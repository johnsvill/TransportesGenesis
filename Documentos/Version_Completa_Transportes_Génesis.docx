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AB923" w14:textId="77777777" w:rsidR="009D12ED" w:rsidRDefault="009D12ED" w:rsidP="00250039">
      <w:pPr>
        <w:spacing w:line="240" w:lineRule="atLeast"/>
        <w:ind w:left="709" w:hanging="709"/>
        <w:rPr>
          <w:b/>
          <w:sz w:val="32"/>
        </w:rPr>
      </w:pPr>
    </w:p>
    <w:p w14:paraId="68FD4B4E" w14:textId="77777777" w:rsidR="00AA0BEC" w:rsidRDefault="00AA0BEC" w:rsidP="00250039">
      <w:pPr>
        <w:spacing w:line="240" w:lineRule="atLeast"/>
        <w:rPr>
          <w:b/>
          <w:sz w:val="32"/>
        </w:rPr>
      </w:pPr>
    </w:p>
    <w:p w14:paraId="583ED623" w14:textId="77777777" w:rsidR="006C2A05" w:rsidRPr="006C2A05" w:rsidRDefault="006C2A05" w:rsidP="00250039">
      <w:pPr>
        <w:spacing w:line="240" w:lineRule="atLeast"/>
        <w:jc w:val="center"/>
        <w:rPr>
          <w:b/>
          <w:sz w:val="32"/>
        </w:rPr>
      </w:pPr>
    </w:p>
    <w:p w14:paraId="7DA9DEA5" w14:textId="77777777" w:rsidR="009D12ED" w:rsidRDefault="006C2A05" w:rsidP="00250039">
      <w:pPr>
        <w:spacing w:line="240" w:lineRule="atLeast"/>
        <w:jc w:val="center"/>
        <w:rPr>
          <w:b/>
          <w:bCs/>
          <w:sz w:val="32"/>
        </w:rPr>
      </w:pPr>
      <w:r w:rsidRPr="006C2A05">
        <w:rPr>
          <w:b/>
          <w:sz w:val="32"/>
        </w:rPr>
        <w:t xml:space="preserve"> </w:t>
      </w:r>
      <w:r w:rsidRPr="006C2A05">
        <w:rPr>
          <w:b/>
          <w:bCs/>
          <w:sz w:val="32"/>
        </w:rPr>
        <w:t>Universidad Galileo</w:t>
      </w:r>
    </w:p>
    <w:p w14:paraId="78CF494A" w14:textId="77777777" w:rsidR="006C2A05" w:rsidRPr="006C2A05" w:rsidRDefault="006C2A05" w:rsidP="00250039">
      <w:pPr>
        <w:spacing w:line="240" w:lineRule="atLeast"/>
        <w:jc w:val="center"/>
        <w:rPr>
          <w:b/>
          <w:sz w:val="32"/>
        </w:rPr>
      </w:pPr>
    </w:p>
    <w:p w14:paraId="433B84B5" w14:textId="77777777" w:rsidR="006C2A05" w:rsidRPr="00904A63" w:rsidRDefault="006C2A05" w:rsidP="00250039">
      <w:pPr>
        <w:spacing w:line="240" w:lineRule="atLeast"/>
        <w:jc w:val="center"/>
        <w:rPr>
          <w:b/>
          <w:sz w:val="32"/>
        </w:rPr>
      </w:pPr>
      <w:r w:rsidRPr="006C2A05">
        <w:rPr>
          <w:b/>
          <w:sz w:val="32"/>
        </w:rPr>
        <w:t xml:space="preserve"> </w:t>
      </w:r>
      <w:r w:rsidRPr="006C2A05">
        <w:rPr>
          <w:b/>
          <w:bCs/>
          <w:sz w:val="32"/>
        </w:rPr>
        <w:t>Definición del Alcance del Proyecto de Software a desarrollar</w:t>
      </w:r>
    </w:p>
    <w:p w14:paraId="5D5EF216" w14:textId="77777777" w:rsidR="009D12ED" w:rsidRPr="009D12ED" w:rsidRDefault="00CE2222" w:rsidP="00250039">
      <w:pPr>
        <w:spacing w:line="240" w:lineRule="atLeast"/>
        <w:jc w:val="center"/>
        <w:rPr>
          <w:rFonts w:ascii="Calibri" w:hAnsi="Calibri"/>
          <w:b/>
          <w:sz w:val="40"/>
        </w:rPr>
      </w:pPr>
      <w:r w:rsidRPr="00CE2222">
        <w:rPr>
          <w:rFonts w:ascii="Calibri" w:hAnsi="Calibri"/>
          <w:b/>
          <w:sz w:val="40"/>
        </w:rPr>
        <w:tab/>
      </w:r>
      <w:r w:rsidR="00841D30">
        <w:rPr>
          <w:rFonts w:ascii="Calibri" w:hAnsi="Calibri"/>
          <w:b/>
          <w:sz w:val="40"/>
        </w:rPr>
        <w:t>GESTIÓN DE PAGOS MENSUALES TRANSPORTES GÉNESIS</w:t>
      </w:r>
    </w:p>
    <w:p w14:paraId="1E7A2A22" w14:textId="77777777" w:rsidR="009D12ED" w:rsidRDefault="009D12ED" w:rsidP="00250039">
      <w:pPr>
        <w:spacing w:line="240" w:lineRule="atLeast"/>
        <w:jc w:val="center"/>
      </w:pPr>
    </w:p>
    <w:p w14:paraId="4FAF22A8" w14:textId="77777777" w:rsidR="009D12ED" w:rsidRDefault="009D12ED" w:rsidP="00250039">
      <w:pPr>
        <w:spacing w:line="240" w:lineRule="atLeast"/>
        <w:jc w:val="center"/>
      </w:pPr>
    </w:p>
    <w:p w14:paraId="0CD16BBD" w14:textId="77777777" w:rsidR="009D12ED" w:rsidRDefault="006170B7" w:rsidP="00250039">
      <w:pPr>
        <w:spacing w:line="240" w:lineRule="atLeast"/>
        <w:jc w:val="center"/>
        <w:rPr>
          <w:rFonts w:ascii="Calibri" w:hAnsi="Calibri"/>
          <w:sz w:val="28"/>
        </w:rPr>
      </w:pPr>
      <w:r>
        <w:rPr>
          <w:rFonts w:ascii="Calibri" w:hAnsi="Calibri"/>
          <w:sz w:val="28"/>
        </w:rPr>
        <w:t xml:space="preserve">Tipo de proyecto: </w:t>
      </w:r>
    </w:p>
    <w:p w14:paraId="591EE9EE" w14:textId="77777777" w:rsidR="00EB3DD0" w:rsidRPr="009D12ED" w:rsidRDefault="004F44C9" w:rsidP="00250039">
      <w:pPr>
        <w:spacing w:line="240" w:lineRule="atLeast"/>
        <w:jc w:val="center"/>
        <w:rPr>
          <w:rFonts w:ascii="Calibri" w:hAnsi="Calibri"/>
          <w:sz w:val="28"/>
        </w:rPr>
      </w:pPr>
      <w:r>
        <w:rPr>
          <w:rFonts w:ascii="Calibri" w:hAnsi="Calibri"/>
          <w:sz w:val="28"/>
        </w:rPr>
        <w:t>Mantenimiento</w:t>
      </w:r>
    </w:p>
    <w:p w14:paraId="1201391D" w14:textId="77777777" w:rsidR="009D12ED" w:rsidRPr="009D12ED" w:rsidRDefault="009D12ED" w:rsidP="00250039">
      <w:pPr>
        <w:spacing w:line="240" w:lineRule="atLeast"/>
        <w:jc w:val="center"/>
        <w:rPr>
          <w:rFonts w:ascii="Calibri" w:hAnsi="Calibri"/>
          <w:sz w:val="28"/>
        </w:rPr>
      </w:pPr>
    </w:p>
    <w:p w14:paraId="53F8C55B" w14:textId="1B7409D8" w:rsidR="009D12ED" w:rsidRPr="009D12ED" w:rsidRDefault="00EB3DD0" w:rsidP="00250039">
      <w:pPr>
        <w:spacing w:line="240" w:lineRule="atLeast"/>
        <w:jc w:val="center"/>
        <w:rPr>
          <w:rFonts w:ascii="Calibri" w:hAnsi="Calibri"/>
          <w:sz w:val="28"/>
        </w:rPr>
      </w:pPr>
      <w:r>
        <w:rPr>
          <w:rFonts w:ascii="Calibri" w:hAnsi="Calibri"/>
          <w:sz w:val="28"/>
        </w:rPr>
        <w:t xml:space="preserve">Versión: </w:t>
      </w:r>
      <w:r w:rsidR="00FA2D75">
        <w:rPr>
          <w:rFonts w:ascii="Calibri" w:hAnsi="Calibri"/>
          <w:sz w:val="28"/>
        </w:rPr>
        <w:t>1</w:t>
      </w:r>
      <w:r w:rsidR="000936B8">
        <w:rPr>
          <w:rFonts w:ascii="Calibri" w:hAnsi="Calibri"/>
          <w:sz w:val="28"/>
        </w:rPr>
        <w:t>.0</w:t>
      </w:r>
    </w:p>
    <w:p w14:paraId="09B81A44" w14:textId="77777777" w:rsidR="009D12ED" w:rsidRPr="009D12ED" w:rsidRDefault="009D12ED" w:rsidP="00250039">
      <w:pPr>
        <w:spacing w:line="240" w:lineRule="atLeast"/>
        <w:rPr>
          <w:rFonts w:ascii="Calibri" w:hAnsi="Calibri"/>
        </w:rPr>
      </w:pPr>
    </w:p>
    <w:tbl>
      <w:tblPr>
        <w:tblW w:w="8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0"/>
        <w:gridCol w:w="3452"/>
        <w:gridCol w:w="2385"/>
      </w:tblGrid>
      <w:tr w:rsidR="00841D30" w:rsidRPr="009D12ED" w14:paraId="229FC119" w14:textId="77777777" w:rsidTr="00841D30">
        <w:trPr>
          <w:trHeight w:val="468"/>
        </w:trPr>
        <w:tc>
          <w:tcPr>
            <w:tcW w:w="2610" w:type="dxa"/>
          </w:tcPr>
          <w:p w14:paraId="76D44CE2" w14:textId="77777777" w:rsidR="00841D30" w:rsidRPr="009D12ED" w:rsidRDefault="00841D30" w:rsidP="00250039">
            <w:pPr>
              <w:spacing w:line="240" w:lineRule="atLeast"/>
              <w:jc w:val="center"/>
              <w:rPr>
                <w:rFonts w:ascii="Calibri" w:hAnsi="Calibri"/>
                <w:b/>
              </w:rPr>
            </w:pPr>
            <w:r w:rsidRPr="009D12ED">
              <w:rPr>
                <w:rFonts w:ascii="Calibri" w:hAnsi="Calibri"/>
                <w:b/>
              </w:rPr>
              <w:t>Nombre Autorizador</w:t>
            </w:r>
          </w:p>
        </w:tc>
        <w:tc>
          <w:tcPr>
            <w:tcW w:w="3452" w:type="dxa"/>
          </w:tcPr>
          <w:p w14:paraId="4996846B" w14:textId="77777777" w:rsidR="00841D30" w:rsidRPr="009D12ED" w:rsidRDefault="00841D30" w:rsidP="00250039">
            <w:pPr>
              <w:spacing w:line="240" w:lineRule="atLeast"/>
              <w:jc w:val="center"/>
              <w:rPr>
                <w:rFonts w:ascii="Calibri" w:hAnsi="Calibri"/>
                <w:b/>
              </w:rPr>
            </w:pPr>
            <w:r w:rsidRPr="009D12ED">
              <w:rPr>
                <w:rFonts w:ascii="Calibri" w:hAnsi="Calibri"/>
                <w:b/>
              </w:rPr>
              <w:t>Firma</w:t>
            </w:r>
          </w:p>
        </w:tc>
        <w:tc>
          <w:tcPr>
            <w:tcW w:w="2385" w:type="dxa"/>
          </w:tcPr>
          <w:p w14:paraId="2E62E2B3" w14:textId="77777777" w:rsidR="00841D30" w:rsidRPr="009D12ED" w:rsidRDefault="00841D30" w:rsidP="00250039">
            <w:pPr>
              <w:spacing w:line="240" w:lineRule="atLeast"/>
              <w:jc w:val="center"/>
              <w:rPr>
                <w:rFonts w:ascii="Calibri" w:hAnsi="Calibri"/>
                <w:b/>
              </w:rPr>
            </w:pPr>
            <w:r w:rsidRPr="009D12ED">
              <w:rPr>
                <w:rFonts w:ascii="Calibri" w:hAnsi="Calibri"/>
                <w:b/>
              </w:rPr>
              <w:t>Fecha</w:t>
            </w:r>
          </w:p>
        </w:tc>
      </w:tr>
      <w:tr w:rsidR="00841D30" w:rsidRPr="00E70B10" w14:paraId="4A283487" w14:textId="77777777" w:rsidTr="00841D30">
        <w:trPr>
          <w:trHeight w:val="844"/>
        </w:trPr>
        <w:tc>
          <w:tcPr>
            <w:tcW w:w="2610" w:type="dxa"/>
          </w:tcPr>
          <w:p w14:paraId="65BFAE47" w14:textId="77777777" w:rsidR="00841D30" w:rsidRPr="00E70B10" w:rsidRDefault="00841D30" w:rsidP="00250039">
            <w:pPr>
              <w:spacing w:line="240" w:lineRule="atLeast"/>
              <w:rPr>
                <w:rFonts w:ascii="Calibri" w:hAnsi="Calibri"/>
                <w:sz w:val="28"/>
              </w:rPr>
            </w:pPr>
            <w:r>
              <w:rPr>
                <w:rFonts w:ascii="Calibri" w:hAnsi="Calibri"/>
                <w:sz w:val="28"/>
              </w:rPr>
              <w:t xml:space="preserve">Jonathan </w:t>
            </w:r>
            <w:r w:rsidR="00EC1744">
              <w:rPr>
                <w:rFonts w:ascii="Calibri" w:hAnsi="Calibri"/>
                <w:sz w:val="28"/>
              </w:rPr>
              <w:t>S</w:t>
            </w:r>
            <w:r w:rsidR="00EC1744">
              <w:rPr>
                <w:sz w:val="28"/>
              </w:rPr>
              <w:t xml:space="preserve">amuel </w:t>
            </w:r>
            <w:r>
              <w:rPr>
                <w:rFonts w:ascii="Calibri" w:hAnsi="Calibri"/>
                <w:sz w:val="28"/>
              </w:rPr>
              <w:t>Villeda</w:t>
            </w:r>
            <w:r w:rsidR="00EC1744">
              <w:rPr>
                <w:rFonts w:ascii="Calibri" w:hAnsi="Calibri"/>
                <w:sz w:val="28"/>
              </w:rPr>
              <w:t xml:space="preserve"> Pérez</w:t>
            </w:r>
          </w:p>
        </w:tc>
        <w:tc>
          <w:tcPr>
            <w:tcW w:w="3452" w:type="dxa"/>
          </w:tcPr>
          <w:p w14:paraId="058DBD9A" w14:textId="3BD371DD" w:rsidR="00841D30" w:rsidRPr="00E70B10" w:rsidRDefault="00BB0F39" w:rsidP="00250039">
            <w:pPr>
              <w:spacing w:line="240" w:lineRule="atLeast"/>
              <w:rPr>
                <w:rFonts w:ascii="Calibri" w:hAnsi="Calibri"/>
                <w:sz w:val="28"/>
              </w:rPr>
            </w:pPr>
            <w:r w:rsidRPr="00A146B5">
              <w:rPr>
                <w:rFonts w:ascii="Copperplate Gothic Light" w:hAnsi="Copperplate Gothic Light"/>
                <w:b/>
                <w:bCs/>
                <w:sz w:val="28"/>
                <w:szCs w:val="28"/>
              </w:rPr>
              <w:t>JONATHAN VILLEDA</w:t>
            </w:r>
          </w:p>
        </w:tc>
        <w:tc>
          <w:tcPr>
            <w:tcW w:w="2385" w:type="dxa"/>
          </w:tcPr>
          <w:p w14:paraId="29AF6E53" w14:textId="77777777" w:rsidR="00841D30" w:rsidRPr="00E70B10" w:rsidRDefault="00841D30" w:rsidP="00250039">
            <w:pPr>
              <w:spacing w:line="240" w:lineRule="atLeast"/>
              <w:rPr>
                <w:rFonts w:ascii="Calibri" w:hAnsi="Calibri"/>
                <w:sz w:val="28"/>
              </w:rPr>
            </w:pPr>
            <w:r>
              <w:rPr>
                <w:rFonts w:ascii="Calibri" w:hAnsi="Calibri"/>
                <w:sz w:val="28"/>
              </w:rPr>
              <w:t>30/09/2025</w:t>
            </w:r>
          </w:p>
        </w:tc>
      </w:tr>
      <w:tr w:rsidR="00BB0F39" w:rsidRPr="00E70B10" w14:paraId="358F079C" w14:textId="77777777" w:rsidTr="00841D30">
        <w:trPr>
          <w:trHeight w:val="828"/>
        </w:trPr>
        <w:tc>
          <w:tcPr>
            <w:tcW w:w="2610" w:type="dxa"/>
          </w:tcPr>
          <w:p w14:paraId="0373F8BC" w14:textId="77777777" w:rsidR="00BB0F39" w:rsidRPr="00E70B10" w:rsidRDefault="00BB0F39" w:rsidP="00BB0F39">
            <w:pPr>
              <w:spacing w:line="240" w:lineRule="atLeast"/>
              <w:rPr>
                <w:rFonts w:ascii="Calibri" w:hAnsi="Calibri"/>
                <w:sz w:val="28"/>
              </w:rPr>
            </w:pPr>
            <w:r>
              <w:rPr>
                <w:rFonts w:ascii="Calibri" w:hAnsi="Calibri"/>
                <w:sz w:val="28"/>
              </w:rPr>
              <w:t xml:space="preserve">José David </w:t>
            </w:r>
            <w:proofErr w:type="spellStart"/>
            <w:r>
              <w:rPr>
                <w:rFonts w:ascii="Calibri" w:hAnsi="Calibri"/>
                <w:sz w:val="28"/>
              </w:rPr>
              <w:t>Florian</w:t>
            </w:r>
            <w:proofErr w:type="spellEnd"/>
          </w:p>
        </w:tc>
        <w:tc>
          <w:tcPr>
            <w:tcW w:w="3452" w:type="dxa"/>
          </w:tcPr>
          <w:p w14:paraId="131A0809" w14:textId="23FB98EC" w:rsidR="00BB0F39" w:rsidRPr="00E70B10" w:rsidRDefault="00BB0F39" w:rsidP="00BB0F39">
            <w:pPr>
              <w:spacing w:line="240" w:lineRule="atLeast"/>
              <w:rPr>
                <w:rFonts w:ascii="Calibri" w:hAnsi="Calibri"/>
                <w:sz w:val="28"/>
              </w:rPr>
            </w:pPr>
            <w:r w:rsidRPr="00A146B5">
              <w:rPr>
                <w:rFonts w:ascii="Copperplate Gothic Light" w:hAnsi="Copperplate Gothic Light"/>
                <w:b/>
                <w:bCs/>
                <w:sz w:val="28"/>
                <w:szCs w:val="28"/>
              </w:rPr>
              <w:t>DAVID FLORIÁN</w:t>
            </w:r>
          </w:p>
        </w:tc>
        <w:tc>
          <w:tcPr>
            <w:tcW w:w="2385" w:type="dxa"/>
          </w:tcPr>
          <w:p w14:paraId="68B2FC89" w14:textId="77777777" w:rsidR="00BB0F39" w:rsidRPr="00E70B10" w:rsidRDefault="00BB0F39" w:rsidP="00BB0F39">
            <w:pPr>
              <w:spacing w:line="240" w:lineRule="atLeast"/>
              <w:rPr>
                <w:rFonts w:ascii="Calibri" w:hAnsi="Calibri"/>
                <w:sz w:val="28"/>
              </w:rPr>
            </w:pPr>
            <w:r>
              <w:rPr>
                <w:rFonts w:ascii="Calibri" w:hAnsi="Calibri"/>
                <w:sz w:val="28"/>
              </w:rPr>
              <w:t>30/09/2025</w:t>
            </w:r>
          </w:p>
        </w:tc>
      </w:tr>
    </w:tbl>
    <w:p w14:paraId="4B23BE78" w14:textId="77777777" w:rsidR="009D12ED" w:rsidRPr="009D12ED" w:rsidRDefault="009D12ED" w:rsidP="00250039">
      <w:pPr>
        <w:spacing w:line="240" w:lineRule="atLeast"/>
        <w:rPr>
          <w:rFonts w:ascii="Calibri" w:hAnsi="Calibri"/>
        </w:rPr>
      </w:pPr>
    </w:p>
    <w:p w14:paraId="354ED06B" w14:textId="77777777" w:rsidR="00413EF5" w:rsidRPr="00413EF5" w:rsidRDefault="00413EF5" w:rsidP="00250039">
      <w:pPr>
        <w:pStyle w:val="Subttulo"/>
        <w:spacing w:line="240" w:lineRule="atLeast"/>
        <w:rPr>
          <w:lang w:val="es-ES"/>
        </w:rPr>
      </w:pPr>
    </w:p>
    <w:p w14:paraId="2B9E7602" w14:textId="77777777" w:rsidR="00EB3DD0" w:rsidRDefault="00EB3DD0" w:rsidP="00250039">
      <w:pPr>
        <w:pStyle w:val="Subttulo"/>
        <w:spacing w:line="240" w:lineRule="atLeast"/>
        <w:rPr>
          <w:lang w:val="es-ES"/>
        </w:rPr>
      </w:pPr>
    </w:p>
    <w:p w14:paraId="7921FC18" w14:textId="77777777" w:rsidR="009F1720" w:rsidRDefault="009F1720" w:rsidP="00250039">
      <w:pPr>
        <w:pStyle w:val="Textoindependiente"/>
        <w:spacing w:line="240" w:lineRule="atLeast"/>
        <w:rPr>
          <w:lang w:val="es-ES"/>
        </w:rPr>
      </w:pPr>
    </w:p>
    <w:p w14:paraId="27D12EF7" w14:textId="77777777" w:rsidR="00841D30" w:rsidRDefault="00841D30" w:rsidP="00250039">
      <w:pPr>
        <w:pStyle w:val="Textoindependiente"/>
        <w:spacing w:line="240" w:lineRule="atLeast"/>
        <w:rPr>
          <w:lang w:val="es-ES"/>
        </w:rPr>
      </w:pPr>
    </w:p>
    <w:p w14:paraId="1F037227" w14:textId="77777777" w:rsidR="00841D30" w:rsidRDefault="00841D30" w:rsidP="00250039">
      <w:pPr>
        <w:pStyle w:val="Textoindependiente"/>
        <w:spacing w:line="240" w:lineRule="atLeast"/>
        <w:rPr>
          <w:lang w:val="es-ES"/>
        </w:rPr>
      </w:pPr>
    </w:p>
    <w:p w14:paraId="623F1363" w14:textId="77777777" w:rsidR="00841D30" w:rsidRDefault="00841D30" w:rsidP="00250039">
      <w:pPr>
        <w:pStyle w:val="Textoindependiente"/>
        <w:spacing w:line="240" w:lineRule="atLeast"/>
        <w:rPr>
          <w:lang w:val="es-ES"/>
        </w:rPr>
      </w:pPr>
    </w:p>
    <w:p w14:paraId="28D7B946" w14:textId="77777777" w:rsidR="00841D30" w:rsidRDefault="00841D30" w:rsidP="00250039">
      <w:pPr>
        <w:pStyle w:val="Textoindependiente"/>
        <w:spacing w:line="240" w:lineRule="atLeast"/>
        <w:rPr>
          <w:lang w:val="es-ES"/>
        </w:rPr>
      </w:pPr>
    </w:p>
    <w:p w14:paraId="76EB7304" w14:textId="77777777" w:rsidR="00841D30" w:rsidRDefault="00841D30" w:rsidP="00250039">
      <w:pPr>
        <w:pStyle w:val="Textoindependiente"/>
        <w:spacing w:line="240" w:lineRule="atLeast"/>
        <w:rPr>
          <w:lang w:val="es-ES"/>
        </w:rPr>
      </w:pPr>
    </w:p>
    <w:p w14:paraId="41A85052" w14:textId="77777777" w:rsidR="00841D30" w:rsidRDefault="00841D30" w:rsidP="00250039">
      <w:pPr>
        <w:pStyle w:val="Textoindependiente"/>
        <w:spacing w:line="240" w:lineRule="atLeast"/>
        <w:rPr>
          <w:lang w:val="es-ES"/>
        </w:rPr>
      </w:pPr>
    </w:p>
    <w:p w14:paraId="711E3AF8" w14:textId="77777777" w:rsidR="00841D30" w:rsidRDefault="00841D30" w:rsidP="00250039">
      <w:pPr>
        <w:pStyle w:val="Textoindependiente"/>
        <w:spacing w:line="240" w:lineRule="atLeast"/>
        <w:rPr>
          <w:lang w:val="es-ES"/>
        </w:rPr>
      </w:pPr>
    </w:p>
    <w:p w14:paraId="2FC92C7D" w14:textId="77777777" w:rsidR="00841D30" w:rsidRDefault="00841D30" w:rsidP="00250039">
      <w:pPr>
        <w:pStyle w:val="Textoindependiente"/>
        <w:spacing w:line="240" w:lineRule="atLeast"/>
        <w:rPr>
          <w:lang w:val="es-ES"/>
        </w:rPr>
      </w:pPr>
    </w:p>
    <w:p w14:paraId="53BC7C91" w14:textId="77777777" w:rsidR="00841D30" w:rsidRDefault="00841D30" w:rsidP="00250039">
      <w:pPr>
        <w:pStyle w:val="Textoindependiente"/>
        <w:spacing w:line="240" w:lineRule="atLeast"/>
        <w:rPr>
          <w:lang w:val="es-ES"/>
        </w:rPr>
      </w:pPr>
    </w:p>
    <w:p w14:paraId="0103B99F" w14:textId="77777777" w:rsidR="00841D30" w:rsidRDefault="00841D30" w:rsidP="00250039">
      <w:pPr>
        <w:pStyle w:val="Textoindependiente"/>
        <w:spacing w:line="240" w:lineRule="atLeast"/>
        <w:rPr>
          <w:lang w:val="es-ES"/>
        </w:rPr>
      </w:pPr>
    </w:p>
    <w:sdt>
      <w:sdtPr>
        <w:rPr>
          <w:rFonts w:ascii="Times New Roman" w:eastAsia="Lucida Sans Unicode" w:hAnsi="Times New Roman" w:cs="Mangal"/>
          <w:color w:val="auto"/>
          <w:kern w:val="1"/>
          <w:sz w:val="24"/>
          <w:szCs w:val="24"/>
          <w:lang w:val="es-ES" w:eastAsia="hi-IN" w:bidi="hi-IN"/>
        </w:rPr>
        <w:id w:val="-1509741850"/>
        <w:docPartObj>
          <w:docPartGallery w:val="Table of Contents"/>
          <w:docPartUnique/>
        </w:docPartObj>
      </w:sdtPr>
      <w:sdtEndPr>
        <w:rPr>
          <w:b/>
          <w:bCs/>
        </w:rPr>
      </w:sdtEndPr>
      <w:sdtContent>
        <w:p w14:paraId="72FCA1FA" w14:textId="59FCD19C" w:rsidR="00250039" w:rsidRDefault="00250039">
          <w:pPr>
            <w:pStyle w:val="TtuloTDC"/>
          </w:pPr>
          <w:r>
            <w:rPr>
              <w:lang w:val="es-ES"/>
            </w:rPr>
            <w:t>Tabla de contenido</w:t>
          </w:r>
        </w:p>
        <w:p w14:paraId="5C9927E9" w14:textId="20C68368" w:rsidR="00250039" w:rsidRDefault="00250039">
          <w:pPr>
            <w:pStyle w:val="TDC1"/>
            <w:rPr>
              <w:rFonts w:asciiTheme="minorHAnsi" w:eastAsiaTheme="minorEastAsia" w:hAnsiTheme="minorHAnsi" w:cstheme="minorBidi"/>
              <w:b w:val="0"/>
              <w:bCs w:val="0"/>
              <w:caps w:val="0"/>
              <w:noProof/>
              <w:kern w:val="2"/>
              <w:sz w:val="24"/>
              <w:szCs w:val="24"/>
              <w:u w:val="none"/>
              <w:lang w:eastAsia="es-GT" w:bidi="ar-SA"/>
              <w14:ligatures w14:val="standardContextual"/>
            </w:rPr>
          </w:pPr>
          <w:r>
            <w:fldChar w:fldCharType="begin"/>
          </w:r>
          <w:r>
            <w:instrText xml:space="preserve"> TOC \o "1-3" \h \z \u </w:instrText>
          </w:r>
          <w:r>
            <w:fldChar w:fldCharType="separate"/>
          </w:r>
          <w:hyperlink w:anchor="_Toc211760543" w:history="1">
            <w:r w:rsidRPr="00BC7D99">
              <w:rPr>
                <w:rStyle w:val="Hipervnculo"/>
                <w:rFonts w:ascii="Calibri" w:hAnsi="Calibri"/>
                <w:noProof/>
                <w:lang w:val="es-ES"/>
              </w:rPr>
              <w:t>SOLICITUD DE REQUERIMIENTOS</w:t>
            </w:r>
            <w:r>
              <w:rPr>
                <w:noProof/>
                <w:webHidden/>
              </w:rPr>
              <w:tab/>
            </w:r>
            <w:r>
              <w:rPr>
                <w:noProof/>
                <w:webHidden/>
              </w:rPr>
              <w:fldChar w:fldCharType="begin"/>
            </w:r>
            <w:r>
              <w:rPr>
                <w:noProof/>
                <w:webHidden/>
              </w:rPr>
              <w:instrText xml:space="preserve"> PAGEREF _Toc211760543 \h </w:instrText>
            </w:r>
            <w:r>
              <w:rPr>
                <w:noProof/>
                <w:webHidden/>
              </w:rPr>
            </w:r>
            <w:r>
              <w:rPr>
                <w:noProof/>
                <w:webHidden/>
              </w:rPr>
              <w:fldChar w:fldCharType="separate"/>
            </w:r>
            <w:r w:rsidR="00337A6A">
              <w:rPr>
                <w:noProof/>
                <w:webHidden/>
              </w:rPr>
              <w:t>4</w:t>
            </w:r>
            <w:r>
              <w:rPr>
                <w:noProof/>
                <w:webHidden/>
              </w:rPr>
              <w:fldChar w:fldCharType="end"/>
            </w:r>
          </w:hyperlink>
        </w:p>
        <w:p w14:paraId="7A9CEEF5" w14:textId="4A8B6BA3" w:rsidR="00250039" w:rsidRDefault="00250039">
          <w:pPr>
            <w:pStyle w:val="TDC2"/>
            <w:rPr>
              <w:rFonts w:asciiTheme="minorHAnsi" w:eastAsiaTheme="minorEastAsia" w:hAnsiTheme="minorHAnsi" w:cstheme="minorBidi"/>
              <w:b w:val="0"/>
              <w:bCs w:val="0"/>
              <w:smallCaps w:val="0"/>
              <w:noProof/>
              <w:kern w:val="2"/>
              <w:sz w:val="24"/>
              <w:szCs w:val="24"/>
              <w:lang w:eastAsia="es-GT" w:bidi="ar-SA"/>
              <w14:ligatures w14:val="standardContextual"/>
            </w:rPr>
          </w:pPr>
          <w:hyperlink w:anchor="_Toc211760544" w:history="1">
            <w:r w:rsidRPr="00BC7D99">
              <w:rPr>
                <w:rStyle w:val="Hipervnculo"/>
                <w:rFonts w:ascii="Calibri" w:hAnsi="Calibri"/>
                <w:noProof/>
              </w:rPr>
              <w:t>Gestión de pagos mensuales transportes Génesis</w:t>
            </w:r>
            <w:r>
              <w:rPr>
                <w:noProof/>
                <w:webHidden/>
              </w:rPr>
              <w:tab/>
            </w:r>
            <w:r>
              <w:rPr>
                <w:noProof/>
                <w:webHidden/>
              </w:rPr>
              <w:fldChar w:fldCharType="begin"/>
            </w:r>
            <w:r>
              <w:rPr>
                <w:noProof/>
                <w:webHidden/>
              </w:rPr>
              <w:instrText xml:space="preserve"> PAGEREF _Toc211760544 \h </w:instrText>
            </w:r>
            <w:r>
              <w:rPr>
                <w:noProof/>
                <w:webHidden/>
              </w:rPr>
            </w:r>
            <w:r>
              <w:rPr>
                <w:noProof/>
                <w:webHidden/>
              </w:rPr>
              <w:fldChar w:fldCharType="separate"/>
            </w:r>
            <w:r w:rsidR="00337A6A">
              <w:rPr>
                <w:noProof/>
                <w:webHidden/>
              </w:rPr>
              <w:t>4</w:t>
            </w:r>
            <w:r>
              <w:rPr>
                <w:noProof/>
                <w:webHidden/>
              </w:rPr>
              <w:fldChar w:fldCharType="end"/>
            </w:r>
          </w:hyperlink>
        </w:p>
        <w:p w14:paraId="71881A9F" w14:textId="4B0F9374" w:rsidR="00250039" w:rsidRDefault="00250039">
          <w:pPr>
            <w:pStyle w:val="TDC3"/>
            <w:rPr>
              <w:rFonts w:asciiTheme="minorHAnsi" w:eastAsiaTheme="minorEastAsia" w:hAnsiTheme="minorHAnsi" w:cstheme="minorBidi"/>
              <w:smallCaps w:val="0"/>
              <w:noProof/>
              <w:kern w:val="2"/>
              <w:sz w:val="24"/>
              <w:szCs w:val="24"/>
              <w:lang w:eastAsia="es-GT" w:bidi="ar-SA"/>
              <w14:ligatures w14:val="standardContextual"/>
            </w:rPr>
          </w:pPr>
          <w:hyperlink w:anchor="_Toc211760545" w:history="1">
            <w:r w:rsidRPr="00BC7D99">
              <w:rPr>
                <w:rStyle w:val="Hipervnculo"/>
                <w:rFonts w:ascii="Calibri" w:hAnsi="Calibri"/>
                <w:noProof/>
              </w:rPr>
              <w:t>Datos generales</w:t>
            </w:r>
            <w:r>
              <w:rPr>
                <w:noProof/>
                <w:webHidden/>
              </w:rPr>
              <w:tab/>
            </w:r>
            <w:r>
              <w:rPr>
                <w:noProof/>
                <w:webHidden/>
              </w:rPr>
              <w:fldChar w:fldCharType="begin"/>
            </w:r>
            <w:r>
              <w:rPr>
                <w:noProof/>
                <w:webHidden/>
              </w:rPr>
              <w:instrText xml:space="preserve"> PAGEREF _Toc211760545 \h </w:instrText>
            </w:r>
            <w:r>
              <w:rPr>
                <w:noProof/>
                <w:webHidden/>
              </w:rPr>
            </w:r>
            <w:r>
              <w:rPr>
                <w:noProof/>
                <w:webHidden/>
              </w:rPr>
              <w:fldChar w:fldCharType="separate"/>
            </w:r>
            <w:r w:rsidR="00337A6A">
              <w:rPr>
                <w:noProof/>
                <w:webHidden/>
              </w:rPr>
              <w:t>4</w:t>
            </w:r>
            <w:r>
              <w:rPr>
                <w:noProof/>
                <w:webHidden/>
              </w:rPr>
              <w:fldChar w:fldCharType="end"/>
            </w:r>
          </w:hyperlink>
        </w:p>
        <w:p w14:paraId="0D723C14" w14:textId="110CC231" w:rsidR="00250039" w:rsidRDefault="00250039">
          <w:pPr>
            <w:pStyle w:val="TDC1"/>
            <w:rPr>
              <w:rFonts w:asciiTheme="minorHAnsi" w:eastAsiaTheme="minorEastAsia" w:hAnsiTheme="minorHAnsi" w:cstheme="minorBidi"/>
              <w:b w:val="0"/>
              <w:bCs w:val="0"/>
              <w:caps w:val="0"/>
              <w:noProof/>
              <w:kern w:val="2"/>
              <w:sz w:val="24"/>
              <w:szCs w:val="24"/>
              <w:u w:val="none"/>
              <w:lang w:eastAsia="es-GT" w:bidi="ar-SA"/>
              <w14:ligatures w14:val="standardContextual"/>
            </w:rPr>
          </w:pPr>
          <w:hyperlink w:anchor="_Toc211760546" w:history="1">
            <w:r w:rsidRPr="00BC7D99">
              <w:rPr>
                <w:rStyle w:val="Hipervnculo"/>
                <w:rFonts w:ascii="Calibri" w:hAnsi="Calibri"/>
                <w:noProof/>
              </w:rPr>
              <w:t>Datos del Proyecto (Líder del proyecto)</w:t>
            </w:r>
            <w:r>
              <w:rPr>
                <w:noProof/>
                <w:webHidden/>
              </w:rPr>
              <w:tab/>
            </w:r>
            <w:r>
              <w:rPr>
                <w:noProof/>
                <w:webHidden/>
              </w:rPr>
              <w:fldChar w:fldCharType="begin"/>
            </w:r>
            <w:r>
              <w:rPr>
                <w:noProof/>
                <w:webHidden/>
              </w:rPr>
              <w:instrText xml:space="preserve"> PAGEREF _Toc211760546 \h </w:instrText>
            </w:r>
            <w:r>
              <w:rPr>
                <w:noProof/>
                <w:webHidden/>
              </w:rPr>
            </w:r>
            <w:r>
              <w:rPr>
                <w:noProof/>
                <w:webHidden/>
              </w:rPr>
              <w:fldChar w:fldCharType="separate"/>
            </w:r>
            <w:r w:rsidR="00337A6A">
              <w:rPr>
                <w:noProof/>
                <w:webHidden/>
              </w:rPr>
              <w:t>4</w:t>
            </w:r>
            <w:r>
              <w:rPr>
                <w:noProof/>
                <w:webHidden/>
              </w:rPr>
              <w:fldChar w:fldCharType="end"/>
            </w:r>
          </w:hyperlink>
        </w:p>
        <w:p w14:paraId="7277778C" w14:textId="767F2F20" w:rsidR="00250039" w:rsidRDefault="00250039">
          <w:pPr>
            <w:pStyle w:val="TDC1"/>
            <w:rPr>
              <w:rFonts w:asciiTheme="minorHAnsi" w:eastAsiaTheme="minorEastAsia" w:hAnsiTheme="minorHAnsi" w:cstheme="minorBidi"/>
              <w:b w:val="0"/>
              <w:bCs w:val="0"/>
              <w:caps w:val="0"/>
              <w:noProof/>
              <w:kern w:val="2"/>
              <w:sz w:val="24"/>
              <w:szCs w:val="24"/>
              <w:u w:val="none"/>
              <w:lang w:eastAsia="es-GT" w:bidi="ar-SA"/>
              <w14:ligatures w14:val="standardContextual"/>
            </w:rPr>
          </w:pPr>
          <w:hyperlink w:anchor="_Toc211760547" w:history="1">
            <w:r w:rsidRPr="00BC7D99">
              <w:rPr>
                <w:rStyle w:val="Hipervnculo"/>
                <w:rFonts w:ascii="Calibri" w:hAnsi="Calibri"/>
                <w:noProof/>
              </w:rPr>
              <w:t>Áreas Técnicas Involucradas</w:t>
            </w:r>
            <w:r>
              <w:rPr>
                <w:noProof/>
                <w:webHidden/>
              </w:rPr>
              <w:tab/>
            </w:r>
            <w:r>
              <w:rPr>
                <w:noProof/>
                <w:webHidden/>
              </w:rPr>
              <w:fldChar w:fldCharType="begin"/>
            </w:r>
            <w:r>
              <w:rPr>
                <w:noProof/>
                <w:webHidden/>
              </w:rPr>
              <w:instrText xml:space="preserve"> PAGEREF _Toc211760547 \h </w:instrText>
            </w:r>
            <w:r>
              <w:rPr>
                <w:noProof/>
                <w:webHidden/>
              </w:rPr>
            </w:r>
            <w:r>
              <w:rPr>
                <w:noProof/>
                <w:webHidden/>
              </w:rPr>
              <w:fldChar w:fldCharType="separate"/>
            </w:r>
            <w:r w:rsidR="00337A6A">
              <w:rPr>
                <w:noProof/>
                <w:webHidden/>
              </w:rPr>
              <w:t>4</w:t>
            </w:r>
            <w:r>
              <w:rPr>
                <w:noProof/>
                <w:webHidden/>
              </w:rPr>
              <w:fldChar w:fldCharType="end"/>
            </w:r>
          </w:hyperlink>
        </w:p>
        <w:p w14:paraId="6C321D1C" w14:textId="1665508E" w:rsidR="00250039" w:rsidRDefault="00250039">
          <w:pPr>
            <w:pStyle w:val="TDC3"/>
            <w:rPr>
              <w:rFonts w:asciiTheme="minorHAnsi" w:eastAsiaTheme="minorEastAsia" w:hAnsiTheme="minorHAnsi" w:cstheme="minorBidi"/>
              <w:smallCaps w:val="0"/>
              <w:noProof/>
              <w:kern w:val="2"/>
              <w:sz w:val="24"/>
              <w:szCs w:val="24"/>
              <w:lang w:eastAsia="es-GT" w:bidi="ar-SA"/>
              <w14:ligatures w14:val="standardContextual"/>
            </w:rPr>
          </w:pPr>
          <w:hyperlink w:anchor="_Toc211760548" w:history="1">
            <w:r w:rsidRPr="00BC7D99">
              <w:rPr>
                <w:rStyle w:val="Hipervnculo"/>
                <w:rFonts w:ascii="Calibri" w:hAnsi="Calibri"/>
                <w:noProof/>
              </w:rPr>
              <w:t>Desarrollos Realizados:</w:t>
            </w:r>
            <w:r>
              <w:rPr>
                <w:noProof/>
                <w:webHidden/>
              </w:rPr>
              <w:tab/>
            </w:r>
            <w:r>
              <w:rPr>
                <w:noProof/>
                <w:webHidden/>
              </w:rPr>
              <w:fldChar w:fldCharType="begin"/>
            </w:r>
            <w:r>
              <w:rPr>
                <w:noProof/>
                <w:webHidden/>
              </w:rPr>
              <w:instrText xml:space="preserve"> PAGEREF _Toc211760548 \h </w:instrText>
            </w:r>
            <w:r>
              <w:rPr>
                <w:noProof/>
                <w:webHidden/>
              </w:rPr>
            </w:r>
            <w:r>
              <w:rPr>
                <w:noProof/>
                <w:webHidden/>
              </w:rPr>
              <w:fldChar w:fldCharType="separate"/>
            </w:r>
            <w:r w:rsidR="00337A6A">
              <w:rPr>
                <w:noProof/>
                <w:webHidden/>
              </w:rPr>
              <w:t>4</w:t>
            </w:r>
            <w:r>
              <w:rPr>
                <w:noProof/>
                <w:webHidden/>
              </w:rPr>
              <w:fldChar w:fldCharType="end"/>
            </w:r>
          </w:hyperlink>
        </w:p>
        <w:p w14:paraId="5993A0B3" w14:textId="141CCCCA" w:rsidR="00250039" w:rsidRDefault="00250039">
          <w:pPr>
            <w:pStyle w:val="TDC3"/>
            <w:rPr>
              <w:rFonts w:asciiTheme="minorHAnsi" w:eastAsiaTheme="minorEastAsia" w:hAnsiTheme="minorHAnsi" w:cstheme="minorBidi"/>
              <w:smallCaps w:val="0"/>
              <w:noProof/>
              <w:kern w:val="2"/>
              <w:sz w:val="24"/>
              <w:szCs w:val="24"/>
              <w:lang w:eastAsia="es-GT" w:bidi="ar-SA"/>
              <w14:ligatures w14:val="standardContextual"/>
            </w:rPr>
          </w:pPr>
          <w:hyperlink w:anchor="_Toc211760549" w:history="1">
            <w:r w:rsidRPr="00BC7D99">
              <w:rPr>
                <w:rStyle w:val="Hipervnculo"/>
                <w:rFonts w:ascii="Calibri" w:hAnsi="Calibri"/>
                <w:noProof/>
              </w:rPr>
              <w:t>Versionamiento:</w:t>
            </w:r>
            <w:r>
              <w:rPr>
                <w:noProof/>
                <w:webHidden/>
              </w:rPr>
              <w:tab/>
            </w:r>
            <w:r>
              <w:rPr>
                <w:noProof/>
                <w:webHidden/>
              </w:rPr>
              <w:fldChar w:fldCharType="begin"/>
            </w:r>
            <w:r>
              <w:rPr>
                <w:noProof/>
                <w:webHidden/>
              </w:rPr>
              <w:instrText xml:space="preserve"> PAGEREF _Toc211760549 \h </w:instrText>
            </w:r>
            <w:r>
              <w:rPr>
                <w:noProof/>
                <w:webHidden/>
              </w:rPr>
            </w:r>
            <w:r>
              <w:rPr>
                <w:noProof/>
                <w:webHidden/>
              </w:rPr>
              <w:fldChar w:fldCharType="separate"/>
            </w:r>
            <w:r w:rsidR="00337A6A">
              <w:rPr>
                <w:noProof/>
                <w:webHidden/>
              </w:rPr>
              <w:t>4</w:t>
            </w:r>
            <w:r>
              <w:rPr>
                <w:noProof/>
                <w:webHidden/>
              </w:rPr>
              <w:fldChar w:fldCharType="end"/>
            </w:r>
          </w:hyperlink>
        </w:p>
        <w:p w14:paraId="0F88D1AA" w14:textId="1B6D721F" w:rsidR="00250039" w:rsidRDefault="00250039">
          <w:pPr>
            <w:pStyle w:val="TDC1"/>
            <w:rPr>
              <w:rFonts w:asciiTheme="minorHAnsi" w:eastAsiaTheme="minorEastAsia" w:hAnsiTheme="minorHAnsi" w:cstheme="minorBidi"/>
              <w:b w:val="0"/>
              <w:bCs w:val="0"/>
              <w:caps w:val="0"/>
              <w:noProof/>
              <w:kern w:val="2"/>
              <w:sz w:val="24"/>
              <w:szCs w:val="24"/>
              <w:u w:val="none"/>
              <w:lang w:eastAsia="es-GT" w:bidi="ar-SA"/>
              <w14:ligatures w14:val="standardContextual"/>
            </w:rPr>
          </w:pPr>
          <w:hyperlink w:anchor="_Toc211760550" w:history="1">
            <w:r w:rsidRPr="00BC7D99">
              <w:rPr>
                <w:rStyle w:val="Hipervnculo"/>
                <w:rFonts w:ascii="Calibri" w:hAnsi="Calibri"/>
                <w:noProof/>
              </w:rPr>
              <w:t>Tabla de Revisión:</w:t>
            </w:r>
            <w:r>
              <w:rPr>
                <w:noProof/>
                <w:webHidden/>
              </w:rPr>
              <w:tab/>
            </w:r>
            <w:r>
              <w:rPr>
                <w:noProof/>
                <w:webHidden/>
              </w:rPr>
              <w:fldChar w:fldCharType="begin"/>
            </w:r>
            <w:r>
              <w:rPr>
                <w:noProof/>
                <w:webHidden/>
              </w:rPr>
              <w:instrText xml:space="preserve"> PAGEREF _Toc211760550 \h </w:instrText>
            </w:r>
            <w:r>
              <w:rPr>
                <w:noProof/>
                <w:webHidden/>
              </w:rPr>
            </w:r>
            <w:r>
              <w:rPr>
                <w:noProof/>
                <w:webHidden/>
              </w:rPr>
              <w:fldChar w:fldCharType="separate"/>
            </w:r>
            <w:r w:rsidR="00337A6A">
              <w:rPr>
                <w:noProof/>
                <w:webHidden/>
              </w:rPr>
              <w:t>4</w:t>
            </w:r>
            <w:r>
              <w:rPr>
                <w:noProof/>
                <w:webHidden/>
              </w:rPr>
              <w:fldChar w:fldCharType="end"/>
            </w:r>
          </w:hyperlink>
        </w:p>
        <w:p w14:paraId="0EE02A0C" w14:textId="6BEB8CCC" w:rsidR="00250039" w:rsidRDefault="00250039">
          <w:pPr>
            <w:pStyle w:val="TDC1"/>
            <w:rPr>
              <w:rFonts w:asciiTheme="minorHAnsi" w:eastAsiaTheme="minorEastAsia" w:hAnsiTheme="minorHAnsi" w:cstheme="minorBidi"/>
              <w:b w:val="0"/>
              <w:bCs w:val="0"/>
              <w:caps w:val="0"/>
              <w:noProof/>
              <w:kern w:val="2"/>
              <w:sz w:val="24"/>
              <w:szCs w:val="24"/>
              <w:u w:val="none"/>
              <w:lang w:eastAsia="es-GT" w:bidi="ar-SA"/>
              <w14:ligatures w14:val="standardContextual"/>
            </w:rPr>
          </w:pPr>
          <w:hyperlink w:anchor="_Toc211760551" w:history="1">
            <w:r w:rsidRPr="00BC7D99">
              <w:rPr>
                <w:rStyle w:val="Hipervnculo"/>
                <w:rFonts w:ascii="Calibri" w:hAnsi="Calibri"/>
                <w:noProof/>
              </w:rPr>
              <w:t>Introducción</w:t>
            </w:r>
            <w:r>
              <w:rPr>
                <w:noProof/>
                <w:webHidden/>
              </w:rPr>
              <w:tab/>
            </w:r>
            <w:r>
              <w:rPr>
                <w:noProof/>
                <w:webHidden/>
              </w:rPr>
              <w:fldChar w:fldCharType="begin"/>
            </w:r>
            <w:r>
              <w:rPr>
                <w:noProof/>
                <w:webHidden/>
              </w:rPr>
              <w:instrText xml:space="preserve"> PAGEREF _Toc211760551 \h </w:instrText>
            </w:r>
            <w:r>
              <w:rPr>
                <w:noProof/>
                <w:webHidden/>
              </w:rPr>
            </w:r>
            <w:r>
              <w:rPr>
                <w:noProof/>
                <w:webHidden/>
              </w:rPr>
              <w:fldChar w:fldCharType="separate"/>
            </w:r>
            <w:r w:rsidR="00337A6A">
              <w:rPr>
                <w:noProof/>
                <w:webHidden/>
              </w:rPr>
              <w:t>5</w:t>
            </w:r>
            <w:r>
              <w:rPr>
                <w:noProof/>
                <w:webHidden/>
              </w:rPr>
              <w:fldChar w:fldCharType="end"/>
            </w:r>
          </w:hyperlink>
        </w:p>
        <w:p w14:paraId="48B9C62E" w14:textId="0702AEF4" w:rsidR="00250039" w:rsidRDefault="00250039">
          <w:pPr>
            <w:pStyle w:val="TDC1"/>
            <w:rPr>
              <w:rFonts w:asciiTheme="minorHAnsi" w:eastAsiaTheme="minorEastAsia" w:hAnsiTheme="minorHAnsi" w:cstheme="minorBidi"/>
              <w:b w:val="0"/>
              <w:bCs w:val="0"/>
              <w:caps w:val="0"/>
              <w:noProof/>
              <w:kern w:val="2"/>
              <w:sz w:val="24"/>
              <w:szCs w:val="24"/>
              <w:u w:val="none"/>
              <w:lang w:eastAsia="es-GT" w:bidi="ar-SA"/>
              <w14:ligatures w14:val="standardContextual"/>
            </w:rPr>
          </w:pPr>
          <w:hyperlink w:anchor="_Toc211760552" w:history="1">
            <w:r w:rsidRPr="00BC7D99">
              <w:rPr>
                <w:rStyle w:val="Hipervnculo"/>
                <w:rFonts w:ascii="Calibri" w:hAnsi="Calibri"/>
                <w:i/>
                <w:noProof/>
              </w:rPr>
              <w:t>Descripción general</w:t>
            </w:r>
            <w:r>
              <w:rPr>
                <w:noProof/>
                <w:webHidden/>
              </w:rPr>
              <w:tab/>
            </w:r>
            <w:r>
              <w:rPr>
                <w:noProof/>
                <w:webHidden/>
              </w:rPr>
              <w:fldChar w:fldCharType="begin"/>
            </w:r>
            <w:r>
              <w:rPr>
                <w:noProof/>
                <w:webHidden/>
              </w:rPr>
              <w:instrText xml:space="preserve"> PAGEREF _Toc211760552 \h </w:instrText>
            </w:r>
            <w:r>
              <w:rPr>
                <w:noProof/>
                <w:webHidden/>
              </w:rPr>
            </w:r>
            <w:r>
              <w:rPr>
                <w:noProof/>
                <w:webHidden/>
              </w:rPr>
              <w:fldChar w:fldCharType="separate"/>
            </w:r>
            <w:r w:rsidR="00337A6A">
              <w:rPr>
                <w:noProof/>
                <w:webHidden/>
              </w:rPr>
              <w:t>5</w:t>
            </w:r>
            <w:r>
              <w:rPr>
                <w:noProof/>
                <w:webHidden/>
              </w:rPr>
              <w:fldChar w:fldCharType="end"/>
            </w:r>
          </w:hyperlink>
        </w:p>
        <w:p w14:paraId="19F4B8EA" w14:textId="1C5A2326" w:rsidR="00250039" w:rsidRDefault="00250039">
          <w:pPr>
            <w:pStyle w:val="TDC3"/>
            <w:rPr>
              <w:rFonts w:asciiTheme="minorHAnsi" w:eastAsiaTheme="minorEastAsia" w:hAnsiTheme="minorHAnsi" w:cstheme="minorBidi"/>
              <w:smallCaps w:val="0"/>
              <w:noProof/>
              <w:kern w:val="2"/>
              <w:sz w:val="24"/>
              <w:szCs w:val="24"/>
              <w:lang w:eastAsia="es-GT" w:bidi="ar-SA"/>
              <w14:ligatures w14:val="standardContextual"/>
            </w:rPr>
          </w:pPr>
          <w:hyperlink w:anchor="_Toc211760553" w:history="1">
            <w:r w:rsidRPr="00BC7D99">
              <w:rPr>
                <w:rStyle w:val="Hipervnculo"/>
                <w:rFonts w:ascii="Calibri" w:hAnsi="Calibri"/>
                <w:noProof/>
              </w:rPr>
              <w:t>Objetivo General</w:t>
            </w:r>
            <w:r>
              <w:rPr>
                <w:noProof/>
                <w:webHidden/>
              </w:rPr>
              <w:tab/>
            </w:r>
            <w:r>
              <w:rPr>
                <w:noProof/>
                <w:webHidden/>
              </w:rPr>
              <w:fldChar w:fldCharType="begin"/>
            </w:r>
            <w:r>
              <w:rPr>
                <w:noProof/>
                <w:webHidden/>
              </w:rPr>
              <w:instrText xml:space="preserve"> PAGEREF _Toc211760553 \h </w:instrText>
            </w:r>
            <w:r>
              <w:rPr>
                <w:noProof/>
                <w:webHidden/>
              </w:rPr>
            </w:r>
            <w:r>
              <w:rPr>
                <w:noProof/>
                <w:webHidden/>
              </w:rPr>
              <w:fldChar w:fldCharType="separate"/>
            </w:r>
            <w:r w:rsidR="00337A6A">
              <w:rPr>
                <w:noProof/>
                <w:webHidden/>
              </w:rPr>
              <w:t>5</w:t>
            </w:r>
            <w:r>
              <w:rPr>
                <w:noProof/>
                <w:webHidden/>
              </w:rPr>
              <w:fldChar w:fldCharType="end"/>
            </w:r>
          </w:hyperlink>
        </w:p>
        <w:p w14:paraId="5C66B98E" w14:textId="16B72F76" w:rsidR="00250039" w:rsidRDefault="00250039">
          <w:pPr>
            <w:pStyle w:val="TDC3"/>
            <w:rPr>
              <w:rFonts w:asciiTheme="minorHAnsi" w:eastAsiaTheme="minorEastAsia" w:hAnsiTheme="minorHAnsi" w:cstheme="minorBidi"/>
              <w:smallCaps w:val="0"/>
              <w:noProof/>
              <w:kern w:val="2"/>
              <w:sz w:val="24"/>
              <w:szCs w:val="24"/>
              <w:lang w:eastAsia="es-GT" w:bidi="ar-SA"/>
              <w14:ligatures w14:val="standardContextual"/>
            </w:rPr>
          </w:pPr>
          <w:hyperlink w:anchor="_Toc211760554" w:history="1">
            <w:r w:rsidRPr="00BC7D99">
              <w:rPr>
                <w:rStyle w:val="Hipervnculo"/>
                <w:rFonts w:ascii="Calibri" w:hAnsi="Calibri"/>
                <w:noProof/>
              </w:rPr>
              <w:t>Objetivo Específico</w:t>
            </w:r>
            <w:r>
              <w:rPr>
                <w:noProof/>
                <w:webHidden/>
              </w:rPr>
              <w:tab/>
            </w:r>
            <w:r>
              <w:rPr>
                <w:noProof/>
                <w:webHidden/>
              </w:rPr>
              <w:fldChar w:fldCharType="begin"/>
            </w:r>
            <w:r>
              <w:rPr>
                <w:noProof/>
                <w:webHidden/>
              </w:rPr>
              <w:instrText xml:space="preserve"> PAGEREF _Toc211760554 \h </w:instrText>
            </w:r>
            <w:r>
              <w:rPr>
                <w:noProof/>
                <w:webHidden/>
              </w:rPr>
            </w:r>
            <w:r>
              <w:rPr>
                <w:noProof/>
                <w:webHidden/>
              </w:rPr>
              <w:fldChar w:fldCharType="separate"/>
            </w:r>
            <w:r w:rsidR="00337A6A">
              <w:rPr>
                <w:noProof/>
                <w:webHidden/>
              </w:rPr>
              <w:t>5</w:t>
            </w:r>
            <w:r>
              <w:rPr>
                <w:noProof/>
                <w:webHidden/>
              </w:rPr>
              <w:fldChar w:fldCharType="end"/>
            </w:r>
          </w:hyperlink>
        </w:p>
        <w:p w14:paraId="6BE9608A" w14:textId="1E168D0C" w:rsidR="00250039" w:rsidRDefault="00250039">
          <w:pPr>
            <w:pStyle w:val="TDC1"/>
            <w:rPr>
              <w:rFonts w:asciiTheme="minorHAnsi" w:eastAsiaTheme="minorEastAsia" w:hAnsiTheme="minorHAnsi" w:cstheme="minorBidi"/>
              <w:b w:val="0"/>
              <w:bCs w:val="0"/>
              <w:caps w:val="0"/>
              <w:noProof/>
              <w:kern w:val="2"/>
              <w:sz w:val="24"/>
              <w:szCs w:val="24"/>
              <w:u w:val="none"/>
              <w:lang w:eastAsia="es-GT" w:bidi="ar-SA"/>
              <w14:ligatures w14:val="standardContextual"/>
            </w:rPr>
          </w:pPr>
          <w:hyperlink w:anchor="_Toc211760555" w:history="1">
            <w:r w:rsidRPr="00BC7D99">
              <w:rPr>
                <w:rStyle w:val="Hipervnculo"/>
                <w:rFonts w:ascii="Calibri" w:hAnsi="Calibri"/>
                <w:noProof/>
              </w:rPr>
              <w:t>Detalle de los cambios realizados para este proyecto</w:t>
            </w:r>
            <w:r>
              <w:rPr>
                <w:noProof/>
                <w:webHidden/>
              </w:rPr>
              <w:tab/>
            </w:r>
            <w:r>
              <w:rPr>
                <w:noProof/>
                <w:webHidden/>
              </w:rPr>
              <w:fldChar w:fldCharType="begin"/>
            </w:r>
            <w:r>
              <w:rPr>
                <w:noProof/>
                <w:webHidden/>
              </w:rPr>
              <w:instrText xml:space="preserve"> PAGEREF _Toc211760555 \h </w:instrText>
            </w:r>
            <w:r>
              <w:rPr>
                <w:noProof/>
                <w:webHidden/>
              </w:rPr>
            </w:r>
            <w:r>
              <w:rPr>
                <w:noProof/>
                <w:webHidden/>
              </w:rPr>
              <w:fldChar w:fldCharType="separate"/>
            </w:r>
            <w:r w:rsidR="00337A6A">
              <w:rPr>
                <w:noProof/>
                <w:webHidden/>
              </w:rPr>
              <w:t>6</w:t>
            </w:r>
            <w:r>
              <w:rPr>
                <w:noProof/>
                <w:webHidden/>
              </w:rPr>
              <w:fldChar w:fldCharType="end"/>
            </w:r>
          </w:hyperlink>
        </w:p>
        <w:p w14:paraId="732973CF" w14:textId="0F60982F" w:rsidR="00250039" w:rsidRDefault="00250039">
          <w:pPr>
            <w:pStyle w:val="TDC3"/>
            <w:rPr>
              <w:rFonts w:asciiTheme="minorHAnsi" w:eastAsiaTheme="minorEastAsia" w:hAnsiTheme="minorHAnsi" w:cstheme="minorBidi"/>
              <w:smallCaps w:val="0"/>
              <w:noProof/>
              <w:kern w:val="2"/>
              <w:sz w:val="24"/>
              <w:szCs w:val="24"/>
              <w:lang w:eastAsia="es-GT" w:bidi="ar-SA"/>
              <w14:ligatures w14:val="standardContextual"/>
            </w:rPr>
          </w:pPr>
          <w:hyperlink w:anchor="_Toc211760556" w:history="1">
            <w:r w:rsidRPr="00BC7D99">
              <w:rPr>
                <w:rStyle w:val="Hipervnculo"/>
                <w:rFonts w:ascii="Calibri" w:hAnsi="Calibri"/>
                <w:noProof/>
              </w:rPr>
              <w:t>Alcances y Límites</w:t>
            </w:r>
            <w:r>
              <w:rPr>
                <w:noProof/>
                <w:webHidden/>
              </w:rPr>
              <w:tab/>
            </w:r>
            <w:r>
              <w:rPr>
                <w:noProof/>
                <w:webHidden/>
              </w:rPr>
              <w:fldChar w:fldCharType="begin"/>
            </w:r>
            <w:r>
              <w:rPr>
                <w:noProof/>
                <w:webHidden/>
              </w:rPr>
              <w:instrText xml:space="preserve"> PAGEREF _Toc211760556 \h </w:instrText>
            </w:r>
            <w:r>
              <w:rPr>
                <w:noProof/>
                <w:webHidden/>
              </w:rPr>
            </w:r>
            <w:r>
              <w:rPr>
                <w:noProof/>
                <w:webHidden/>
              </w:rPr>
              <w:fldChar w:fldCharType="separate"/>
            </w:r>
            <w:r w:rsidR="00337A6A">
              <w:rPr>
                <w:noProof/>
                <w:webHidden/>
              </w:rPr>
              <w:t>6</w:t>
            </w:r>
            <w:r>
              <w:rPr>
                <w:noProof/>
                <w:webHidden/>
              </w:rPr>
              <w:fldChar w:fldCharType="end"/>
            </w:r>
          </w:hyperlink>
        </w:p>
        <w:p w14:paraId="184CB8C6" w14:textId="2C4EDCDA" w:rsidR="00250039" w:rsidRDefault="00250039">
          <w:pPr>
            <w:pStyle w:val="TDC3"/>
            <w:rPr>
              <w:rFonts w:asciiTheme="minorHAnsi" w:eastAsiaTheme="minorEastAsia" w:hAnsiTheme="minorHAnsi" w:cstheme="minorBidi"/>
              <w:smallCaps w:val="0"/>
              <w:noProof/>
              <w:kern w:val="2"/>
              <w:sz w:val="24"/>
              <w:szCs w:val="24"/>
              <w:lang w:eastAsia="es-GT" w:bidi="ar-SA"/>
              <w14:ligatures w14:val="standardContextual"/>
            </w:rPr>
          </w:pPr>
          <w:hyperlink w:anchor="_Toc211760557" w:history="1">
            <w:r w:rsidRPr="00BC7D99">
              <w:rPr>
                <w:rStyle w:val="Hipervnculo"/>
                <w:rFonts w:ascii="Calibri" w:hAnsi="Calibri"/>
                <w:noProof/>
              </w:rPr>
              <w:t>Alcances (Lo que debe funcionar)</w:t>
            </w:r>
            <w:r>
              <w:rPr>
                <w:noProof/>
                <w:webHidden/>
              </w:rPr>
              <w:tab/>
            </w:r>
            <w:r>
              <w:rPr>
                <w:noProof/>
                <w:webHidden/>
              </w:rPr>
              <w:fldChar w:fldCharType="begin"/>
            </w:r>
            <w:r>
              <w:rPr>
                <w:noProof/>
                <w:webHidden/>
              </w:rPr>
              <w:instrText xml:space="preserve"> PAGEREF _Toc211760557 \h </w:instrText>
            </w:r>
            <w:r>
              <w:rPr>
                <w:noProof/>
                <w:webHidden/>
              </w:rPr>
            </w:r>
            <w:r>
              <w:rPr>
                <w:noProof/>
                <w:webHidden/>
              </w:rPr>
              <w:fldChar w:fldCharType="separate"/>
            </w:r>
            <w:r w:rsidR="00337A6A">
              <w:rPr>
                <w:noProof/>
                <w:webHidden/>
              </w:rPr>
              <w:t>6</w:t>
            </w:r>
            <w:r>
              <w:rPr>
                <w:noProof/>
                <w:webHidden/>
              </w:rPr>
              <w:fldChar w:fldCharType="end"/>
            </w:r>
          </w:hyperlink>
        </w:p>
        <w:p w14:paraId="52593F0C" w14:textId="5EDDC3C8" w:rsidR="00250039" w:rsidRDefault="00250039">
          <w:pPr>
            <w:pStyle w:val="TDC3"/>
            <w:rPr>
              <w:rFonts w:asciiTheme="minorHAnsi" w:eastAsiaTheme="minorEastAsia" w:hAnsiTheme="minorHAnsi" w:cstheme="minorBidi"/>
              <w:smallCaps w:val="0"/>
              <w:noProof/>
              <w:kern w:val="2"/>
              <w:sz w:val="24"/>
              <w:szCs w:val="24"/>
              <w:lang w:eastAsia="es-GT" w:bidi="ar-SA"/>
              <w14:ligatures w14:val="standardContextual"/>
            </w:rPr>
          </w:pPr>
          <w:hyperlink w:anchor="_Toc211760558" w:history="1">
            <w:r w:rsidRPr="00BC7D99">
              <w:rPr>
                <w:rStyle w:val="Hipervnculo"/>
                <w:rFonts w:ascii="Calibri" w:hAnsi="Calibri" w:cs="Calibri"/>
                <w:b/>
                <w:bCs/>
                <w:noProof/>
              </w:rPr>
              <w:t>El proyecto NO contempla en esta fase:</w:t>
            </w:r>
            <w:r>
              <w:rPr>
                <w:noProof/>
                <w:webHidden/>
              </w:rPr>
              <w:tab/>
            </w:r>
            <w:r>
              <w:rPr>
                <w:noProof/>
                <w:webHidden/>
              </w:rPr>
              <w:fldChar w:fldCharType="begin"/>
            </w:r>
            <w:r>
              <w:rPr>
                <w:noProof/>
                <w:webHidden/>
              </w:rPr>
              <w:instrText xml:space="preserve"> PAGEREF _Toc211760558 \h </w:instrText>
            </w:r>
            <w:r>
              <w:rPr>
                <w:noProof/>
                <w:webHidden/>
              </w:rPr>
            </w:r>
            <w:r>
              <w:rPr>
                <w:noProof/>
                <w:webHidden/>
              </w:rPr>
              <w:fldChar w:fldCharType="separate"/>
            </w:r>
            <w:r w:rsidR="00337A6A">
              <w:rPr>
                <w:noProof/>
                <w:webHidden/>
              </w:rPr>
              <w:t>6</w:t>
            </w:r>
            <w:r>
              <w:rPr>
                <w:noProof/>
                <w:webHidden/>
              </w:rPr>
              <w:fldChar w:fldCharType="end"/>
            </w:r>
          </w:hyperlink>
        </w:p>
        <w:p w14:paraId="44D49543" w14:textId="0942440B" w:rsidR="00250039" w:rsidRDefault="00250039">
          <w:pPr>
            <w:pStyle w:val="TDC3"/>
            <w:rPr>
              <w:rFonts w:asciiTheme="minorHAnsi" w:eastAsiaTheme="minorEastAsia" w:hAnsiTheme="minorHAnsi" w:cstheme="minorBidi"/>
              <w:smallCaps w:val="0"/>
              <w:noProof/>
              <w:kern w:val="2"/>
              <w:sz w:val="24"/>
              <w:szCs w:val="24"/>
              <w:lang w:eastAsia="es-GT" w:bidi="ar-SA"/>
              <w14:ligatures w14:val="standardContextual"/>
            </w:rPr>
          </w:pPr>
          <w:hyperlink w:anchor="_Toc211760559" w:history="1">
            <w:r w:rsidRPr="00BC7D99">
              <w:rPr>
                <w:rStyle w:val="Hipervnculo"/>
                <w:rFonts w:ascii="Calibri" w:hAnsi="Calibri" w:cs="Calibri"/>
                <w:b/>
                <w:bCs/>
                <w:noProof/>
              </w:rPr>
              <w:t>Supuestos y Restricciones</w:t>
            </w:r>
            <w:r>
              <w:rPr>
                <w:noProof/>
                <w:webHidden/>
              </w:rPr>
              <w:tab/>
            </w:r>
            <w:r>
              <w:rPr>
                <w:noProof/>
                <w:webHidden/>
              </w:rPr>
              <w:fldChar w:fldCharType="begin"/>
            </w:r>
            <w:r>
              <w:rPr>
                <w:noProof/>
                <w:webHidden/>
              </w:rPr>
              <w:instrText xml:space="preserve"> PAGEREF _Toc211760559 \h </w:instrText>
            </w:r>
            <w:r>
              <w:rPr>
                <w:noProof/>
                <w:webHidden/>
              </w:rPr>
            </w:r>
            <w:r>
              <w:rPr>
                <w:noProof/>
                <w:webHidden/>
              </w:rPr>
              <w:fldChar w:fldCharType="separate"/>
            </w:r>
            <w:r w:rsidR="00337A6A">
              <w:rPr>
                <w:noProof/>
                <w:webHidden/>
              </w:rPr>
              <w:t>6</w:t>
            </w:r>
            <w:r>
              <w:rPr>
                <w:noProof/>
                <w:webHidden/>
              </w:rPr>
              <w:fldChar w:fldCharType="end"/>
            </w:r>
          </w:hyperlink>
        </w:p>
        <w:p w14:paraId="2A6F0661" w14:textId="7C5C7CEC" w:rsidR="00250039" w:rsidRDefault="00250039">
          <w:pPr>
            <w:pStyle w:val="TDC3"/>
            <w:rPr>
              <w:rFonts w:asciiTheme="minorHAnsi" w:eastAsiaTheme="minorEastAsia" w:hAnsiTheme="minorHAnsi" w:cstheme="minorBidi"/>
              <w:smallCaps w:val="0"/>
              <w:noProof/>
              <w:kern w:val="2"/>
              <w:sz w:val="24"/>
              <w:szCs w:val="24"/>
              <w:lang w:eastAsia="es-GT" w:bidi="ar-SA"/>
              <w14:ligatures w14:val="standardContextual"/>
            </w:rPr>
          </w:pPr>
          <w:hyperlink w:anchor="_Toc211760560" w:history="1">
            <w:r w:rsidRPr="00BC7D99">
              <w:rPr>
                <w:rStyle w:val="Hipervnculo"/>
                <w:rFonts w:ascii="Calibri" w:hAnsi="Calibri" w:cs="Calibri"/>
                <w:b/>
                <w:bCs/>
                <w:noProof/>
              </w:rPr>
              <w:t>Beneficios Esperados</w:t>
            </w:r>
            <w:r>
              <w:rPr>
                <w:noProof/>
                <w:webHidden/>
              </w:rPr>
              <w:tab/>
            </w:r>
            <w:r>
              <w:rPr>
                <w:noProof/>
                <w:webHidden/>
              </w:rPr>
              <w:fldChar w:fldCharType="begin"/>
            </w:r>
            <w:r>
              <w:rPr>
                <w:noProof/>
                <w:webHidden/>
              </w:rPr>
              <w:instrText xml:space="preserve"> PAGEREF _Toc211760560 \h </w:instrText>
            </w:r>
            <w:r>
              <w:rPr>
                <w:noProof/>
                <w:webHidden/>
              </w:rPr>
            </w:r>
            <w:r>
              <w:rPr>
                <w:noProof/>
                <w:webHidden/>
              </w:rPr>
              <w:fldChar w:fldCharType="separate"/>
            </w:r>
            <w:r w:rsidR="00337A6A">
              <w:rPr>
                <w:noProof/>
                <w:webHidden/>
              </w:rPr>
              <w:t>6</w:t>
            </w:r>
            <w:r>
              <w:rPr>
                <w:noProof/>
                <w:webHidden/>
              </w:rPr>
              <w:fldChar w:fldCharType="end"/>
            </w:r>
          </w:hyperlink>
        </w:p>
        <w:p w14:paraId="00548551" w14:textId="16FC8D7E" w:rsidR="00250039" w:rsidRDefault="00250039">
          <w:pPr>
            <w:pStyle w:val="TDC2"/>
            <w:rPr>
              <w:rFonts w:asciiTheme="minorHAnsi" w:eastAsiaTheme="minorEastAsia" w:hAnsiTheme="minorHAnsi" w:cstheme="minorBidi"/>
              <w:b w:val="0"/>
              <w:bCs w:val="0"/>
              <w:smallCaps w:val="0"/>
              <w:noProof/>
              <w:kern w:val="2"/>
              <w:sz w:val="24"/>
              <w:szCs w:val="24"/>
              <w:lang w:eastAsia="es-GT" w:bidi="ar-SA"/>
              <w14:ligatures w14:val="standardContextual"/>
            </w:rPr>
          </w:pPr>
          <w:hyperlink w:anchor="_Toc211760561" w:history="1">
            <w:r w:rsidRPr="00BC7D99">
              <w:rPr>
                <w:rStyle w:val="Hipervnculo"/>
                <w:rFonts w:ascii="Calibri" w:hAnsi="Calibri"/>
                <w:noProof/>
              </w:rPr>
              <w:t>Detalle de los cambios realizados para este mantenimiento</w:t>
            </w:r>
            <w:r>
              <w:rPr>
                <w:noProof/>
                <w:webHidden/>
              </w:rPr>
              <w:tab/>
            </w:r>
            <w:r>
              <w:rPr>
                <w:noProof/>
                <w:webHidden/>
              </w:rPr>
              <w:fldChar w:fldCharType="begin"/>
            </w:r>
            <w:r>
              <w:rPr>
                <w:noProof/>
                <w:webHidden/>
              </w:rPr>
              <w:instrText xml:space="preserve"> PAGEREF _Toc211760561 \h </w:instrText>
            </w:r>
            <w:r>
              <w:rPr>
                <w:noProof/>
                <w:webHidden/>
              </w:rPr>
            </w:r>
            <w:r>
              <w:rPr>
                <w:noProof/>
                <w:webHidden/>
              </w:rPr>
              <w:fldChar w:fldCharType="separate"/>
            </w:r>
            <w:r w:rsidR="00337A6A">
              <w:rPr>
                <w:noProof/>
                <w:webHidden/>
              </w:rPr>
              <w:t>7</w:t>
            </w:r>
            <w:r>
              <w:rPr>
                <w:noProof/>
                <w:webHidden/>
              </w:rPr>
              <w:fldChar w:fldCharType="end"/>
            </w:r>
          </w:hyperlink>
        </w:p>
        <w:p w14:paraId="458B323E" w14:textId="5B41DCB4" w:rsidR="00250039" w:rsidRDefault="00250039">
          <w:pPr>
            <w:pStyle w:val="TDC3"/>
            <w:rPr>
              <w:rFonts w:asciiTheme="minorHAnsi" w:eastAsiaTheme="minorEastAsia" w:hAnsiTheme="minorHAnsi" w:cstheme="minorBidi"/>
              <w:smallCaps w:val="0"/>
              <w:noProof/>
              <w:kern w:val="2"/>
              <w:sz w:val="24"/>
              <w:szCs w:val="24"/>
              <w:lang w:eastAsia="es-GT" w:bidi="ar-SA"/>
              <w14:ligatures w14:val="standardContextual"/>
            </w:rPr>
          </w:pPr>
          <w:hyperlink w:anchor="_Toc211760562" w:history="1">
            <w:r w:rsidRPr="00BC7D99">
              <w:rPr>
                <w:rStyle w:val="Hipervnculo"/>
                <w:rFonts w:ascii="Calibri" w:hAnsi="Calibri"/>
                <w:noProof/>
              </w:rPr>
              <w:t>Definiciones, acrónimos y abreviaturas:</w:t>
            </w:r>
            <w:r>
              <w:rPr>
                <w:noProof/>
                <w:webHidden/>
              </w:rPr>
              <w:tab/>
            </w:r>
            <w:r>
              <w:rPr>
                <w:noProof/>
                <w:webHidden/>
              </w:rPr>
              <w:fldChar w:fldCharType="begin"/>
            </w:r>
            <w:r>
              <w:rPr>
                <w:noProof/>
                <w:webHidden/>
              </w:rPr>
              <w:instrText xml:space="preserve"> PAGEREF _Toc211760562 \h </w:instrText>
            </w:r>
            <w:r>
              <w:rPr>
                <w:noProof/>
                <w:webHidden/>
              </w:rPr>
            </w:r>
            <w:r>
              <w:rPr>
                <w:noProof/>
                <w:webHidden/>
              </w:rPr>
              <w:fldChar w:fldCharType="separate"/>
            </w:r>
            <w:r w:rsidR="00337A6A">
              <w:rPr>
                <w:noProof/>
                <w:webHidden/>
              </w:rPr>
              <w:t>7</w:t>
            </w:r>
            <w:r>
              <w:rPr>
                <w:noProof/>
                <w:webHidden/>
              </w:rPr>
              <w:fldChar w:fldCharType="end"/>
            </w:r>
          </w:hyperlink>
        </w:p>
        <w:p w14:paraId="081348BF" w14:textId="50A156D3" w:rsidR="00250039" w:rsidRDefault="00250039">
          <w:pPr>
            <w:pStyle w:val="TDC1"/>
            <w:tabs>
              <w:tab w:val="left" w:pos="566"/>
            </w:tabs>
            <w:rPr>
              <w:rFonts w:asciiTheme="minorHAnsi" w:eastAsiaTheme="minorEastAsia" w:hAnsiTheme="minorHAnsi" w:cstheme="minorBidi"/>
              <w:b w:val="0"/>
              <w:bCs w:val="0"/>
              <w:caps w:val="0"/>
              <w:noProof/>
              <w:kern w:val="2"/>
              <w:sz w:val="24"/>
              <w:szCs w:val="24"/>
              <w:u w:val="none"/>
              <w:lang w:eastAsia="es-GT" w:bidi="ar-SA"/>
              <w14:ligatures w14:val="standardContextual"/>
            </w:rPr>
          </w:pPr>
          <w:hyperlink w:anchor="_Toc211760563" w:history="1">
            <w:r w:rsidRPr="00BC7D99">
              <w:rPr>
                <w:rStyle w:val="Hipervnculo"/>
                <w:noProof/>
                <w:lang w:val="es-MX"/>
              </w:rPr>
              <w:t>1.</w:t>
            </w:r>
            <w:r>
              <w:rPr>
                <w:rFonts w:asciiTheme="minorHAnsi" w:eastAsiaTheme="minorEastAsia" w:hAnsiTheme="minorHAnsi" w:cstheme="minorBidi"/>
                <w:b w:val="0"/>
                <w:bCs w:val="0"/>
                <w:caps w:val="0"/>
                <w:noProof/>
                <w:kern w:val="2"/>
                <w:sz w:val="24"/>
                <w:szCs w:val="24"/>
                <w:u w:val="none"/>
                <w:lang w:eastAsia="es-GT" w:bidi="ar-SA"/>
                <w14:ligatures w14:val="standardContextual"/>
              </w:rPr>
              <w:tab/>
            </w:r>
            <w:r w:rsidRPr="00BC7D99">
              <w:rPr>
                <w:rStyle w:val="Hipervnculo"/>
                <w:noProof/>
                <w:lang w:val="es-MX"/>
              </w:rPr>
              <w:t>Diagrama UML (ARQUITECTURA):</w:t>
            </w:r>
            <w:r>
              <w:rPr>
                <w:noProof/>
                <w:webHidden/>
              </w:rPr>
              <w:tab/>
            </w:r>
            <w:r>
              <w:rPr>
                <w:noProof/>
                <w:webHidden/>
              </w:rPr>
              <w:fldChar w:fldCharType="begin"/>
            </w:r>
            <w:r>
              <w:rPr>
                <w:noProof/>
                <w:webHidden/>
              </w:rPr>
              <w:instrText xml:space="preserve"> PAGEREF _Toc211760563 \h </w:instrText>
            </w:r>
            <w:r>
              <w:rPr>
                <w:noProof/>
                <w:webHidden/>
              </w:rPr>
            </w:r>
            <w:r>
              <w:rPr>
                <w:noProof/>
                <w:webHidden/>
              </w:rPr>
              <w:fldChar w:fldCharType="separate"/>
            </w:r>
            <w:r w:rsidR="00337A6A">
              <w:rPr>
                <w:noProof/>
                <w:webHidden/>
              </w:rPr>
              <w:t>8</w:t>
            </w:r>
            <w:r>
              <w:rPr>
                <w:noProof/>
                <w:webHidden/>
              </w:rPr>
              <w:fldChar w:fldCharType="end"/>
            </w:r>
          </w:hyperlink>
        </w:p>
        <w:p w14:paraId="66DA8F8A" w14:textId="27B5234B" w:rsidR="00250039" w:rsidRDefault="00250039">
          <w:pPr>
            <w:pStyle w:val="TDC3"/>
            <w:tabs>
              <w:tab w:val="left" w:pos="1132"/>
            </w:tabs>
            <w:rPr>
              <w:rFonts w:asciiTheme="minorHAnsi" w:eastAsiaTheme="minorEastAsia" w:hAnsiTheme="minorHAnsi" w:cstheme="minorBidi"/>
              <w:smallCaps w:val="0"/>
              <w:noProof/>
              <w:kern w:val="2"/>
              <w:sz w:val="24"/>
              <w:szCs w:val="24"/>
              <w:lang w:eastAsia="es-GT" w:bidi="ar-SA"/>
              <w14:ligatures w14:val="standardContextual"/>
            </w:rPr>
          </w:pPr>
          <w:hyperlink w:anchor="_Toc211760564" w:history="1">
            <w:r w:rsidRPr="00BC7D99">
              <w:rPr>
                <w:rStyle w:val="Hipervnculo"/>
                <w:rFonts w:ascii="Symbol" w:hAnsi="Symbol" w:cs="Calibri"/>
                <w:noProof/>
              </w:rPr>
              <w:t></w:t>
            </w:r>
            <w:r>
              <w:rPr>
                <w:rFonts w:asciiTheme="minorHAnsi" w:eastAsiaTheme="minorEastAsia" w:hAnsiTheme="minorHAnsi" w:cstheme="minorBidi"/>
                <w:smallCaps w:val="0"/>
                <w:noProof/>
                <w:kern w:val="2"/>
                <w:sz w:val="24"/>
                <w:szCs w:val="24"/>
                <w:lang w:eastAsia="es-GT" w:bidi="ar-SA"/>
                <w14:ligatures w14:val="standardContextual"/>
              </w:rPr>
              <w:tab/>
            </w:r>
            <w:r w:rsidRPr="00BC7D99">
              <w:rPr>
                <w:rStyle w:val="Hipervnculo"/>
                <w:rFonts w:ascii="Calibri" w:hAnsi="Calibri" w:cs="Calibri"/>
                <w:b/>
                <w:noProof/>
              </w:rPr>
              <w:t>Diagrama de arquitectura:</w:t>
            </w:r>
            <w:r>
              <w:rPr>
                <w:noProof/>
                <w:webHidden/>
              </w:rPr>
              <w:tab/>
            </w:r>
            <w:r>
              <w:rPr>
                <w:noProof/>
                <w:webHidden/>
              </w:rPr>
              <w:fldChar w:fldCharType="begin"/>
            </w:r>
            <w:r>
              <w:rPr>
                <w:noProof/>
                <w:webHidden/>
              </w:rPr>
              <w:instrText xml:space="preserve"> PAGEREF _Toc211760564 \h </w:instrText>
            </w:r>
            <w:r>
              <w:rPr>
                <w:noProof/>
                <w:webHidden/>
              </w:rPr>
            </w:r>
            <w:r>
              <w:rPr>
                <w:noProof/>
                <w:webHidden/>
              </w:rPr>
              <w:fldChar w:fldCharType="separate"/>
            </w:r>
            <w:r w:rsidR="00337A6A">
              <w:rPr>
                <w:noProof/>
                <w:webHidden/>
              </w:rPr>
              <w:t>8</w:t>
            </w:r>
            <w:r>
              <w:rPr>
                <w:noProof/>
                <w:webHidden/>
              </w:rPr>
              <w:fldChar w:fldCharType="end"/>
            </w:r>
          </w:hyperlink>
        </w:p>
        <w:p w14:paraId="69C19E43" w14:textId="0A360015" w:rsidR="00250039" w:rsidRDefault="00250039">
          <w:pPr>
            <w:pStyle w:val="TDC3"/>
            <w:tabs>
              <w:tab w:val="left" w:pos="1132"/>
            </w:tabs>
            <w:rPr>
              <w:rFonts w:asciiTheme="minorHAnsi" w:eastAsiaTheme="minorEastAsia" w:hAnsiTheme="minorHAnsi" w:cstheme="minorBidi"/>
              <w:smallCaps w:val="0"/>
              <w:noProof/>
              <w:kern w:val="2"/>
              <w:sz w:val="24"/>
              <w:szCs w:val="24"/>
              <w:lang w:eastAsia="es-GT" w:bidi="ar-SA"/>
              <w14:ligatures w14:val="standardContextual"/>
            </w:rPr>
          </w:pPr>
          <w:hyperlink w:anchor="_Toc211760565" w:history="1">
            <w:r w:rsidRPr="00BC7D99">
              <w:rPr>
                <w:rStyle w:val="Hipervnculo"/>
                <w:rFonts w:ascii="Symbol" w:hAnsi="Symbol" w:cs="Calibri"/>
                <w:noProof/>
              </w:rPr>
              <w:t></w:t>
            </w:r>
            <w:r>
              <w:rPr>
                <w:rFonts w:asciiTheme="minorHAnsi" w:eastAsiaTheme="minorEastAsia" w:hAnsiTheme="minorHAnsi" w:cstheme="minorBidi"/>
                <w:smallCaps w:val="0"/>
                <w:noProof/>
                <w:kern w:val="2"/>
                <w:sz w:val="24"/>
                <w:szCs w:val="24"/>
                <w:lang w:eastAsia="es-GT" w:bidi="ar-SA"/>
                <w14:ligatures w14:val="standardContextual"/>
              </w:rPr>
              <w:tab/>
            </w:r>
            <w:r w:rsidRPr="00BC7D99">
              <w:rPr>
                <w:rStyle w:val="Hipervnculo"/>
                <w:rFonts w:ascii="Calibri" w:hAnsi="Calibri" w:cs="Calibri"/>
                <w:b/>
                <w:noProof/>
              </w:rPr>
              <w:t xml:space="preserve">Meta de la arquitectura: </w:t>
            </w:r>
            <w:r w:rsidRPr="00BC7D99">
              <w:rPr>
                <w:rStyle w:val="Hipervnculo"/>
                <w:rFonts w:ascii="Calibri" w:hAnsi="Calibri" w:cs="Calibri"/>
                <w:bCs/>
                <w:noProof/>
              </w:rPr>
              <w:t>Nuestra propuesta busca cumplir:</w:t>
            </w:r>
            <w:r>
              <w:rPr>
                <w:noProof/>
                <w:webHidden/>
              </w:rPr>
              <w:tab/>
            </w:r>
            <w:r>
              <w:rPr>
                <w:noProof/>
                <w:webHidden/>
              </w:rPr>
              <w:fldChar w:fldCharType="begin"/>
            </w:r>
            <w:r>
              <w:rPr>
                <w:noProof/>
                <w:webHidden/>
              </w:rPr>
              <w:instrText xml:space="preserve"> PAGEREF _Toc211760565 \h </w:instrText>
            </w:r>
            <w:r>
              <w:rPr>
                <w:noProof/>
                <w:webHidden/>
              </w:rPr>
            </w:r>
            <w:r>
              <w:rPr>
                <w:noProof/>
                <w:webHidden/>
              </w:rPr>
              <w:fldChar w:fldCharType="separate"/>
            </w:r>
            <w:r w:rsidR="00337A6A">
              <w:rPr>
                <w:noProof/>
                <w:webHidden/>
              </w:rPr>
              <w:t>9</w:t>
            </w:r>
            <w:r>
              <w:rPr>
                <w:noProof/>
                <w:webHidden/>
              </w:rPr>
              <w:fldChar w:fldCharType="end"/>
            </w:r>
          </w:hyperlink>
        </w:p>
        <w:p w14:paraId="43E15737" w14:textId="2E2F1E4F" w:rsidR="00250039" w:rsidRDefault="00250039">
          <w:pPr>
            <w:pStyle w:val="TDC3"/>
            <w:tabs>
              <w:tab w:val="left" w:pos="1132"/>
            </w:tabs>
            <w:rPr>
              <w:rFonts w:asciiTheme="minorHAnsi" w:eastAsiaTheme="minorEastAsia" w:hAnsiTheme="minorHAnsi" w:cstheme="minorBidi"/>
              <w:smallCaps w:val="0"/>
              <w:noProof/>
              <w:kern w:val="2"/>
              <w:sz w:val="24"/>
              <w:szCs w:val="24"/>
              <w:lang w:eastAsia="es-GT" w:bidi="ar-SA"/>
              <w14:ligatures w14:val="standardContextual"/>
            </w:rPr>
          </w:pPr>
          <w:hyperlink w:anchor="_Toc211760566" w:history="1">
            <w:r w:rsidRPr="00BC7D99">
              <w:rPr>
                <w:rStyle w:val="Hipervnculo"/>
                <w:rFonts w:ascii="Symbol" w:hAnsi="Symbol" w:cs="Calibri"/>
                <w:noProof/>
              </w:rPr>
              <w:t></w:t>
            </w:r>
            <w:r>
              <w:rPr>
                <w:rFonts w:asciiTheme="minorHAnsi" w:eastAsiaTheme="minorEastAsia" w:hAnsiTheme="minorHAnsi" w:cstheme="minorBidi"/>
                <w:smallCaps w:val="0"/>
                <w:noProof/>
                <w:kern w:val="2"/>
                <w:sz w:val="24"/>
                <w:szCs w:val="24"/>
                <w:lang w:eastAsia="es-GT" w:bidi="ar-SA"/>
                <w14:ligatures w14:val="standardContextual"/>
              </w:rPr>
              <w:tab/>
            </w:r>
            <w:r w:rsidRPr="00BC7D99">
              <w:rPr>
                <w:rStyle w:val="Hipervnculo"/>
                <w:rFonts w:ascii="Calibri" w:hAnsi="Calibri" w:cs="Calibri"/>
                <w:b/>
                <w:noProof/>
              </w:rPr>
              <w:t xml:space="preserve">Restricciones de la arquitectura: </w:t>
            </w:r>
            <w:r w:rsidRPr="00BC7D99">
              <w:rPr>
                <w:rStyle w:val="Hipervnculo"/>
                <w:rFonts w:ascii="Calibri" w:hAnsi="Calibri" w:cs="Calibri"/>
                <w:bCs/>
                <w:noProof/>
              </w:rPr>
              <w:t>Durante el diseño del sistema se identificaron las siguientes restricciones técnicas y operativas:</w:t>
            </w:r>
            <w:r>
              <w:rPr>
                <w:noProof/>
                <w:webHidden/>
              </w:rPr>
              <w:tab/>
            </w:r>
            <w:r>
              <w:rPr>
                <w:noProof/>
                <w:webHidden/>
              </w:rPr>
              <w:fldChar w:fldCharType="begin"/>
            </w:r>
            <w:r>
              <w:rPr>
                <w:noProof/>
                <w:webHidden/>
              </w:rPr>
              <w:instrText xml:space="preserve"> PAGEREF _Toc211760566 \h </w:instrText>
            </w:r>
            <w:r>
              <w:rPr>
                <w:noProof/>
                <w:webHidden/>
              </w:rPr>
            </w:r>
            <w:r>
              <w:rPr>
                <w:noProof/>
                <w:webHidden/>
              </w:rPr>
              <w:fldChar w:fldCharType="separate"/>
            </w:r>
            <w:r w:rsidR="00337A6A">
              <w:rPr>
                <w:noProof/>
                <w:webHidden/>
              </w:rPr>
              <w:t>9</w:t>
            </w:r>
            <w:r>
              <w:rPr>
                <w:noProof/>
                <w:webHidden/>
              </w:rPr>
              <w:fldChar w:fldCharType="end"/>
            </w:r>
          </w:hyperlink>
        </w:p>
        <w:p w14:paraId="36DBC1E2" w14:textId="06F170C3" w:rsidR="00250039" w:rsidRDefault="00250039">
          <w:pPr>
            <w:pStyle w:val="TDC1"/>
            <w:rPr>
              <w:rFonts w:asciiTheme="minorHAnsi" w:eastAsiaTheme="minorEastAsia" w:hAnsiTheme="minorHAnsi" w:cstheme="minorBidi"/>
              <w:b w:val="0"/>
              <w:bCs w:val="0"/>
              <w:caps w:val="0"/>
              <w:noProof/>
              <w:kern w:val="2"/>
              <w:sz w:val="24"/>
              <w:szCs w:val="24"/>
              <w:u w:val="none"/>
              <w:lang w:eastAsia="es-GT" w:bidi="ar-SA"/>
              <w14:ligatures w14:val="standardContextual"/>
            </w:rPr>
          </w:pPr>
          <w:hyperlink w:anchor="_Toc211760567" w:history="1">
            <w:r w:rsidRPr="00BC7D99">
              <w:rPr>
                <w:rStyle w:val="Hipervnculo"/>
                <w:rFonts w:ascii="Calibri" w:hAnsi="Calibri"/>
                <w:noProof/>
              </w:rPr>
              <w:t>Estudio de Factibilidad del Proyecto:</w:t>
            </w:r>
            <w:r>
              <w:rPr>
                <w:noProof/>
                <w:webHidden/>
              </w:rPr>
              <w:tab/>
            </w:r>
            <w:r>
              <w:rPr>
                <w:noProof/>
                <w:webHidden/>
              </w:rPr>
              <w:fldChar w:fldCharType="begin"/>
            </w:r>
            <w:r>
              <w:rPr>
                <w:noProof/>
                <w:webHidden/>
              </w:rPr>
              <w:instrText xml:space="preserve"> PAGEREF _Toc211760567 \h </w:instrText>
            </w:r>
            <w:r>
              <w:rPr>
                <w:noProof/>
                <w:webHidden/>
              </w:rPr>
            </w:r>
            <w:r>
              <w:rPr>
                <w:noProof/>
                <w:webHidden/>
              </w:rPr>
              <w:fldChar w:fldCharType="separate"/>
            </w:r>
            <w:r w:rsidR="00337A6A">
              <w:rPr>
                <w:noProof/>
                <w:webHidden/>
              </w:rPr>
              <w:t>10</w:t>
            </w:r>
            <w:r>
              <w:rPr>
                <w:noProof/>
                <w:webHidden/>
              </w:rPr>
              <w:fldChar w:fldCharType="end"/>
            </w:r>
          </w:hyperlink>
        </w:p>
        <w:p w14:paraId="27A9B9F8" w14:textId="77688C67" w:rsidR="00250039" w:rsidRDefault="00250039">
          <w:pPr>
            <w:pStyle w:val="TDC3"/>
            <w:tabs>
              <w:tab w:val="left" w:pos="1132"/>
            </w:tabs>
            <w:rPr>
              <w:rFonts w:asciiTheme="minorHAnsi" w:eastAsiaTheme="minorEastAsia" w:hAnsiTheme="minorHAnsi" w:cstheme="minorBidi"/>
              <w:smallCaps w:val="0"/>
              <w:noProof/>
              <w:kern w:val="2"/>
              <w:sz w:val="24"/>
              <w:szCs w:val="24"/>
              <w:lang w:eastAsia="es-GT" w:bidi="ar-SA"/>
              <w14:ligatures w14:val="standardContextual"/>
            </w:rPr>
          </w:pPr>
          <w:hyperlink w:anchor="_Toc211760568" w:history="1">
            <w:r w:rsidRPr="00BC7D99">
              <w:rPr>
                <w:rStyle w:val="Hipervnculo"/>
                <w:rFonts w:ascii="Symbol" w:hAnsi="Symbol" w:cs="Calibri"/>
                <w:bCs/>
                <w:noProof/>
              </w:rPr>
              <w:t></w:t>
            </w:r>
            <w:r>
              <w:rPr>
                <w:rFonts w:asciiTheme="minorHAnsi" w:eastAsiaTheme="minorEastAsia" w:hAnsiTheme="minorHAnsi" w:cstheme="minorBidi"/>
                <w:smallCaps w:val="0"/>
                <w:noProof/>
                <w:kern w:val="2"/>
                <w:sz w:val="24"/>
                <w:szCs w:val="24"/>
                <w:lang w:eastAsia="es-GT" w:bidi="ar-SA"/>
                <w14:ligatures w14:val="standardContextual"/>
              </w:rPr>
              <w:tab/>
            </w:r>
            <w:r w:rsidRPr="00BC7D99">
              <w:rPr>
                <w:rStyle w:val="Hipervnculo"/>
                <w:rFonts w:ascii="Calibri" w:hAnsi="Calibri" w:cs="Calibri"/>
                <w:b/>
                <w:bCs/>
                <w:noProof/>
              </w:rPr>
              <w:t>Factibilidad Técnica</w:t>
            </w:r>
            <w:r>
              <w:rPr>
                <w:noProof/>
                <w:webHidden/>
              </w:rPr>
              <w:tab/>
            </w:r>
            <w:r>
              <w:rPr>
                <w:noProof/>
                <w:webHidden/>
              </w:rPr>
              <w:fldChar w:fldCharType="begin"/>
            </w:r>
            <w:r>
              <w:rPr>
                <w:noProof/>
                <w:webHidden/>
              </w:rPr>
              <w:instrText xml:space="preserve"> PAGEREF _Toc211760568 \h </w:instrText>
            </w:r>
            <w:r>
              <w:rPr>
                <w:noProof/>
                <w:webHidden/>
              </w:rPr>
            </w:r>
            <w:r>
              <w:rPr>
                <w:noProof/>
                <w:webHidden/>
              </w:rPr>
              <w:fldChar w:fldCharType="separate"/>
            </w:r>
            <w:r w:rsidR="00337A6A">
              <w:rPr>
                <w:noProof/>
                <w:webHidden/>
              </w:rPr>
              <w:t>10</w:t>
            </w:r>
            <w:r>
              <w:rPr>
                <w:noProof/>
                <w:webHidden/>
              </w:rPr>
              <w:fldChar w:fldCharType="end"/>
            </w:r>
          </w:hyperlink>
        </w:p>
        <w:p w14:paraId="355021C8" w14:textId="10457172" w:rsidR="00250039" w:rsidRDefault="00250039">
          <w:pPr>
            <w:pStyle w:val="TDC2"/>
            <w:tabs>
              <w:tab w:val="left" w:pos="849"/>
            </w:tabs>
            <w:rPr>
              <w:rFonts w:asciiTheme="minorHAnsi" w:eastAsiaTheme="minorEastAsia" w:hAnsiTheme="minorHAnsi" w:cstheme="minorBidi"/>
              <w:b w:val="0"/>
              <w:bCs w:val="0"/>
              <w:smallCaps w:val="0"/>
              <w:noProof/>
              <w:kern w:val="2"/>
              <w:sz w:val="24"/>
              <w:szCs w:val="24"/>
              <w:lang w:eastAsia="es-GT" w:bidi="ar-SA"/>
              <w14:ligatures w14:val="standardContextual"/>
            </w:rPr>
          </w:pPr>
          <w:hyperlink w:anchor="_Toc211760569" w:history="1">
            <w:r w:rsidRPr="00BC7D99">
              <w:rPr>
                <w:rStyle w:val="Hipervnculo"/>
                <w:rFonts w:ascii="Symbol" w:hAnsi="Symbol" w:cs="Calibri"/>
                <w:noProof/>
              </w:rPr>
              <w:t></w:t>
            </w:r>
            <w:r>
              <w:rPr>
                <w:rFonts w:asciiTheme="minorHAnsi" w:eastAsiaTheme="minorEastAsia" w:hAnsiTheme="minorHAnsi" w:cstheme="minorBidi"/>
                <w:b w:val="0"/>
                <w:bCs w:val="0"/>
                <w:smallCaps w:val="0"/>
                <w:noProof/>
                <w:kern w:val="2"/>
                <w:sz w:val="24"/>
                <w:szCs w:val="24"/>
                <w:lang w:eastAsia="es-GT" w:bidi="ar-SA"/>
                <w14:ligatures w14:val="standardContextual"/>
              </w:rPr>
              <w:tab/>
            </w:r>
            <w:r w:rsidRPr="00BC7D99">
              <w:rPr>
                <w:rStyle w:val="Hipervnculo"/>
                <w:rFonts w:ascii="Calibri" w:hAnsi="Calibri" w:cs="Calibri"/>
                <w:noProof/>
              </w:rPr>
              <w:t>Factibilidad Económica</w:t>
            </w:r>
            <w:r>
              <w:rPr>
                <w:noProof/>
                <w:webHidden/>
              </w:rPr>
              <w:tab/>
            </w:r>
            <w:r>
              <w:rPr>
                <w:noProof/>
                <w:webHidden/>
              </w:rPr>
              <w:fldChar w:fldCharType="begin"/>
            </w:r>
            <w:r>
              <w:rPr>
                <w:noProof/>
                <w:webHidden/>
              </w:rPr>
              <w:instrText xml:space="preserve"> PAGEREF _Toc211760569 \h </w:instrText>
            </w:r>
            <w:r>
              <w:rPr>
                <w:noProof/>
                <w:webHidden/>
              </w:rPr>
            </w:r>
            <w:r>
              <w:rPr>
                <w:noProof/>
                <w:webHidden/>
              </w:rPr>
              <w:fldChar w:fldCharType="separate"/>
            </w:r>
            <w:r w:rsidR="00337A6A">
              <w:rPr>
                <w:noProof/>
                <w:webHidden/>
              </w:rPr>
              <w:t>10</w:t>
            </w:r>
            <w:r>
              <w:rPr>
                <w:noProof/>
                <w:webHidden/>
              </w:rPr>
              <w:fldChar w:fldCharType="end"/>
            </w:r>
          </w:hyperlink>
        </w:p>
        <w:p w14:paraId="5E2CC275" w14:textId="3A220ED2" w:rsidR="00250039" w:rsidRDefault="00250039">
          <w:pPr>
            <w:pStyle w:val="TDC3"/>
            <w:rPr>
              <w:rFonts w:asciiTheme="minorHAnsi" w:eastAsiaTheme="minorEastAsia" w:hAnsiTheme="minorHAnsi" w:cstheme="minorBidi"/>
              <w:smallCaps w:val="0"/>
              <w:noProof/>
              <w:kern w:val="2"/>
              <w:sz w:val="24"/>
              <w:szCs w:val="24"/>
              <w:lang w:eastAsia="es-GT" w:bidi="ar-SA"/>
              <w14:ligatures w14:val="standardContextual"/>
            </w:rPr>
          </w:pPr>
          <w:hyperlink w:anchor="_Toc211760570" w:history="1">
            <w:r w:rsidRPr="00BC7D99">
              <w:rPr>
                <w:rStyle w:val="Hipervnculo"/>
                <w:rFonts w:ascii="Calibri" w:hAnsi="Calibri" w:cs="Calibri"/>
                <w:b/>
                <w:bCs/>
                <w:noProof/>
              </w:rPr>
              <w:t xml:space="preserve">•  Análisis costo-beneficio: </w:t>
            </w:r>
            <w:r w:rsidRPr="00BC7D99">
              <w:rPr>
                <w:rStyle w:val="Hipervnculo"/>
                <w:rFonts w:ascii="Calibri" w:hAnsi="Calibri" w:cs="Calibri"/>
                <w:noProof/>
              </w:rPr>
              <w:t>unque el proyecto requiere una inversión inicial, está pensado como una mejora directa para una empresa familiar que ya presta el servicio de transporte escolar. No se busca obtener ganancias económicas inmediatas, sino optimizar procesos, reducir errores y fortalecer la confianza de los clientes.</w:t>
            </w:r>
            <w:r>
              <w:rPr>
                <w:noProof/>
                <w:webHidden/>
              </w:rPr>
              <w:tab/>
            </w:r>
            <w:r>
              <w:rPr>
                <w:noProof/>
                <w:webHidden/>
              </w:rPr>
              <w:fldChar w:fldCharType="begin"/>
            </w:r>
            <w:r>
              <w:rPr>
                <w:noProof/>
                <w:webHidden/>
              </w:rPr>
              <w:instrText xml:space="preserve"> PAGEREF _Toc211760570 \h </w:instrText>
            </w:r>
            <w:r>
              <w:rPr>
                <w:noProof/>
                <w:webHidden/>
              </w:rPr>
            </w:r>
            <w:r>
              <w:rPr>
                <w:noProof/>
                <w:webHidden/>
              </w:rPr>
              <w:fldChar w:fldCharType="separate"/>
            </w:r>
            <w:r w:rsidR="00337A6A">
              <w:rPr>
                <w:noProof/>
                <w:webHidden/>
              </w:rPr>
              <w:t>11</w:t>
            </w:r>
            <w:r>
              <w:rPr>
                <w:noProof/>
                <w:webHidden/>
              </w:rPr>
              <w:fldChar w:fldCharType="end"/>
            </w:r>
          </w:hyperlink>
        </w:p>
        <w:p w14:paraId="762CE34F" w14:textId="4A985E15" w:rsidR="00250039" w:rsidRDefault="00250039">
          <w:pPr>
            <w:pStyle w:val="TDC3"/>
            <w:tabs>
              <w:tab w:val="left" w:pos="1132"/>
            </w:tabs>
            <w:rPr>
              <w:rFonts w:asciiTheme="minorHAnsi" w:eastAsiaTheme="minorEastAsia" w:hAnsiTheme="minorHAnsi" w:cstheme="minorBidi"/>
              <w:smallCaps w:val="0"/>
              <w:noProof/>
              <w:kern w:val="2"/>
              <w:sz w:val="24"/>
              <w:szCs w:val="24"/>
              <w:lang w:eastAsia="es-GT" w:bidi="ar-SA"/>
              <w14:ligatures w14:val="standardContextual"/>
            </w:rPr>
          </w:pPr>
          <w:hyperlink w:anchor="_Toc211760571" w:history="1">
            <w:r w:rsidRPr="00BC7D99">
              <w:rPr>
                <w:rStyle w:val="Hipervnculo"/>
                <w:rFonts w:ascii="Symbol" w:hAnsi="Symbol" w:cs="Calibri"/>
                <w:bCs/>
                <w:noProof/>
              </w:rPr>
              <w:t></w:t>
            </w:r>
            <w:r>
              <w:rPr>
                <w:rFonts w:asciiTheme="minorHAnsi" w:eastAsiaTheme="minorEastAsia" w:hAnsiTheme="minorHAnsi" w:cstheme="minorBidi"/>
                <w:smallCaps w:val="0"/>
                <w:noProof/>
                <w:kern w:val="2"/>
                <w:sz w:val="24"/>
                <w:szCs w:val="24"/>
                <w:lang w:eastAsia="es-GT" w:bidi="ar-SA"/>
                <w14:ligatures w14:val="standardContextual"/>
              </w:rPr>
              <w:tab/>
            </w:r>
            <w:r w:rsidRPr="00BC7D99">
              <w:rPr>
                <w:rStyle w:val="Hipervnculo"/>
                <w:rFonts w:ascii="Calibri" w:hAnsi="Calibri" w:cs="Calibri"/>
                <w:b/>
                <w:bCs/>
                <w:noProof/>
              </w:rPr>
              <w:t>Beneficios a corto y mediano plazo</w:t>
            </w:r>
            <w:r>
              <w:rPr>
                <w:noProof/>
                <w:webHidden/>
              </w:rPr>
              <w:tab/>
            </w:r>
            <w:r>
              <w:rPr>
                <w:noProof/>
                <w:webHidden/>
              </w:rPr>
              <w:fldChar w:fldCharType="begin"/>
            </w:r>
            <w:r>
              <w:rPr>
                <w:noProof/>
                <w:webHidden/>
              </w:rPr>
              <w:instrText xml:space="preserve"> PAGEREF _Toc211760571 \h </w:instrText>
            </w:r>
            <w:r>
              <w:rPr>
                <w:noProof/>
                <w:webHidden/>
              </w:rPr>
            </w:r>
            <w:r>
              <w:rPr>
                <w:noProof/>
                <w:webHidden/>
              </w:rPr>
              <w:fldChar w:fldCharType="separate"/>
            </w:r>
            <w:r w:rsidR="00337A6A">
              <w:rPr>
                <w:noProof/>
                <w:webHidden/>
              </w:rPr>
              <w:t>12</w:t>
            </w:r>
            <w:r>
              <w:rPr>
                <w:noProof/>
                <w:webHidden/>
              </w:rPr>
              <w:fldChar w:fldCharType="end"/>
            </w:r>
          </w:hyperlink>
        </w:p>
        <w:p w14:paraId="3319419D" w14:textId="7F23F188" w:rsidR="00250039" w:rsidRDefault="00250039">
          <w:pPr>
            <w:pStyle w:val="TDC3"/>
            <w:tabs>
              <w:tab w:val="left" w:pos="1132"/>
            </w:tabs>
            <w:rPr>
              <w:rFonts w:asciiTheme="minorHAnsi" w:eastAsiaTheme="minorEastAsia" w:hAnsiTheme="minorHAnsi" w:cstheme="minorBidi"/>
              <w:smallCaps w:val="0"/>
              <w:noProof/>
              <w:kern w:val="2"/>
              <w:sz w:val="24"/>
              <w:szCs w:val="24"/>
              <w:lang w:eastAsia="es-GT" w:bidi="ar-SA"/>
              <w14:ligatures w14:val="standardContextual"/>
            </w:rPr>
          </w:pPr>
          <w:hyperlink w:anchor="_Toc211760572" w:history="1">
            <w:r w:rsidRPr="00BC7D99">
              <w:rPr>
                <w:rStyle w:val="Hipervnculo"/>
                <w:rFonts w:ascii="Symbol" w:hAnsi="Symbol" w:cs="Calibri"/>
                <w:bCs/>
                <w:noProof/>
              </w:rPr>
              <w:t></w:t>
            </w:r>
            <w:r>
              <w:rPr>
                <w:rFonts w:asciiTheme="minorHAnsi" w:eastAsiaTheme="minorEastAsia" w:hAnsiTheme="minorHAnsi" w:cstheme="minorBidi"/>
                <w:smallCaps w:val="0"/>
                <w:noProof/>
                <w:kern w:val="2"/>
                <w:sz w:val="24"/>
                <w:szCs w:val="24"/>
                <w:lang w:eastAsia="es-GT" w:bidi="ar-SA"/>
                <w14:ligatures w14:val="standardContextual"/>
              </w:rPr>
              <w:tab/>
            </w:r>
            <w:r w:rsidRPr="00BC7D99">
              <w:rPr>
                <w:rStyle w:val="Hipervnculo"/>
                <w:rFonts w:ascii="Calibri" w:hAnsi="Calibri" w:cs="Calibri"/>
                <w:b/>
                <w:bCs/>
                <w:noProof/>
              </w:rPr>
              <w:t>Beneficios</w:t>
            </w:r>
            <w:r>
              <w:rPr>
                <w:noProof/>
                <w:webHidden/>
              </w:rPr>
              <w:tab/>
            </w:r>
            <w:r>
              <w:rPr>
                <w:noProof/>
                <w:webHidden/>
              </w:rPr>
              <w:fldChar w:fldCharType="begin"/>
            </w:r>
            <w:r>
              <w:rPr>
                <w:noProof/>
                <w:webHidden/>
              </w:rPr>
              <w:instrText xml:space="preserve"> PAGEREF _Toc211760572 \h </w:instrText>
            </w:r>
            <w:r>
              <w:rPr>
                <w:noProof/>
                <w:webHidden/>
              </w:rPr>
            </w:r>
            <w:r>
              <w:rPr>
                <w:noProof/>
                <w:webHidden/>
              </w:rPr>
              <w:fldChar w:fldCharType="separate"/>
            </w:r>
            <w:r w:rsidR="00337A6A">
              <w:rPr>
                <w:noProof/>
                <w:webHidden/>
              </w:rPr>
              <w:t>12</w:t>
            </w:r>
            <w:r>
              <w:rPr>
                <w:noProof/>
                <w:webHidden/>
              </w:rPr>
              <w:fldChar w:fldCharType="end"/>
            </w:r>
          </w:hyperlink>
        </w:p>
        <w:p w14:paraId="6AF6FDDF" w14:textId="15C708BC" w:rsidR="00250039" w:rsidRDefault="00250039">
          <w:pPr>
            <w:pStyle w:val="TDC1"/>
            <w:tabs>
              <w:tab w:val="left" w:pos="566"/>
            </w:tabs>
            <w:rPr>
              <w:rFonts w:asciiTheme="minorHAnsi" w:eastAsiaTheme="minorEastAsia" w:hAnsiTheme="minorHAnsi" w:cstheme="minorBidi"/>
              <w:b w:val="0"/>
              <w:bCs w:val="0"/>
              <w:caps w:val="0"/>
              <w:noProof/>
              <w:kern w:val="2"/>
              <w:sz w:val="24"/>
              <w:szCs w:val="24"/>
              <w:u w:val="none"/>
              <w:lang w:eastAsia="es-GT" w:bidi="ar-SA"/>
              <w14:ligatures w14:val="standardContextual"/>
            </w:rPr>
          </w:pPr>
          <w:hyperlink w:anchor="_Toc211760573" w:history="1">
            <w:r w:rsidRPr="00BC7D99">
              <w:rPr>
                <w:rStyle w:val="Hipervnculo"/>
                <w:noProof/>
                <w:lang w:val="es-MX"/>
              </w:rPr>
              <w:t>2.</w:t>
            </w:r>
            <w:r>
              <w:rPr>
                <w:rFonts w:asciiTheme="minorHAnsi" w:eastAsiaTheme="minorEastAsia" w:hAnsiTheme="minorHAnsi" w:cstheme="minorBidi"/>
                <w:b w:val="0"/>
                <w:bCs w:val="0"/>
                <w:caps w:val="0"/>
                <w:noProof/>
                <w:kern w:val="2"/>
                <w:sz w:val="24"/>
                <w:szCs w:val="24"/>
                <w:u w:val="none"/>
                <w:lang w:eastAsia="es-GT" w:bidi="ar-SA"/>
                <w14:ligatures w14:val="standardContextual"/>
              </w:rPr>
              <w:tab/>
            </w:r>
            <w:r w:rsidRPr="00BC7D99">
              <w:rPr>
                <w:rStyle w:val="Hipervnculo"/>
                <w:noProof/>
                <w:lang w:val="es-MX"/>
              </w:rPr>
              <w:t>UML:</w:t>
            </w:r>
            <w:r>
              <w:rPr>
                <w:noProof/>
                <w:webHidden/>
              </w:rPr>
              <w:tab/>
            </w:r>
            <w:r>
              <w:rPr>
                <w:noProof/>
                <w:webHidden/>
              </w:rPr>
              <w:fldChar w:fldCharType="begin"/>
            </w:r>
            <w:r>
              <w:rPr>
                <w:noProof/>
                <w:webHidden/>
              </w:rPr>
              <w:instrText xml:space="preserve"> PAGEREF _Toc211760573 \h </w:instrText>
            </w:r>
            <w:r>
              <w:rPr>
                <w:noProof/>
                <w:webHidden/>
              </w:rPr>
            </w:r>
            <w:r>
              <w:rPr>
                <w:noProof/>
                <w:webHidden/>
              </w:rPr>
              <w:fldChar w:fldCharType="separate"/>
            </w:r>
            <w:r w:rsidR="00337A6A">
              <w:rPr>
                <w:noProof/>
                <w:webHidden/>
              </w:rPr>
              <w:t>13</w:t>
            </w:r>
            <w:r>
              <w:rPr>
                <w:noProof/>
                <w:webHidden/>
              </w:rPr>
              <w:fldChar w:fldCharType="end"/>
            </w:r>
          </w:hyperlink>
        </w:p>
        <w:p w14:paraId="20764C0D" w14:textId="0E13D40B" w:rsidR="00250039" w:rsidRDefault="00250039">
          <w:pPr>
            <w:pStyle w:val="TDC3"/>
            <w:tabs>
              <w:tab w:val="left" w:pos="1132"/>
            </w:tabs>
            <w:rPr>
              <w:rFonts w:asciiTheme="minorHAnsi" w:eastAsiaTheme="minorEastAsia" w:hAnsiTheme="minorHAnsi" w:cstheme="minorBidi"/>
              <w:smallCaps w:val="0"/>
              <w:noProof/>
              <w:kern w:val="2"/>
              <w:sz w:val="24"/>
              <w:szCs w:val="24"/>
              <w:lang w:eastAsia="es-GT" w:bidi="ar-SA"/>
              <w14:ligatures w14:val="standardContextual"/>
            </w:rPr>
          </w:pPr>
          <w:hyperlink w:anchor="_Toc211760574" w:history="1">
            <w:r w:rsidRPr="00BC7D99">
              <w:rPr>
                <w:rStyle w:val="Hipervnculo"/>
                <w:rFonts w:ascii="Symbol" w:hAnsi="Symbol"/>
                <w:noProof/>
                <w:lang w:val="es-MX"/>
              </w:rPr>
              <w:t></w:t>
            </w:r>
            <w:r>
              <w:rPr>
                <w:rFonts w:asciiTheme="minorHAnsi" w:eastAsiaTheme="minorEastAsia" w:hAnsiTheme="minorHAnsi" w:cstheme="minorBidi"/>
                <w:smallCaps w:val="0"/>
                <w:noProof/>
                <w:kern w:val="2"/>
                <w:sz w:val="24"/>
                <w:szCs w:val="24"/>
                <w:lang w:eastAsia="es-GT" w:bidi="ar-SA"/>
                <w14:ligatures w14:val="standardContextual"/>
              </w:rPr>
              <w:tab/>
            </w:r>
            <w:r w:rsidRPr="00BC7D99">
              <w:rPr>
                <w:rStyle w:val="Hipervnculo"/>
                <w:b/>
                <w:noProof/>
                <w:lang w:val="es-MX"/>
              </w:rPr>
              <w:t>Casos de Uso – Análisis y Diagnóstico</w:t>
            </w:r>
            <w:r>
              <w:rPr>
                <w:noProof/>
                <w:webHidden/>
              </w:rPr>
              <w:tab/>
            </w:r>
            <w:r>
              <w:rPr>
                <w:noProof/>
                <w:webHidden/>
              </w:rPr>
              <w:fldChar w:fldCharType="begin"/>
            </w:r>
            <w:r>
              <w:rPr>
                <w:noProof/>
                <w:webHidden/>
              </w:rPr>
              <w:instrText xml:space="preserve"> PAGEREF _Toc211760574 \h </w:instrText>
            </w:r>
            <w:r>
              <w:rPr>
                <w:noProof/>
                <w:webHidden/>
              </w:rPr>
            </w:r>
            <w:r>
              <w:rPr>
                <w:noProof/>
                <w:webHidden/>
              </w:rPr>
              <w:fldChar w:fldCharType="separate"/>
            </w:r>
            <w:r w:rsidR="00337A6A">
              <w:rPr>
                <w:noProof/>
                <w:webHidden/>
              </w:rPr>
              <w:t>13</w:t>
            </w:r>
            <w:r>
              <w:rPr>
                <w:noProof/>
                <w:webHidden/>
              </w:rPr>
              <w:fldChar w:fldCharType="end"/>
            </w:r>
          </w:hyperlink>
        </w:p>
        <w:p w14:paraId="755041E5" w14:textId="6D19A2B4" w:rsidR="00250039" w:rsidRDefault="00250039">
          <w:pPr>
            <w:pStyle w:val="TDC3"/>
            <w:tabs>
              <w:tab w:val="left" w:pos="1132"/>
            </w:tabs>
            <w:rPr>
              <w:rFonts w:asciiTheme="minorHAnsi" w:eastAsiaTheme="minorEastAsia" w:hAnsiTheme="minorHAnsi" w:cstheme="minorBidi"/>
              <w:smallCaps w:val="0"/>
              <w:noProof/>
              <w:kern w:val="2"/>
              <w:sz w:val="24"/>
              <w:szCs w:val="24"/>
              <w:lang w:eastAsia="es-GT" w:bidi="ar-SA"/>
              <w14:ligatures w14:val="standardContextual"/>
            </w:rPr>
          </w:pPr>
          <w:hyperlink w:anchor="_Toc211760575" w:history="1">
            <w:r w:rsidRPr="00BC7D99">
              <w:rPr>
                <w:rStyle w:val="Hipervnculo"/>
                <w:rFonts w:ascii="Symbol" w:hAnsi="Symbol"/>
                <w:noProof/>
                <w:lang w:val="es-MX"/>
              </w:rPr>
              <w:t></w:t>
            </w:r>
            <w:r>
              <w:rPr>
                <w:rFonts w:asciiTheme="minorHAnsi" w:eastAsiaTheme="minorEastAsia" w:hAnsiTheme="minorHAnsi" w:cstheme="minorBidi"/>
                <w:smallCaps w:val="0"/>
                <w:noProof/>
                <w:kern w:val="2"/>
                <w:sz w:val="24"/>
                <w:szCs w:val="24"/>
                <w:lang w:eastAsia="es-GT" w:bidi="ar-SA"/>
                <w14:ligatures w14:val="standardContextual"/>
              </w:rPr>
              <w:tab/>
            </w:r>
            <w:r w:rsidRPr="00BC7D99">
              <w:rPr>
                <w:rStyle w:val="Hipervnculo"/>
                <w:b/>
                <w:noProof/>
                <w:lang w:val="es-MX"/>
              </w:rPr>
              <w:t>Casos de Uso – Propuesta del Sistema</w:t>
            </w:r>
            <w:r>
              <w:rPr>
                <w:noProof/>
                <w:webHidden/>
              </w:rPr>
              <w:tab/>
            </w:r>
            <w:r>
              <w:rPr>
                <w:noProof/>
                <w:webHidden/>
              </w:rPr>
              <w:fldChar w:fldCharType="begin"/>
            </w:r>
            <w:r>
              <w:rPr>
                <w:noProof/>
                <w:webHidden/>
              </w:rPr>
              <w:instrText xml:space="preserve"> PAGEREF _Toc211760575 \h </w:instrText>
            </w:r>
            <w:r>
              <w:rPr>
                <w:noProof/>
                <w:webHidden/>
              </w:rPr>
            </w:r>
            <w:r>
              <w:rPr>
                <w:noProof/>
                <w:webHidden/>
              </w:rPr>
              <w:fldChar w:fldCharType="separate"/>
            </w:r>
            <w:r w:rsidR="00337A6A">
              <w:rPr>
                <w:noProof/>
                <w:webHidden/>
              </w:rPr>
              <w:t>14</w:t>
            </w:r>
            <w:r>
              <w:rPr>
                <w:noProof/>
                <w:webHidden/>
              </w:rPr>
              <w:fldChar w:fldCharType="end"/>
            </w:r>
          </w:hyperlink>
        </w:p>
        <w:p w14:paraId="22FCF0B8" w14:textId="5B8FDD95" w:rsidR="00250039" w:rsidRDefault="00250039">
          <w:pPr>
            <w:pStyle w:val="TDC3"/>
            <w:tabs>
              <w:tab w:val="left" w:pos="1132"/>
            </w:tabs>
            <w:rPr>
              <w:rFonts w:asciiTheme="minorHAnsi" w:eastAsiaTheme="minorEastAsia" w:hAnsiTheme="minorHAnsi" w:cstheme="minorBidi"/>
              <w:smallCaps w:val="0"/>
              <w:noProof/>
              <w:kern w:val="2"/>
              <w:sz w:val="24"/>
              <w:szCs w:val="24"/>
              <w:lang w:eastAsia="es-GT" w:bidi="ar-SA"/>
              <w14:ligatures w14:val="standardContextual"/>
            </w:rPr>
          </w:pPr>
          <w:hyperlink w:anchor="_Toc211760576" w:history="1">
            <w:r w:rsidRPr="00BC7D99">
              <w:rPr>
                <w:rStyle w:val="Hipervnculo"/>
                <w:rFonts w:ascii="Symbol" w:hAnsi="Symbol"/>
                <w:noProof/>
                <w:lang w:val="es-MX"/>
              </w:rPr>
              <w:t></w:t>
            </w:r>
            <w:r>
              <w:rPr>
                <w:rFonts w:asciiTheme="minorHAnsi" w:eastAsiaTheme="minorEastAsia" w:hAnsiTheme="minorHAnsi" w:cstheme="minorBidi"/>
                <w:smallCaps w:val="0"/>
                <w:noProof/>
                <w:kern w:val="2"/>
                <w:sz w:val="24"/>
                <w:szCs w:val="24"/>
                <w:lang w:eastAsia="es-GT" w:bidi="ar-SA"/>
                <w14:ligatures w14:val="standardContextual"/>
              </w:rPr>
              <w:tab/>
            </w:r>
            <w:r w:rsidRPr="00BC7D99">
              <w:rPr>
                <w:rStyle w:val="Hipervnculo"/>
                <w:b/>
                <w:noProof/>
                <w:lang w:val="es-MX"/>
              </w:rPr>
              <w:t>Diagramas de Interacción</w:t>
            </w:r>
            <w:r>
              <w:rPr>
                <w:noProof/>
                <w:webHidden/>
              </w:rPr>
              <w:tab/>
            </w:r>
            <w:r>
              <w:rPr>
                <w:noProof/>
                <w:webHidden/>
              </w:rPr>
              <w:fldChar w:fldCharType="begin"/>
            </w:r>
            <w:r>
              <w:rPr>
                <w:noProof/>
                <w:webHidden/>
              </w:rPr>
              <w:instrText xml:space="preserve"> PAGEREF _Toc211760576 \h </w:instrText>
            </w:r>
            <w:r>
              <w:rPr>
                <w:noProof/>
                <w:webHidden/>
              </w:rPr>
            </w:r>
            <w:r>
              <w:rPr>
                <w:noProof/>
                <w:webHidden/>
              </w:rPr>
              <w:fldChar w:fldCharType="separate"/>
            </w:r>
            <w:r w:rsidR="00337A6A">
              <w:rPr>
                <w:noProof/>
                <w:webHidden/>
              </w:rPr>
              <w:t>15</w:t>
            </w:r>
            <w:r>
              <w:rPr>
                <w:noProof/>
                <w:webHidden/>
              </w:rPr>
              <w:fldChar w:fldCharType="end"/>
            </w:r>
          </w:hyperlink>
        </w:p>
        <w:p w14:paraId="5CAB8681" w14:textId="2E8DE534" w:rsidR="00250039" w:rsidRDefault="00250039">
          <w:pPr>
            <w:pStyle w:val="TDC3"/>
            <w:tabs>
              <w:tab w:val="left" w:pos="1132"/>
            </w:tabs>
            <w:rPr>
              <w:rFonts w:asciiTheme="minorHAnsi" w:eastAsiaTheme="minorEastAsia" w:hAnsiTheme="minorHAnsi" w:cstheme="minorBidi"/>
              <w:smallCaps w:val="0"/>
              <w:noProof/>
              <w:kern w:val="2"/>
              <w:sz w:val="24"/>
              <w:szCs w:val="24"/>
              <w:lang w:eastAsia="es-GT" w:bidi="ar-SA"/>
              <w14:ligatures w14:val="standardContextual"/>
            </w:rPr>
          </w:pPr>
          <w:hyperlink w:anchor="_Toc211760577" w:history="1">
            <w:r w:rsidRPr="00BC7D99">
              <w:rPr>
                <w:rStyle w:val="Hipervnculo"/>
                <w:rFonts w:ascii="Symbol" w:hAnsi="Symbol"/>
                <w:noProof/>
                <w:lang w:val="es-MX"/>
              </w:rPr>
              <w:t></w:t>
            </w:r>
            <w:r>
              <w:rPr>
                <w:rFonts w:asciiTheme="minorHAnsi" w:eastAsiaTheme="minorEastAsia" w:hAnsiTheme="minorHAnsi" w:cstheme="minorBidi"/>
                <w:smallCaps w:val="0"/>
                <w:noProof/>
                <w:kern w:val="2"/>
                <w:sz w:val="24"/>
                <w:szCs w:val="24"/>
                <w:lang w:eastAsia="es-GT" w:bidi="ar-SA"/>
                <w14:ligatures w14:val="standardContextual"/>
              </w:rPr>
              <w:tab/>
            </w:r>
            <w:r w:rsidRPr="00BC7D99">
              <w:rPr>
                <w:rStyle w:val="Hipervnculo"/>
                <w:b/>
                <w:noProof/>
                <w:lang w:val="es-MX"/>
              </w:rPr>
              <w:t>Definición de Preferencias</w:t>
            </w:r>
            <w:r>
              <w:rPr>
                <w:noProof/>
                <w:webHidden/>
              </w:rPr>
              <w:tab/>
            </w:r>
            <w:r>
              <w:rPr>
                <w:noProof/>
                <w:webHidden/>
              </w:rPr>
              <w:fldChar w:fldCharType="begin"/>
            </w:r>
            <w:r>
              <w:rPr>
                <w:noProof/>
                <w:webHidden/>
              </w:rPr>
              <w:instrText xml:space="preserve"> PAGEREF _Toc211760577 \h </w:instrText>
            </w:r>
            <w:r>
              <w:rPr>
                <w:noProof/>
                <w:webHidden/>
              </w:rPr>
            </w:r>
            <w:r>
              <w:rPr>
                <w:noProof/>
                <w:webHidden/>
              </w:rPr>
              <w:fldChar w:fldCharType="separate"/>
            </w:r>
            <w:r w:rsidR="00337A6A">
              <w:rPr>
                <w:noProof/>
                <w:webHidden/>
              </w:rPr>
              <w:t>16</w:t>
            </w:r>
            <w:r>
              <w:rPr>
                <w:noProof/>
                <w:webHidden/>
              </w:rPr>
              <w:fldChar w:fldCharType="end"/>
            </w:r>
          </w:hyperlink>
        </w:p>
        <w:p w14:paraId="3B53DD87" w14:textId="2BF31EAF" w:rsidR="00250039" w:rsidRDefault="00250039">
          <w:pPr>
            <w:pStyle w:val="TDC3"/>
            <w:tabs>
              <w:tab w:val="left" w:pos="1132"/>
            </w:tabs>
            <w:rPr>
              <w:rFonts w:asciiTheme="minorHAnsi" w:eastAsiaTheme="minorEastAsia" w:hAnsiTheme="minorHAnsi" w:cstheme="minorBidi"/>
              <w:smallCaps w:val="0"/>
              <w:noProof/>
              <w:kern w:val="2"/>
              <w:sz w:val="24"/>
              <w:szCs w:val="24"/>
              <w:lang w:eastAsia="es-GT" w:bidi="ar-SA"/>
              <w14:ligatures w14:val="standardContextual"/>
            </w:rPr>
          </w:pPr>
          <w:hyperlink w:anchor="_Toc211760578" w:history="1">
            <w:r w:rsidRPr="00BC7D99">
              <w:rPr>
                <w:rStyle w:val="Hipervnculo"/>
                <w:rFonts w:ascii="Symbol" w:hAnsi="Symbol"/>
                <w:noProof/>
                <w:lang w:val="es-MX"/>
              </w:rPr>
              <w:t></w:t>
            </w:r>
            <w:r>
              <w:rPr>
                <w:rFonts w:asciiTheme="minorHAnsi" w:eastAsiaTheme="minorEastAsia" w:hAnsiTheme="minorHAnsi" w:cstheme="minorBidi"/>
                <w:smallCaps w:val="0"/>
                <w:noProof/>
                <w:kern w:val="2"/>
                <w:sz w:val="24"/>
                <w:szCs w:val="24"/>
                <w:lang w:eastAsia="es-GT" w:bidi="ar-SA"/>
                <w14:ligatures w14:val="standardContextual"/>
              </w:rPr>
              <w:tab/>
            </w:r>
            <w:r w:rsidRPr="00BC7D99">
              <w:rPr>
                <w:rStyle w:val="Hipervnculo"/>
                <w:b/>
                <w:noProof/>
                <w:lang w:val="es-MX"/>
              </w:rPr>
              <w:t>Acceso al Sistema</w:t>
            </w:r>
            <w:r>
              <w:rPr>
                <w:noProof/>
                <w:webHidden/>
              </w:rPr>
              <w:tab/>
            </w:r>
            <w:r>
              <w:rPr>
                <w:noProof/>
                <w:webHidden/>
              </w:rPr>
              <w:fldChar w:fldCharType="begin"/>
            </w:r>
            <w:r>
              <w:rPr>
                <w:noProof/>
                <w:webHidden/>
              </w:rPr>
              <w:instrText xml:space="preserve"> PAGEREF _Toc211760578 \h </w:instrText>
            </w:r>
            <w:r>
              <w:rPr>
                <w:noProof/>
                <w:webHidden/>
              </w:rPr>
            </w:r>
            <w:r>
              <w:rPr>
                <w:noProof/>
                <w:webHidden/>
              </w:rPr>
              <w:fldChar w:fldCharType="separate"/>
            </w:r>
            <w:r w:rsidR="00337A6A">
              <w:rPr>
                <w:noProof/>
                <w:webHidden/>
              </w:rPr>
              <w:t>17</w:t>
            </w:r>
            <w:r>
              <w:rPr>
                <w:noProof/>
                <w:webHidden/>
              </w:rPr>
              <w:fldChar w:fldCharType="end"/>
            </w:r>
          </w:hyperlink>
        </w:p>
        <w:p w14:paraId="1B6655A4" w14:textId="265FC6B9" w:rsidR="00250039" w:rsidRDefault="00250039">
          <w:pPr>
            <w:pStyle w:val="TDC3"/>
            <w:tabs>
              <w:tab w:val="left" w:pos="1132"/>
            </w:tabs>
            <w:rPr>
              <w:rFonts w:asciiTheme="minorHAnsi" w:eastAsiaTheme="minorEastAsia" w:hAnsiTheme="minorHAnsi" w:cstheme="minorBidi"/>
              <w:smallCaps w:val="0"/>
              <w:noProof/>
              <w:kern w:val="2"/>
              <w:sz w:val="24"/>
              <w:szCs w:val="24"/>
              <w:lang w:eastAsia="es-GT" w:bidi="ar-SA"/>
              <w14:ligatures w14:val="standardContextual"/>
            </w:rPr>
          </w:pPr>
          <w:hyperlink w:anchor="_Toc211760579" w:history="1">
            <w:r w:rsidRPr="00BC7D99">
              <w:rPr>
                <w:rStyle w:val="Hipervnculo"/>
                <w:rFonts w:ascii="Symbol" w:hAnsi="Symbol"/>
                <w:noProof/>
                <w:lang w:val="es-MX"/>
              </w:rPr>
              <w:t></w:t>
            </w:r>
            <w:r>
              <w:rPr>
                <w:rFonts w:asciiTheme="minorHAnsi" w:eastAsiaTheme="minorEastAsia" w:hAnsiTheme="minorHAnsi" w:cstheme="minorBidi"/>
                <w:smallCaps w:val="0"/>
                <w:noProof/>
                <w:kern w:val="2"/>
                <w:sz w:val="24"/>
                <w:szCs w:val="24"/>
                <w:lang w:eastAsia="es-GT" w:bidi="ar-SA"/>
                <w14:ligatures w14:val="standardContextual"/>
              </w:rPr>
              <w:tab/>
            </w:r>
            <w:r w:rsidRPr="00BC7D99">
              <w:rPr>
                <w:rStyle w:val="Hipervnculo"/>
                <w:b/>
                <w:noProof/>
                <w:lang w:val="es-MX"/>
              </w:rPr>
              <w:t>Consulta de Información</w:t>
            </w:r>
            <w:r>
              <w:rPr>
                <w:noProof/>
                <w:webHidden/>
              </w:rPr>
              <w:tab/>
            </w:r>
            <w:r>
              <w:rPr>
                <w:noProof/>
                <w:webHidden/>
              </w:rPr>
              <w:fldChar w:fldCharType="begin"/>
            </w:r>
            <w:r>
              <w:rPr>
                <w:noProof/>
                <w:webHidden/>
              </w:rPr>
              <w:instrText xml:space="preserve"> PAGEREF _Toc211760579 \h </w:instrText>
            </w:r>
            <w:r>
              <w:rPr>
                <w:noProof/>
                <w:webHidden/>
              </w:rPr>
            </w:r>
            <w:r>
              <w:rPr>
                <w:noProof/>
                <w:webHidden/>
              </w:rPr>
              <w:fldChar w:fldCharType="separate"/>
            </w:r>
            <w:r w:rsidR="00337A6A">
              <w:rPr>
                <w:noProof/>
                <w:webHidden/>
              </w:rPr>
              <w:t>20</w:t>
            </w:r>
            <w:r>
              <w:rPr>
                <w:noProof/>
                <w:webHidden/>
              </w:rPr>
              <w:fldChar w:fldCharType="end"/>
            </w:r>
          </w:hyperlink>
        </w:p>
        <w:p w14:paraId="3FF04700" w14:textId="0EB0DE87" w:rsidR="00250039" w:rsidRDefault="00250039">
          <w:pPr>
            <w:pStyle w:val="TDC1"/>
            <w:rPr>
              <w:rFonts w:asciiTheme="minorHAnsi" w:eastAsiaTheme="minorEastAsia" w:hAnsiTheme="minorHAnsi" w:cstheme="minorBidi"/>
              <w:b w:val="0"/>
              <w:bCs w:val="0"/>
              <w:caps w:val="0"/>
              <w:noProof/>
              <w:kern w:val="2"/>
              <w:sz w:val="24"/>
              <w:szCs w:val="24"/>
              <w:u w:val="none"/>
              <w:lang w:eastAsia="es-GT" w:bidi="ar-SA"/>
              <w14:ligatures w14:val="standardContextual"/>
            </w:rPr>
          </w:pPr>
          <w:hyperlink w:anchor="_Toc211760580" w:history="1">
            <w:r w:rsidRPr="00BC7D99">
              <w:rPr>
                <w:rStyle w:val="Hipervnculo"/>
                <w:noProof/>
              </w:rPr>
              <w:t>Diagrama de Secuencia</w:t>
            </w:r>
            <w:r>
              <w:rPr>
                <w:noProof/>
                <w:webHidden/>
              </w:rPr>
              <w:tab/>
            </w:r>
            <w:r>
              <w:rPr>
                <w:noProof/>
                <w:webHidden/>
              </w:rPr>
              <w:fldChar w:fldCharType="begin"/>
            </w:r>
            <w:r>
              <w:rPr>
                <w:noProof/>
                <w:webHidden/>
              </w:rPr>
              <w:instrText xml:space="preserve"> PAGEREF _Toc211760580 \h </w:instrText>
            </w:r>
            <w:r>
              <w:rPr>
                <w:noProof/>
                <w:webHidden/>
              </w:rPr>
            </w:r>
            <w:r>
              <w:rPr>
                <w:noProof/>
                <w:webHidden/>
              </w:rPr>
              <w:fldChar w:fldCharType="separate"/>
            </w:r>
            <w:r w:rsidR="00337A6A">
              <w:rPr>
                <w:noProof/>
                <w:webHidden/>
              </w:rPr>
              <w:t>21</w:t>
            </w:r>
            <w:r>
              <w:rPr>
                <w:noProof/>
                <w:webHidden/>
              </w:rPr>
              <w:fldChar w:fldCharType="end"/>
            </w:r>
          </w:hyperlink>
        </w:p>
        <w:p w14:paraId="7FE09D58" w14:textId="178BAB5D" w:rsidR="00250039" w:rsidRDefault="00250039">
          <w:pPr>
            <w:pStyle w:val="TDC2"/>
            <w:tabs>
              <w:tab w:val="left" w:pos="849"/>
            </w:tabs>
            <w:rPr>
              <w:rFonts w:asciiTheme="minorHAnsi" w:eastAsiaTheme="minorEastAsia" w:hAnsiTheme="minorHAnsi" w:cstheme="minorBidi"/>
              <w:b w:val="0"/>
              <w:bCs w:val="0"/>
              <w:smallCaps w:val="0"/>
              <w:noProof/>
              <w:kern w:val="2"/>
              <w:sz w:val="24"/>
              <w:szCs w:val="24"/>
              <w:lang w:eastAsia="es-GT" w:bidi="ar-SA"/>
              <w14:ligatures w14:val="standardContextual"/>
            </w:rPr>
          </w:pPr>
          <w:hyperlink w:anchor="_Toc211760581" w:history="1">
            <w:r w:rsidRPr="00BC7D99">
              <w:rPr>
                <w:rStyle w:val="Hipervnculo"/>
                <w:noProof/>
              </w:rPr>
              <w:t>1.</w:t>
            </w:r>
            <w:r>
              <w:rPr>
                <w:rFonts w:asciiTheme="minorHAnsi" w:eastAsiaTheme="minorEastAsia" w:hAnsiTheme="minorHAnsi" w:cstheme="minorBidi"/>
                <w:b w:val="0"/>
                <w:bCs w:val="0"/>
                <w:smallCaps w:val="0"/>
                <w:noProof/>
                <w:kern w:val="2"/>
                <w:sz w:val="24"/>
                <w:szCs w:val="24"/>
                <w:lang w:eastAsia="es-GT" w:bidi="ar-SA"/>
                <w14:ligatures w14:val="standardContextual"/>
              </w:rPr>
              <w:tab/>
            </w:r>
            <w:r w:rsidRPr="00BC7D99">
              <w:rPr>
                <w:rStyle w:val="Hipervnculo"/>
                <w:noProof/>
              </w:rPr>
              <w:t>Descripción general</w:t>
            </w:r>
            <w:r>
              <w:rPr>
                <w:noProof/>
                <w:webHidden/>
              </w:rPr>
              <w:tab/>
            </w:r>
            <w:r>
              <w:rPr>
                <w:noProof/>
                <w:webHidden/>
              </w:rPr>
              <w:fldChar w:fldCharType="begin"/>
            </w:r>
            <w:r>
              <w:rPr>
                <w:noProof/>
                <w:webHidden/>
              </w:rPr>
              <w:instrText xml:space="preserve"> PAGEREF _Toc211760581 \h </w:instrText>
            </w:r>
            <w:r>
              <w:rPr>
                <w:noProof/>
                <w:webHidden/>
              </w:rPr>
            </w:r>
            <w:r>
              <w:rPr>
                <w:noProof/>
                <w:webHidden/>
              </w:rPr>
              <w:fldChar w:fldCharType="separate"/>
            </w:r>
            <w:r w:rsidR="00337A6A">
              <w:rPr>
                <w:noProof/>
                <w:webHidden/>
              </w:rPr>
              <w:t>21</w:t>
            </w:r>
            <w:r>
              <w:rPr>
                <w:noProof/>
                <w:webHidden/>
              </w:rPr>
              <w:fldChar w:fldCharType="end"/>
            </w:r>
          </w:hyperlink>
        </w:p>
        <w:p w14:paraId="67012AB5" w14:textId="17822EA5" w:rsidR="00250039" w:rsidRDefault="00250039">
          <w:pPr>
            <w:pStyle w:val="TDC3"/>
            <w:rPr>
              <w:rFonts w:asciiTheme="minorHAnsi" w:eastAsiaTheme="minorEastAsia" w:hAnsiTheme="minorHAnsi" w:cstheme="minorBidi"/>
              <w:smallCaps w:val="0"/>
              <w:noProof/>
              <w:kern w:val="2"/>
              <w:sz w:val="24"/>
              <w:szCs w:val="24"/>
              <w:lang w:eastAsia="es-GT" w:bidi="ar-SA"/>
              <w14:ligatures w14:val="standardContextual"/>
            </w:rPr>
          </w:pPr>
          <w:hyperlink w:anchor="_Toc211760582" w:history="1">
            <w:r w:rsidRPr="00BC7D99">
              <w:rPr>
                <w:rStyle w:val="Hipervnculo"/>
                <w:b/>
                <w:bCs/>
                <w:noProof/>
              </w:rPr>
              <w:t>Secuencia del proceso de Login, Ingreso correcto y fallido</w:t>
            </w:r>
            <w:r>
              <w:rPr>
                <w:noProof/>
                <w:webHidden/>
              </w:rPr>
              <w:tab/>
            </w:r>
            <w:r>
              <w:rPr>
                <w:noProof/>
                <w:webHidden/>
              </w:rPr>
              <w:fldChar w:fldCharType="begin"/>
            </w:r>
            <w:r>
              <w:rPr>
                <w:noProof/>
                <w:webHidden/>
              </w:rPr>
              <w:instrText xml:space="preserve"> PAGEREF _Toc211760582 \h </w:instrText>
            </w:r>
            <w:r>
              <w:rPr>
                <w:noProof/>
                <w:webHidden/>
              </w:rPr>
            </w:r>
            <w:r>
              <w:rPr>
                <w:noProof/>
                <w:webHidden/>
              </w:rPr>
              <w:fldChar w:fldCharType="separate"/>
            </w:r>
            <w:r w:rsidR="00337A6A">
              <w:rPr>
                <w:noProof/>
                <w:webHidden/>
              </w:rPr>
              <w:t>21</w:t>
            </w:r>
            <w:r>
              <w:rPr>
                <w:noProof/>
                <w:webHidden/>
              </w:rPr>
              <w:fldChar w:fldCharType="end"/>
            </w:r>
          </w:hyperlink>
        </w:p>
        <w:p w14:paraId="32D057C4" w14:textId="68493A77" w:rsidR="00250039" w:rsidRDefault="00250039">
          <w:pPr>
            <w:pStyle w:val="TDC3"/>
            <w:rPr>
              <w:rFonts w:asciiTheme="minorHAnsi" w:eastAsiaTheme="minorEastAsia" w:hAnsiTheme="minorHAnsi" w:cstheme="minorBidi"/>
              <w:smallCaps w:val="0"/>
              <w:noProof/>
              <w:kern w:val="2"/>
              <w:sz w:val="24"/>
              <w:szCs w:val="24"/>
              <w:lang w:eastAsia="es-GT" w:bidi="ar-SA"/>
              <w14:ligatures w14:val="standardContextual"/>
            </w:rPr>
          </w:pPr>
          <w:hyperlink w:anchor="_Toc211760583" w:history="1">
            <w:r w:rsidRPr="00BC7D99">
              <w:rPr>
                <w:rStyle w:val="Hipervnculo"/>
                <w:b/>
                <w:noProof/>
              </w:rPr>
              <w:t>Secuencia de consulta de información</w:t>
            </w:r>
            <w:r>
              <w:rPr>
                <w:noProof/>
                <w:webHidden/>
              </w:rPr>
              <w:tab/>
            </w:r>
            <w:r>
              <w:rPr>
                <w:noProof/>
                <w:webHidden/>
              </w:rPr>
              <w:fldChar w:fldCharType="begin"/>
            </w:r>
            <w:r>
              <w:rPr>
                <w:noProof/>
                <w:webHidden/>
              </w:rPr>
              <w:instrText xml:space="preserve"> PAGEREF _Toc211760583 \h </w:instrText>
            </w:r>
            <w:r>
              <w:rPr>
                <w:noProof/>
                <w:webHidden/>
              </w:rPr>
            </w:r>
            <w:r>
              <w:rPr>
                <w:noProof/>
                <w:webHidden/>
              </w:rPr>
              <w:fldChar w:fldCharType="separate"/>
            </w:r>
            <w:r w:rsidR="00337A6A">
              <w:rPr>
                <w:noProof/>
                <w:webHidden/>
              </w:rPr>
              <w:t>23</w:t>
            </w:r>
            <w:r>
              <w:rPr>
                <w:noProof/>
                <w:webHidden/>
              </w:rPr>
              <w:fldChar w:fldCharType="end"/>
            </w:r>
          </w:hyperlink>
        </w:p>
        <w:p w14:paraId="7DC3D743" w14:textId="3CCFC692" w:rsidR="00250039" w:rsidRDefault="00250039">
          <w:pPr>
            <w:pStyle w:val="TDC3"/>
            <w:rPr>
              <w:rFonts w:asciiTheme="minorHAnsi" w:eastAsiaTheme="minorEastAsia" w:hAnsiTheme="minorHAnsi" w:cstheme="minorBidi"/>
              <w:smallCaps w:val="0"/>
              <w:noProof/>
              <w:kern w:val="2"/>
              <w:sz w:val="24"/>
              <w:szCs w:val="24"/>
              <w:lang w:eastAsia="es-GT" w:bidi="ar-SA"/>
              <w14:ligatures w14:val="standardContextual"/>
            </w:rPr>
          </w:pPr>
          <w:hyperlink w:anchor="_Toc211760584" w:history="1">
            <w:r w:rsidRPr="00BC7D99">
              <w:rPr>
                <w:rStyle w:val="Hipervnculo"/>
                <w:b/>
                <w:noProof/>
              </w:rPr>
              <w:t>Nota: Cada Diagrama de secuencia  decidimos colocarle justificación de decisiones por cada escenario</w:t>
            </w:r>
            <w:r>
              <w:rPr>
                <w:noProof/>
                <w:webHidden/>
              </w:rPr>
              <w:tab/>
            </w:r>
            <w:r>
              <w:rPr>
                <w:noProof/>
                <w:webHidden/>
              </w:rPr>
              <w:fldChar w:fldCharType="begin"/>
            </w:r>
            <w:r>
              <w:rPr>
                <w:noProof/>
                <w:webHidden/>
              </w:rPr>
              <w:instrText xml:space="preserve"> PAGEREF _Toc211760584 \h </w:instrText>
            </w:r>
            <w:r>
              <w:rPr>
                <w:noProof/>
                <w:webHidden/>
              </w:rPr>
            </w:r>
            <w:r>
              <w:rPr>
                <w:noProof/>
                <w:webHidden/>
              </w:rPr>
              <w:fldChar w:fldCharType="separate"/>
            </w:r>
            <w:r w:rsidR="00337A6A">
              <w:rPr>
                <w:noProof/>
                <w:webHidden/>
              </w:rPr>
              <w:t>23</w:t>
            </w:r>
            <w:r>
              <w:rPr>
                <w:noProof/>
                <w:webHidden/>
              </w:rPr>
              <w:fldChar w:fldCharType="end"/>
            </w:r>
          </w:hyperlink>
        </w:p>
        <w:p w14:paraId="60DEFA17" w14:textId="3487D4D5" w:rsidR="00250039" w:rsidRDefault="00250039">
          <w:r>
            <w:rPr>
              <w:b/>
              <w:bCs/>
              <w:lang w:val="es-ES"/>
            </w:rPr>
            <w:fldChar w:fldCharType="end"/>
          </w:r>
        </w:p>
      </w:sdtContent>
    </w:sdt>
    <w:p w14:paraId="06F4AE4E" w14:textId="77777777" w:rsidR="00841D30" w:rsidRDefault="00841D30" w:rsidP="00250039">
      <w:pPr>
        <w:pStyle w:val="Textoindependiente"/>
        <w:spacing w:line="240" w:lineRule="atLeast"/>
        <w:rPr>
          <w:lang w:val="es-ES"/>
        </w:rPr>
      </w:pPr>
    </w:p>
    <w:p w14:paraId="330E8285" w14:textId="77777777" w:rsidR="00250039" w:rsidRDefault="00250039" w:rsidP="00250039">
      <w:pPr>
        <w:pStyle w:val="Textoindependiente"/>
        <w:spacing w:line="240" w:lineRule="atLeast"/>
        <w:rPr>
          <w:lang w:val="es-ES"/>
        </w:rPr>
      </w:pPr>
    </w:p>
    <w:p w14:paraId="1B6BC857" w14:textId="77777777" w:rsidR="00250039" w:rsidRDefault="00250039" w:rsidP="00250039">
      <w:pPr>
        <w:pStyle w:val="Textoindependiente"/>
        <w:spacing w:line="240" w:lineRule="atLeast"/>
        <w:rPr>
          <w:lang w:val="es-ES"/>
        </w:rPr>
      </w:pPr>
    </w:p>
    <w:p w14:paraId="17D98724" w14:textId="77777777" w:rsidR="00250039" w:rsidRDefault="00250039" w:rsidP="00250039">
      <w:pPr>
        <w:pStyle w:val="Textoindependiente"/>
        <w:spacing w:line="240" w:lineRule="atLeast"/>
        <w:rPr>
          <w:lang w:val="es-ES"/>
        </w:rPr>
      </w:pPr>
    </w:p>
    <w:p w14:paraId="2BDA6ED6" w14:textId="77777777" w:rsidR="00250039" w:rsidRDefault="00250039" w:rsidP="00250039">
      <w:pPr>
        <w:pStyle w:val="Textoindependiente"/>
        <w:spacing w:line="240" w:lineRule="atLeast"/>
        <w:rPr>
          <w:lang w:val="es-ES"/>
        </w:rPr>
      </w:pPr>
    </w:p>
    <w:p w14:paraId="67F04F9A" w14:textId="77777777" w:rsidR="00250039" w:rsidRDefault="00250039" w:rsidP="00250039">
      <w:pPr>
        <w:pStyle w:val="Textoindependiente"/>
        <w:spacing w:line="240" w:lineRule="atLeast"/>
        <w:rPr>
          <w:lang w:val="es-ES"/>
        </w:rPr>
      </w:pPr>
    </w:p>
    <w:p w14:paraId="46FEE74F" w14:textId="77777777" w:rsidR="00250039" w:rsidRDefault="00250039" w:rsidP="00250039">
      <w:pPr>
        <w:pStyle w:val="Textoindependiente"/>
        <w:spacing w:line="240" w:lineRule="atLeast"/>
        <w:rPr>
          <w:lang w:val="es-ES"/>
        </w:rPr>
      </w:pPr>
    </w:p>
    <w:p w14:paraId="62AEA869" w14:textId="77777777" w:rsidR="00250039" w:rsidRDefault="00250039" w:rsidP="00250039">
      <w:pPr>
        <w:pStyle w:val="Textoindependiente"/>
        <w:spacing w:line="240" w:lineRule="atLeast"/>
        <w:rPr>
          <w:lang w:val="es-ES"/>
        </w:rPr>
      </w:pPr>
    </w:p>
    <w:p w14:paraId="79580D25" w14:textId="77777777" w:rsidR="00250039" w:rsidRDefault="00250039" w:rsidP="00250039">
      <w:pPr>
        <w:pStyle w:val="Textoindependiente"/>
        <w:spacing w:line="240" w:lineRule="atLeast"/>
        <w:rPr>
          <w:lang w:val="es-ES"/>
        </w:rPr>
      </w:pPr>
    </w:p>
    <w:p w14:paraId="2B258C5D" w14:textId="77777777" w:rsidR="00250039" w:rsidRDefault="00250039" w:rsidP="00250039">
      <w:pPr>
        <w:pStyle w:val="Textoindependiente"/>
        <w:spacing w:line="240" w:lineRule="atLeast"/>
        <w:rPr>
          <w:lang w:val="es-ES"/>
        </w:rPr>
      </w:pPr>
    </w:p>
    <w:p w14:paraId="78CF30D7" w14:textId="77777777" w:rsidR="00250039" w:rsidRDefault="00250039" w:rsidP="00250039">
      <w:pPr>
        <w:pStyle w:val="Textoindependiente"/>
        <w:spacing w:line="240" w:lineRule="atLeast"/>
        <w:rPr>
          <w:lang w:val="es-ES"/>
        </w:rPr>
      </w:pPr>
    </w:p>
    <w:p w14:paraId="4FDEE872" w14:textId="77777777" w:rsidR="00250039" w:rsidRDefault="00250039" w:rsidP="00250039">
      <w:pPr>
        <w:pStyle w:val="Textoindependiente"/>
        <w:spacing w:line="240" w:lineRule="atLeast"/>
        <w:rPr>
          <w:lang w:val="es-ES"/>
        </w:rPr>
      </w:pPr>
    </w:p>
    <w:p w14:paraId="5EDC1F30" w14:textId="77777777" w:rsidR="00250039" w:rsidRDefault="00250039" w:rsidP="00250039">
      <w:pPr>
        <w:pStyle w:val="Textoindependiente"/>
        <w:spacing w:line="240" w:lineRule="atLeast"/>
        <w:rPr>
          <w:lang w:val="es-ES"/>
        </w:rPr>
      </w:pPr>
    </w:p>
    <w:p w14:paraId="02310829" w14:textId="77777777" w:rsidR="00250039" w:rsidRDefault="00250039" w:rsidP="00250039">
      <w:pPr>
        <w:pStyle w:val="Textoindependiente"/>
        <w:spacing w:line="240" w:lineRule="atLeast"/>
        <w:rPr>
          <w:lang w:val="es-ES"/>
        </w:rPr>
      </w:pPr>
    </w:p>
    <w:p w14:paraId="0A2BC64C" w14:textId="77777777" w:rsidR="00250039" w:rsidRDefault="00250039" w:rsidP="00250039">
      <w:pPr>
        <w:pStyle w:val="Textoindependiente"/>
        <w:spacing w:line="240" w:lineRule="atLeast"/>
        <w:rPr>
          <w:lang w:val="es-ES"/>
        </w:rPr>
      </w:pPr>
    </w:p>
    <w:p w14:paraId="0C00C31A" w14:textId="77777777" w:rsidR="00250039" w:rsidRDefault="00250039" w:rsidP="00250039">
      <w:pPr>
        <w:pStyle w:val="Textoindependiente"/>
        <w:spacing w:line="240" w:lineRule="atLeast"/>
        <w:rPr>
          <w:lang w:val="es-ES"/>
        </w:rPr>
      </w:pPr>
    </w:p>
    <w:p w14:paraId="601E04FE" w14:textId="77777777" w:rsidR="00250039" w:rsidRDefault="00250039" w:rsidP="00250039">
      <w:pPr>
        <w:pStyle w:val="Textoindependiente"/>
        <w:spacing w:line="240" w:lineRule="atLeast"/>
        <w:rPr>
          <w:lang w:val="es-ES"/>
        </w:rPr>
      </w:pPr>
    </w:p>
    <w:p w14:paraId="7E4F7D9A" w14:textId="77777777" w:rsidR="000372E6" w:rsidRDefault="000372E6" w:rsidP="00250039">
      <w:pPr>
        <w:pStyle w:val="Ttulo"/>
        <w:spacing w:after="0" w:line="240" w:lineRule="atLeast"/>
        <w:outlineLvl w:val="0"/>
        <w:rPr>
          <w:rFonts w:ascii="Calibri" w:hAnsi="Calibri"/>
          <w:sz w:val="32"/>
          <w:szCs w:val="32"/>
          <w:lang w:val="es-ES"/>
        </w:rPr>
      </w:pPr>
      <w:bookmarkStart w:id="0" w:name="_Toc211760543"/>
      <w:r>
        <w:rPr>
          <w:rFonts w:ascii="Calibri" w:hAnsi="Calibri"/>
          <w:sz w:val="32"/>
          <w:szCs w:val="32"/>
          <w:lang w:val="es-ES"/>
        </w:rPr>
        <w:lastRenderedPageBreak/>
        <w:t>SOLICITUD DE REQUERIMIENTOS</w:t>
      </w:r>
      <w:bookmarkEnd w:id="0"/>
    </w:p>
    <w:p w14:paraId="4A928756" w14:textId="77777777" w:rsidR="005E0B37" w:rsidRPr="00FA2D75" w:rsidRDefault="00CE2222" w:rsidP="00250039">
      <w:pPr>
        <w:pStyle w:val="Ttulo2"/>
        <w:spacing w:line="240" w:lineRule="atLeast"/>
        <w:rPr>
          <w:rFonts w:ascii="Calibri" w:hAnsi="Calibri"/>
          <w:b w:val="0"/>
          <w:bCs w:val="0"/>
          <w:color w:val="17365D"/>
        </w:rPr>
      </w:pPr>
      <w:r w:rsidRPr="00FA2D75">
        <w:rPr>
          <w:rFonts w:ascii="Calibri" w:hAnsi="Calibri"/>
          <w:color w:val="17365D"/>
        </w:rPr>
        <w:tab/>
      </w:r>
      <w:bookmarkStart w:id="1" w:name="_Toc211760544"/>
      <w:r w:rsidR="005364CC" w:rsidRPr="00FA2D75">
        <w:rPr>
          <w:rFonts w:ascii="Calibri" w:hAnsi="Calibri"/>
          <w:color w:val="17365D"/>
        </w:rPr>
        <w:t>Gestión de pagos mensuales transportes Génesis</w:t>
      </w:r>
      <w:bookmarkEnd w:id="1"/>
    </w:p>
    <w:p w14:paraId="725EDAF6" w14:textId="77777777" w:rsidR="005E0B37" w:rsidRPr="00FA2D75" w:rsidRDefault="005E0B37" w:rsidP="00250039">
      <w:pPr>
        <w:suppressAutoHyphens w:val="0"/>
        <w:spacing w:line="240" w:lineRule="atLeast"/>
        <w:rPr>
          <w:rFonts w:ascii="Calibri" w:hAnsi="Calibri" w:cs="Arial"/>
          <w:b/>
          <w:bCs/>
          <w:color w:val="17365D"/>
        </w:rPr>
      </w:pPr>
    </w:p>
    <w:p w14:paraId="3C02FEB6" w14:textId="77777777" w:rsidR="000372E6" w:rsidRDefault="000372E6" w:rsidP="00250039">
      <w:pPr>
        <w:pStyle w:val="Ttulo3"/>
        <w:spacing w:line="240" w:lineRule="atLeast"/>
        <w:rPr>
          <w:rFonts w:ascii="Calibri" w:hAnsi="Calibri"/>
          <w:b w:val="0"/>
          <w:sz w:val="20"/>
          <w:szCs w:val="20"/>
          <w:u w:val="single"/>
        </w:rPr>
      </w:pPr>
      <w:bookmarkStart w:id="2" w:name="_Toc211760545"/>
      <w:r w:rsidRPr="001C7EB5">
        <w:rPr>
          <w:rFonts w:ascii="Calibri" w:hAnsi="Calibri"/>
          <w:sz w:val="20"/>
          <w:szCs w:val="20"/>
          <w:u w:val="single"/>
        </w:rPr>
        <w:t>Datos generales</w:t>
      </w:r>
      <w:bookmarkEnd w:id="2"/>
    </w:p>
    <w:p w14:paraId="59F262F5" w14:textId="77777777" w:rsidR="00E4202D" w:rsidRPr="001C7EB5" w:rsidRDefault="00E4202D" w:rsidP="00250039">
      <w:pPr>
        <w:suppressAutoHyphens w:val="0"/>
        <w:spacing w:line="240" w:lineRule="atLeast"/>
        <w:rPr>
          <w:rFonts w:ascii="Calibri" w:hAnsi="Calibri"/>
          <w:b/>
          <w:sz w:val="20"/>
          <w:szCs w:val="20"/>
          <w:u w:val="single"/>
        </w:rPr>
      </w:pPr>
    </w:p>
    <w:p w14:paraId="42CB3ED9" w14:textId="77777777" w:rsidR="005E0B37" w:rsidRPr="005E0B37" w:rsidRDefault="005E0B37" w:rsidP="00250039">
      <w:pPr>
        <w:suppressAutoHyphens w:val="0"/>
        <w:spacing w:line="240" w:lineRule="atLeast"/>
        <w:rPr>
          <w:rFonts w:ascii="Calibri" w:hAnsi="Calibri"/>
          <w:b/>
          <w:sz w:val="20"/>
          <w:szCs w:val="20"/>
        </w:rPr>
      </w:pPr>
    </w:p>
    <w:p w14:paraId="0A36EF9D" w14:textId="77777777" w:rsidR="000372E6" w:rsidRDefault="000372E6" w:rsidP="00250039">
      <w:pPr>
        <w:pStyle w:val="Ttulo1"/>
        <w:spacing w:before="0" w:after="0" w:line="240" w:lineRule="atLeast"/>
        <w:rPr>
          <w:rFonts w:ascii="Calibri" w:hAnsi="Calibri"/>
          <w:sz w:val="20"/>
          <w:szCs w:val="20"/>
        </w:rPr>
      </w:pPr>
      <w:bookmarkStart w:id="3" w:name="__RefHeading__1389_1275510993"/>
      <w:bookmarkStart w:id="4" w:name="__RefHeading__1391_1275510993"/>
      <w:bookmarkStart w:id="5" w:name="_Toc211760546"/>
      <w:bookmarkEnd w:id="3"/>
      <w:bookmarkEnd w:id="4"/>
      <w:r>
        <w:rPr>
          <w:rFonts w:ascii="Calibri" w:hAnsi="Calibri"/>
          <w:sz w:val="20"/>
          <w:szCs w:val="20"/>
        </w:rPr>
        <w:t>Datos del Proyecto</w:t>
      </w:r>
      <w:r w:rsidR="00EF1221">
        <w:rPr>
          <w:rFonts w:ascii="Calibri" w:hAnsi="Calibri"/>
          <w:sz w:val="20"/>
          <w:szCs w:val="20"/>
        </w:rPr>
        <w:t xml:space="preserve"> (</w:t>
      </w:r>
      <w:r w:rsidR="001C7EB5">
        <w:rPr>
          <w:rFonts w:ascii="Calibri" w:hAnsi="Calibri"/>
          <w:sz w:val="20"/>
          <w:szCs w:val="20"/>
        </w:rPr>
        <w:t>Líder</w:t>
      </w:r>
      <w:r w:rsidR="00EF1221">
        <w:rPr>
          <w:rFonts w:ascii="Calibri" w:hAnsi="Calibri"/>
          <w:sz w:val="20"/>
          <w:szCs w:val="20"/>
        </w:rPr>
        <w:t xml:space="preserve"> del proyecto)</w:t>
      </w:r>
      <w:bookmarkEnd w:id="5"/>
    </w:p>
    <w:p w14:paraId="78931946" w14:textId="77777777" w:rsidR="000372E6" w:rsidRDefault="000372E6" w:rsidP="00250039">
      <w:pPr>
        <w:spacing w:line="240" w:lineRule="atLeast"/>
      </w:pPr>
    </w:p>
    <w:tbl>
      <w:tblPr>
        <w:tblW w:w="0" w:type="auto"/>
        <w:tblInd w:w="-10" w:type="dxa"/>
        <w:tblLayout w:type="fixed"/>
        <w:tblCellMar>
          <w:top w:w="72" w:type="dxa"/>
          <w:left w:w="72" w:type="dxa"/>
          <w:bottom w:w="72" w:type="dxa"/>
          <w:right w:w="72" w:type="dxa"/>
        </w:tblCellMar>
        <w:tblLook w:val="0000" w:firstRow="0" w:lastRow="0" w:firstColumn="0" w:lastColumn="0" w:noHBand="0" w:noVBand="0"/>
      </w:tblPr>
      <w:tblGrid>
        <w:gridCol w:w="2067"/>
        <w:gridCol w:w="1984"/>
        <w:gridCol w:w="2694"/>
        <w:gridCol w:w="1387"/>
      </w:tblGrid>
      <w:tr w:rsidR="000372E6" w14:paraId="577903CB" w14:textId="77777777" w:rsidTr="00AF0EBE">
        <w:trPr>
          <w:cantSplit/>
          <w:trHeight w:val="370"/>
        </w:trPr>
        <w:tc>
          <w:tcPr>
            <w:tcW w:w="2067" w:type="dxa"/>
            <w:tcBorders>
              <w:top w:val="single" w:sz="4" w:space="0" w:color="808080"/>
              <w:left w:val="single" w:sz="4" w:space="0" w:color="808080"/>
              <w:bottom w:val="single" w:sz="4" w:space="0" w:color="808080"/>
            </w:tcBorders>
            <w:shd w:val="clear" w:color="auto" w:fill="E6E6E6"/>
          </w:tcPr>
          <w:p w14:paraId="3E3D77F5" w14:textId="77777777" w:rsidR="000372E6" w:rsidRDefault="000372E6" w:rsidP="00250039">
            <w:pPr>
              <w:snapToGrid w:val="0"/>
              <w:spacing w:line="240" w:lineRule="atLeast"/>
              <w:rPr>
                <w:rFonts w:ascii="Calibri" w:hAnsi="Calibri" w:cs="Calibri"/>
                <w:b/>
                <w:bCs/>
                <w:sz w:val="20"/>
              </w:rPr>
            </w:pPr>
            <w:r>
              <w:rPr>
                <w:rFonts w:ascii="Calibri" w:hAnsi="Calibri" w:cs="Calibri"/>
                <w:b/>
                <w:bCs/>
                <w:sz w:val="20"/>
              </w:rPr>
              <w:t xml:space="preserve">Coordinador </w:t>
            </w:r>
            <w:r w:rsidR="00715D8E">
              <w:rPr>
                <w:rFonts w:ascii="Calibri" w:hAnsi="Calibri" w:cs="Calibri"/>
                <w:b/>
                <w:bCs/>
                <w:sz w:val="20"/>
              </w:rPr>
              <w:t>del Proyecto</w:t>
            </w:r>
          </w:p>
        </w:tc>
        <w:tc>
          <w:tcPr>
            <w:tcW w:w="1984" w:type="dxa"/>
            <w:tcBorders>
              <w:top w:val="single" w:sz="4" w:space="0" w:color="808080"/>
              <w:left w:val="single" w:sz="4" w:space="0" w:color="808080"/>
              <w:bottom w:val="single" w:sz="4" w:space="0" w:color="808080"/>
            </w:tcBorders>
            <w:shd w:val="clear" w:color="auto" w:fill="E6E6E6"/>
          </w:tcPr>
          <w:p w14:paraId="572FD0A3" w14:textId="77777777" w:rsidR="000372E6" w:rsidRDefault="000372E6" w:rsidP="00250039">
            <w:pPr>
              <w:snapToGrid w:val="0"/>
              <w:spacing w:line="240" w:lineRule="atLeast"/>
              <w:rPr>
                <w:rFonts w:ascii="Calibri" w:hAnsi="Calibri" w:cs="Calibri"/>
                <w:b/>
                <w:bCs/>
                <w:sz w:val="20"/>
              </w:rPr>
            </w:pPr>
            <w:r>
              <w:rPr>
                <w:rFonts w:ascii="Calibri" w:hAnsi="Calibri" w:cs="Calibri"/>
                <w:b/>
                <w:bCs/>
                <w:sz w:val="20"/>
              </w:rPr>
              <w:t>Departamento</w:t>
            </w:r>
          </w:p>
        </w:tc>
        <w:tc>
          <w:tcPr>
            <w:tcW w:w="2694" w:type="dxa"/>
            <w:tcBorders>
              <w:top w:val="single" w:sz="4" w:space="0" w:color="808080"/>
              <w:left w:val="single" w:sz="4" w:space="0" w:color="808080"/>
              <w:bottom w:val="single" w:sz="4" w:space="0" w:color="808080"/>
            </w:tcBorders>
            <w:shd w:val="clear" w:color="auto" w:fill="E6E6E6"/>
          </w:tcPr>
          <w:p w14:paraId="6063E6DD" w14:textId="77777777" w:rsidR="000372E6" w:rsidRDefault="000372E6" w:rsidP="00250039">
            <w:pPr>
              <w:snapToGrid w:val="0"/>
              <w:spacing w:line="240" w:lineRule="atLeast"/>
              <w:rPr>
                <w:rFonts w:ascii="Calibri" w:hAnsi="Calibri" w:cs="Calibri"/>
                <w:b/>
                <w:bCs/>
                <w:sz w:val="20"/>
              </w:rPr>
            </w:pPr>
            <w:r>
              <w:rPr>
                <w:rFonts w:ascii="Calibri" w:hAnsi="Calibri" w:cs="Calibri"/>
                <w:b/>
                <w:bCs/>
                <w:sz w:val="20"/>
              </w:rPr>
              <w:t>Dueño del Proyecto</w:t>
            </w:r>
          </w:p>
        </w:tc>
        <w:tc>
          <w:tcPr>
            <w:tcW w:w="1387" w:type="dxa"/>
            <w:tcBorders>
              <w:top w:val="single" w:sz="4" w:space="0" w:color="808080"/>
              <w:left w:val="single" w:sz="4" w:space="0" w:color="808080"/>
              <w:bottom w:val="single" w:sz="4" w:space="0" w:color="808080"/>
              <w:right w:val="single" w:sz="4" w:space="0" w:color="808080"/>
            </w:tcBorders>
            <w:shd w:val="clear" w:color="auto" w:fill="E6E6E6"/>
          </w:tcPr>
          <w:p w14:paraId="739C8A78" w14:textId="77777777" w:rsidR="000372E6" w:rsidRDefault="000372E6" w:rsidP="00250039">
            <w:pPr>
              <w:snapToGrid w:val="0"/>
              <w:spacing w:line="240" w:lineRule="atLeast"/>
              <w:rPr>
                <w:rFonts w:ascii="Calibri" w:hAnsi="Calibri" w:cs="Calibri"/>
                <w:b/>
                <w:bCs/>
                <w:sz w:val="20"/>
              </w:rPr>
            </w:pPr>
            <w:r>
              <w:rPr>
                <w:rFonts w:ascii="Calibri" w:hAnsi="Calibri" w:cs="Calibri"/>
                <w:b/>
                <w:bCs/>
                <w:sz w:val="20"/>
              </w:rPr>
              <w:t>Departamento</w:t>
            </w:r>
          </w:p>
        </w:tc>
      </w:tr>
      <w:tr w:rsidR="006D4046" w:rsidRPr="006D4046" w14:paraId="3469AA55" w14:textId="77777777" w:rsidTr="00AF0EBE">
        <w:trPr>
          <w:cantSplit/>
          <w:trHeight w:val="370"/>
        </w:trPr>
        <w:tc>
          <w:tcPr>
            <w:tcW w:w="2067" w:type="dxa"/>
            <w:tcBorders>
              <w:top w:val="single" w:sz="4" w:space="0" w:color="808080"/>
              <w:left w:val="single" w:sz="4" w:space="0" w:color="808080"/>
              <w:bottom w:val="single" w:sz="4" w:space="0" w:color="808080"/>
            </w:tcBorders>
            <w:shd w:val="clear" w:color="auto" w:fill="FFFFFF"/>
          </w:tcPr>
          <w:p w14:paraId="589379A8" w14:textId="77777777" w:rsidR="006D4046" w:rsidRPr="00715D8E" w:rsidRDefault="00715D8E" w:rsidP="00250039">
            <w:pPr>
              <w:spacing w:line="240" w:lineRule="atLeast"/>
              <w:rPr>
                <w:rFonts w:ascii="Calibri" w:hAnsi="Calibri"/>
                <w:sz w:val="22"/>
              </w:rPr>
            </w:pPr>
            <w:r w:rsidRPr="00715D8E">
              <w:rPr>
                <w:rFonts w:ascii="Calibri" w:hAnsi="Calibri"/>
                <w:sz w:val="22"/>
              </w:rPr>
              <w:t>J</w:t>
            </w:r>
            <w:r w:rsidR="00AF0EBE">
              <w:rPr>
                <w:rFonts w:ascii="Calibri" w:hAnsi="Calibri"/>
                <w:sz w:val="22"/>
              </w:rPr>
              <w:t xml:space="preserve">onathan </w:t>
            </w:r>
            <w:r w:rsidR="00EC1744">
              <w:rPr>
                <w:rFonts w:ascii="Calibri" w:hAnsi="Calibri"/>
                <w:sz w:val="22"/>
              </w:rPr>
              <w:t>Samuel V</w:t>
            </w:r>
            <w:r w:rsidR="00AF0EBE">
              <w:rPr>
                <w:rFonts w:ascii="Calibri" w:hAnsi="Calibri"/>
                <w:sz w:val="22"/>
              </w:rPr>
              <w:t>illeda</w:t>
            </w:r>
            <w:r w:rsidR="00EC1744">
              <w:rPr>
                <w:rFonts w:ascii="Calibri" w:hAnsi="Calibri"/>
                <w:sz w:val="22"/>
              </w:rPr>
              <w:t xml:space="preserve"> Pérez</w:t>
            </w:r>
          </w:p>
        </w:tc>
        <w:tc>
          <w:tcPr>
            <w:tcW w:w="1984" w:type="dxa"/>
            <w:tcBorders>
              <w:top w:val="single" w:sz="4" w:space="0" w:color="808080"/>
              <w:left w:val="single" w:sz="4" w:space="0" w:color="808080"/>
              <w:bottom w:val="single" w:sz="4" w:space="0" w:color="808080"/>
            </w:tcBorders>
            <w:shd w:val="clear" w:color="auto" w:fill="FFFFFF"/>
          </w:tcPr>
          <w:p w14:paraId="2CAF05FD" w14:textId="77777777" w:rsidR="006D4046" w:rsidRPr="00715D8E" w:rsidRDefault="00AF0EBE" w:rsidP="00250039">
            <w:pPr>
              <w:spacing w:line="240" w:lineRule="atLeast"/>
              <w:jc w:val="center"/>
              <w:rPr>
                <w:rFonts w:ascii="Calibri" w:hAnsi="Calibri"/>
                <w:sz w:val="22"/>
              </w:rPr>
            </w:pPr>
            <w:proofErr w:type="spellStart"/>
            <w:r>
              <w:rPr>
                <w:rFonts w:ascii="Calibri" w:hAnsi="Calibri"/>
                <w:sz w:val="22"/>
              </w:rPr>
              <w:t>Ingenieria</w:t>
            </w:r>
            <w:proofErr w:type="spellEnd"/>
            <w:r>
              <w:rPr>
                <w:rFonts w:ascii="Calibri" w:hAnsi="Calibri"/>
                <w:sz w:val="22"/>
              </w:rPr>
              <w:t xml:space="preserve"> de Software</w:t>
            </w:r>
          </w:p>
        </w:tc>
        <w:tc>
          <w:tcPr>
            <w:tcW w:w="2694" w:type="dxa"/>
            <w:tcBorders>
              <w:top w:val="single" w:sz="4" w:space="0" w:color="808080"/>
              <w:left w:val="single" w:sz="4" w:space="0" w:color="808080"/>
              <w:bottom w:val="single" w:sz="4" w:space="0" w:color="808080"/>
            </w:tcBorders>
            <w:shd w:val="clear" w:color="auto" w:fill="FFFFFF"/>
          </w:tcPr>
          <w:p w14:paraId="51857A39" w14:textId="77777777" w:rsidR="006D4046" w:rsidRPr="00715D8E" w:rsidRDefault="00AF0EBE" w:rsidP="00250039">
            <w:pPr>
              <w:spacing w:line="240" w:lineRule="atLeast"/>
              <w:rPr>
                <w:rFonts w:ascii="Calibri" w:hAnsi="Calibri"/>
                <w:sz w:val="22"/>
              </w:rPr>
            </w:pPr>
            <w:proofErr w:type="spellStart"/>
            <w:r>
              <w:rPr>
                <w:rFonts w:ascii="Calibri" w:hAnsi="Calibri"/>
                <w:sz w:val="22"/>
              </w:rPr>
              <w:t>Villedas</w:t>
            </w:r>
            <w:proofErr w:type="spellEnd"/>
          </w:p>
        </w:tc>
        <w:tc>
          <w:tcPr>
            <w:tcW w:w="1387" w:type="dxa"/>
            <w:tcBorders>
              <w:top w:val="single" w:sz="4" w:space="0" w:color="808080"/>
              <w:left w:val="single" w:sz="4" w:space="0" w:color="808080"/>
              <w:bottom w:val="single" w:sz="4" w:space="0" w:color="808080"/>
              <w:right w:val="single" w:sz="4" w:space="0" w:color="808080"/>
            </w:tcBorders>
            <w:shd w:val="clear" w:color="auto" w:fill="FFFFFF"/>
          </w:tcPr>
          <w:p w14:paraId="08AEC935" w14:textId="77777777" w:rsidR="006D4046" w:rsidRPr="00715D8E" w:rsidRDefault="00AF0EBE" w:rsidP="00250039">
            <w:pPr>
              <w:spacing w:line="240" w:lineRule="atLeast"/>
              <w:rPr>
                <w:rFonts w:ascii="Calibri" w:hAnsi="Calibri"/>
                <w:sz w:val="22"/>
              </w:rPr>
            </w:pPr>
            <w:r>
              <w:rPr>
                <w:rFonts w:ascii="Calibri" w:hAnsi="Calibri"/>
                <w:sz w:val="22"/>
              </w:rPr>
              <w:t>desarrollo</w:t>
            </w:r>
          </w:p>
        </w:tc>
      </w:tr>
    </w:tbl>
    <w:p w14:paraId="54B83B92" w14:textId="77777777" w:rsidR="001C7EB5" w:rsidRDefault="001C7EB5" w:rsidP="00250039">
      <w:pPr>
        <w:pStyle w:val="Ttulo1"/>
        <w:spacing w:before="0" w:after="0" w:line="240" w:lineRule="atLeast"/>
        <w:rPr>
          <w:rFonts w:ascii="Calibri" w:hAnsi="Calibri"/>
          <w:sz w:val="20"/>
          <w:szCs w:val="20"/>
        </w:rPr>
      </w:pPr>
      <w:bookmarkStart w:id="6" w:name="__RefHeading__1393_1275510993"/>
      <w:bookmarkEnd w:id="6"/>
    </w:p>
    <w:p w14:paraId="3AD22ED3" w14:textId="77777777" w:rsidR="000372E6" w:rsidRDefault="000372E6" w:rsidP="00250039">
      <w:pPr>
        <w:pStyle w:val="Ttulo1"/>
        <w:spacing w:before="0" w:after="0" w:line="240" w:lineRule="atLeast"/>
        <w:rPr>
          <w:rFonts w:ascii="Calibri" w:hAnsi="Calibri"/>
          <w:sz w:val="20"/>
          <w:szCs w:val="20"/>
        </w:rPr>
      </w:pPr>
      <w:bookmarkStart w:id="7" w:name="_Toc211760547"/>
      <w:r>
        <w:rPr>
          <w:rFonts w:ascii="Calibri" w:hAnsi="Calibri"/>
          <w:sz w:val="20"/>
          <w:szCs w:val="20"/>
        </w:rPr>
        <w:t>Áreas Técnicas Involucradas</w:t>
      </w:r>
      <w:bookmarkEnd w:id="7"/>
    </w:p>
    <w:tbl>
      <w:tblPr>
        <w:tblW w:w="0" w:type="auto"/>
        <w:tblInd w:w="-10" w:type="dxa"/>
        <w:tblLayout w:type="fixed"/>
        <w:tblCellMar>
          <w:top w:w="72" w:type="dxa"/>
          <w:left w:w="72" w:type="dxa"/>
          <w:bottom w:w="72" w:type="dxa"/>
          <w:right w:w="72" w:type="dxa"/>
        </w:tblCellMar>
        <w:tblLook w:val="0000" w:firstRow="0" w:lastRow="0" w:firstColumn="0" w:lastColumn="0" w:noHBand="0" w:noVBand="0"/>
      </w:tblPr>
      <w:tblGrid>
        <w:gridCol w:w="2409"/>
        <w:gridCol w:w="5690"/>
      </w:tblGrid>
      <w:tr w:rsidR="000372E6" w14:paraId="171F8261" w14:textId="77777777">
        <w:trPr>
          <w:cantSplit/>
          <w:trHeight w:val="370"/>
        </w:trPr>
        <w:tc>
          <w:tcPr>
            <w:tcW w:w="2409" w:type="dxa"/>
            <w:tcBorders>
              <w:top w:val="single" w:sz="4" w:space="0" w:color="808080"/>
              <w:left w:val="single" w:sz="4" w:space="0" w:color="808080"/>
              <w:bottom w:val="single" w:sz="4" w:space="0" w:color="808080"/>
            </w:tcBorders>
            <w:shd w:val="clear" w:color="auto" w:fill="E6E6E6"/>
          </w:tcPr>
          <w:p w14:paraId="2C5B25E0" w14:textId="77777777" w:rsidR="000372E6" w:rsidRDefault="000372E6" w:rsidP="00250039">
            <w:pPr>
              <w:snapToGrid w:val="0"/>
              <w:spacing w:line="240" w:lineRule="atLeast"/>
              <w:rPr>
                <w:rFonts w:ascii="Calibri" w:hAnsi="Calibri" w:cs="Calibri"/>
                <w:b/>
                <w:bCs/>
                <w:sz w:val="20"/>
              </w:rPr>
            </w:pPr>
            <w:r>
              <w:rPr>
                <w:rFonts w:ascii="Calibri" w:hAnsi="Calibri" w:cs="Calibri"/>
                <w:b/>
                <w:bCs/>
                <w:sz w:val="20"/>
              </w:rPr>
              <w:t>Área</w:t>
            </w:r>
          </w:p>
        </w:tc>
        <w:tc>
          <w:tcPr>
            <w:tcW w:w="5690" w:type="dxa"/>
            <w:tcBorders>
              <w:top w:val="single" w:sz="4" w:space="0" w:color="808080"/>
              <w:left w:val="single" w:sz="4" w:space="0" w:color="808080"/>
              <w:bottom w:val="single" w:sz="4" w:space="0" w:color="808080"/>
              <w:right w:val="single" w:sz="4" w:space="0" w:color="808080"/>
            </w:tcBorders>
            <w:shd w:val="clear" w:color="auto" w:fill="E6E6E6"/>
          </w:tcPr>
          <w:p w14:paraId="3FC8D851" w14:textId="77777777" w:rsidR="000372E6" w:rsidRDefault="000372E6" w:rsidP="00250039">
            <w:pPr>
              <w:snapToGrid w:val="0"/>
              <w:spacing w:line="240" w:lineRule="atLeast"/>
              <w:rPr>
                <w:rFonts w:ascii="Calibri" w:hAnsi="Calibri" w:cs="Calibri"/>
                <w:b/>
                <w:bCs/>
                <w:sz w:val="20"/>
              </w:rPr>
            </w:pPr>
            <w:r>
              <w:rPr>
                <w:rFonts w:ascii="Calibri" w:hAnsi="Calibri" w:cs="Calibri"/>
                <w:b/>
                <w:bCs/>
                <w:sz w:val="20"/>
              </w:rPr>
              <w:t>Encargado</w:t>
            </w:r>
          </w:p>
        </w:tc>
      </w:tr>
      <w:tr w:rsidR="000372E6" w14:paraId="759E7969" w14:textId="77777777">
        <w:trPr>
          <w:cantSplit/>
          <w:trHeight w:val="370"/>
        </w:trPr>
        <w:tc>
          <w:tcPr>
            <w:tcW w:w="2409" w:type="dxa"/>
            <w:tcBorders>
              <w:top w:val="single" w:sz="4" w:space="0" w:color="808080"/>
              <w:left w:val="single" w:sz="4" w:space="0" w:color="808080"/>
              <w:bottom w:val="single" w:sz="4" w:space="0" w:color="808080"/>
            </w:tcBorders>
            <w:shd w:val="clear" w:color="auto" w:fill="FFFFFF"/>
          </w:tcPr>
          <w:p w14:paraId="2ED98CBF" w14:textId="77777777" w:rsidR="000372E6" w:rsidRDefault="00AF0EBE" w:rsidP="00250039">
            <w:pPr>
              <w:spacing w:line="240" w:lineRule="atLeast"/>
              <w:rPr>
                <w:rFonts w:ascii="Calibri" w:hAnsi="Calibri" w:cs="Calibri"/>
                <w:sz w:val="20"/>
              </w:rPr>
            </w:pPr>
            <w:proofErr w:type="spellStart"/>
            <w:r>
              <w:rPr>
                <w:rFonts w:ascii="Calibri" w:hAnsi="Calibri"/>
                <w:sz w:val="22"/>
              </w:rPr>
              <w:t>Ingenieria</w:t>
            </w:r>
            <w:proofErr w:type="spellEnd"/>
            <w:r>
              <w:rPr>
                <w:rFonts w:ascii="Calibri" w:hAnsi="Calibri"/>
                <w:sz w:val="22"/>
              </w:rPr>
              <w:t xml:space="preserve"> de Software</w:t>
            </w:r>
          </w:p>
        </w:tc>
        <w:tc>
          <w:tcPr>
            <w:tcW w:w="5690" w:type="dxa"/>
            <w:tcBorders>
              <w:top w:val="single" w:sz="4" w:space="0" w:color="808080"/>
              <w:left w:val="single" w:sz="4" w:space="0" w:color="808080"/>
              <w:bottom w:val="single" w:sz="4" w:space="0" w:color="808080"/>
              <w:right w:val="single" w:sz="4" w:space="0" w:color="808080"/>
            </w:tcBorders>
            <w:shd w:val="clear" w:color="auto" w:fill="FFFFFF"/>
          </w:tcPr>
          <w:p w14:paraId="6AF93621" w14:textId="77777777" w:rsidR="000372E6" w:rsidRDefault="00EC1744" w:rsidP="00250039">
            <w:pPr>
              <w:spacing w:line="240" w:lineRule="atLeast"/>
              <w:rPr>
                <w:rFonts w:ascii="Calibri" w:hAnsi="Calibri" w:cs="Calibri"/>
                <w:sz w:val="20"/>
              </w:rPr>
            </w:pPr>
            <w:r w:rsidRPr="00715D8E">
              <w:rPr>
                <w:rFonts w:ascii="Calibri" w:hAnsi="Calibri"/>
                <w:sz w:val="22"/>
              </w:rPr>
              <w:t>J</w:t>
            </w:r>
            <w:r>
              <w:rPr>
                <w:rFonts w:ascii="Calibri" w:hAnsi="Calibri"/>
                <w:sz w:val="22"/>
              </w:rPr>
              <w:t>onathan Samuel Villeda Pérez</w:t>
            </w:r>
          </w:p>
        </w:tc>
      </w:tr>
      <w:tr w:rsidR="000372E6" w14:paraId="2AF960AE" w14:textId="77777777">
        <w:trPr>
          <w:cantSplit/>
          <w:trHeight w:val="370"/>
        </w:trPr>
        <w:tc>
          <w:tcPr>
            <w:tcW w:w="2409" w:type="dxa"/>
            <w:tcBorders>
              <w:top w:val="single" w:sz="4" w:space="0" w:color="808080"/>
              <w:left w:val="single" w:sz="4" w:space="0" w:color="808080"/>
              <w:bottom w:val="single" w:sz="4" w:space="0" w:color="808080"/>
            </w:tcBorders>
            <w:shd w:val="clear" w:color="auto" w:fill="FFFFFF"/>
          </w:tcPr>
          <w:p w14:paraId="5BA4A0DC" w14:textId="77777777" w:rsidR="000372E6" w:rsidRDefault="00AF0EBE" w:rsidP="00250039">
            <w:pPr>
              <w:spacing w:line="240" w:lineRule="atLeast"/>
              <w:rPr>
                <w:rFonts w:ascii="Calibri" w:hAnsi="Calibri" w:cs="Calibri"/>
                <w:sz w:val="20"/>
              </w:rPr>
            </w:pPr>
            <w:proofErr w:type="spellStart"/>
            <w:r>
              <w:rPr>
                <w:rFonts w:ascii="Calibri" w:hAnsi="Calibri"/>
                <w:sz w:val="22"/>
              </w:rPr>
              <w:t>Ingenieria</w:t>
            </w:r>
            <w:proofErr w:type="spellEnd"/>
            <w:r>
              <w:rPr>
                <w:rFonts w:ascii="Calibri" w:hAnsi="Calibri"/>
                <w:sz w:val="22"/>
              </w:rPr>
              <w:t xml:space="preserve"> de Software</w:t>
            </w:r>
          </w:p>
        </w:tc>
        <w:tc>
          <w:tcPr>
            <w:tcW w:w="5690" w:type="dxa"/>
            <w:tcBorders>
              <w:top w:val="single" w:sz="4" w:space="0" w:color="808080"/>
              <w:left w:val="single" w:sz="4" w:space="0" w:color="808080"/>
              <w:bottom w:val="single" w:sz="4" w:space="0" w:color="808080"/>
              <w:right w:val="single" w:sz="4" w:space="0" w:color="808080"/>
            </w:tcBorders>
            <w:shd w:val="clear" w:color="auto" w:fill="FFFFFF"/>
          </w:tcPr>
          <w:p w14:paraId="55BC1188" w14:textId="77777777" w:rsidR="000372E6" w:rsidRDefault="00AF0EBE" w:rsidP="00250039">
            <w:pPr>
              <w:spacing w:line="240" w:lineRule="atLeast"/>
              <w:rPr>
                <w:rFonts w:ascii="Calibri" w:hAnsi="Calibri" w:cs="Calibri"/>
                <w:sz w:val="20"/>
              </w:rPr>
            </w:pPr>
            <w:proofErr w:type="spellStart"/>
            <w:r>
              <w:rPr>
                <w:rFonts w:ascii="Calibri" w:hAnsi="Calibri" w:cs="Calibri"/>
                <w:sz w:val="20"/>
              </w:rPr>
              <w:t>Jose</w:t>
            </w:r>
            <w:proofErr w:type="spellEnd"/>
            <w:r>
              <w:rPr>
                <w:rFonts w:ascii="Calibri" w:hAnsi="Calibri" w:cs="Calibri"/>
                <w:sz w:val="20"/>
              </w:rPr>
              <w:t xml:space="preserve"> </w:t>
            </w:r>
            <w:r w:rsidR="00CE2222">
              <w:rPr>
                <w:rFonts w:ascii="Calibri" w:hAnsi="Calibri" w:cs="Calibri"/>
                <w:sz w:val="20"/>
              </w:rPr>
              <w:t xml:space="preserve">David Florián </w:t>
            </w:r>
          </w:p>
        </w:tc>
      </w:tr>
    </w:tbl>
    <w:p w14:paraId="3BFEB79F" w14:textId="77777777" w:rsidR="001C7EB5" w:rsidRDefault="001C7EB5" w:rsidP="00250039">
      <w:pPr>
        <w:pStyle w:val="Ttulo1"/>
        <w:spacing w:before="0" w:after="0" w:line="240" w:lineRule="atLeast"/>
        <w:rPr>
          <w:rFonts w:ascii="Calibri" w:hAnsi="Calibri"/>
          <w:sz w:val="20"/>
          <w:szCs w:val="20"/>
        </w:rPr>
      </w:pPr>
      <w:bookmarkStart w:id="8" w:name="__RefHeading__1395_1275510993"/>
      <w:bookmarkEnd w:id="8"/>
    </w:p>
    <w:p w14:paraId="35D72262" w14:textId="77777777" w:rsidR="000372E6" w:rsidRDefault="000372E6" w:rsidP="00250039">
      <w:pPr>
        <w:spacing w:line="240" w:lineRule="atLeast"/>
      </w:pPr>
    </w:p>
    <w:p w14:paraId="194ED85B" w14:textId="77777777" w:rsidR="000A2936" w:rsidRPr="00F54A5D" w:rsidRDefault="000A2936" w:rsidP="00250039">
      <w:pPr>
        <w:pStyle w:val="Ttulo3"/>
        <w:spacing w:line="240" w:lineRule="atLeast"/>
        <w:rPr>
          <w:rFonts w:ascii="Calibri" w:hAnsi="Calibri"/>
          <w:sz w:val="20"/>
          <w:szCs w:val="20"/>
          <w:u w:val="single"/>
        </w:rPr>
      </w:pPr>
      <w:bookmarkStart w:id="9" w:name="_Toc211760548"/>
      <w:r>
        <w:rPr>
          <w:rFonts w:ascii="Calibri" w:hAnsi="Calibri"/>
          <w:sz w:val="20"/>
          <w:szCs w:val="20"/>
          <w:u w:val="single"/>
        </w:rPr>
        <w:t>Desarrollos Realizados:</w:t>
      </w:r>
      <w:bookmarkEnd w:id="9"/>
    </w:p>
    <w:p w14:paraId="00CECADE" w14:textId="77777777" w:rsidR="00934AA1" w:rsidRPr="00F54A5D" w:rsidRDefault="00934AA1" w:rsidP="00250039">
      <w:pPr>
        <w:pStyle w:val="Ttulo3"/>
        <w:spacing w:line="240" w:lineRule="atLeast"/>
        <w:rPr>
          <w:rFonts w:ascii="Calibri" w:hAnsi="Calibri"/>
          <w:sz w:val="20"/>
          <w:szCs w:val="20"/>
        </w:rPr>
      </w:pPr>
      <w:bookmarkStart w:id="10" w:name="_Toc211760549"/>
      <w:proofErr w:type="spellStart"/>
      <w:r w:rsidRPr="00F54A5D">
        <w:rPr>
          <w:rFonts w:ascii="Calibri" w:hAnsi="Calibri"/>
          <w:sz w:val="20"/>
          <w:szCs w:val="20"/>
        </w:rPr>
        <w:t>Versionamiento</w:t>
      </w:r>
      <w:proofErr w:type="spellEnd"/>
      <w:r w:rsidRPr="00F54A5D">
        <w:rPr>
          <w:rFonts w:ascii="Calibri" w:hAnsi="Calibri"/>
          <w:sz w:val="20"/>
          <w:szCs w:val="20"/>
        </w:rPr>
        <w:t>:</w:t>
      </w:r>
      <w:bookmarkEnd w:id="10"/>
    </w:p>
    <w:p w14:paraId="184955C8" w14:textId="77777777" w:rsidR="00F54A5D" w:rsidRPr="00135750" w:rsidRDefault="00F54A5D" w:rsidP="00250039">
      <w:pPr>
        <w:pStyle w:val="Ttulo1"/>
        <w:spacing w:before="0" w:after="0" w:line="240" w:lineRule="atLeast"/>
        <w:rPr>
          <w:sz w:val="24"/>
          <w:szCs w:val="24"/>
        </w:rPr>
      </w:pPr>
    </w:p>
    <w:tbl>
      <w:tblPr>
        <w:tblW w:w="7782"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0" w:type="dxa"/>
          <w:bottom w:w="72" w:type="dxa"/>
          <w:right w:w="72" w:type="dxa"/>
        </w:tblCellMar>
        <w:tblLook w:val="0000" w:firstRow="0" w:lastRow="0" w:firstColumn="0" w:lastColumn="0" w:noHBand="0" w:noVBand="0"/>
      </w:tblPr>
      <w:tblGrid>
        <w:gridCol w:w="1265"/>
        <w:gridCol w:w="1111"/>
        <w:gridCol w:w="1936"/>
        <w:gridCol w:w="1887"/>
        <w:gridCol w:w="1583"/>
      </w:tblGrid>
      <w:tr w:rsidR="004D04FC" w14:paraId="2BC76B70" w14:textId="77777777" w:rsidTr="00D11173">
        <w:trPr>
          <w:cantSplit/>
          <w:trHeight w:val="381"/>
        </w:trPr>
        <w:tc>
          <w:tcPr>
            <w:tcW w:w="1265" w:type="dxa"/>
            <w:shd w:val="clear" w:color="auto" w:fill="E6E6E6"/>
            <w:tcMar>
              <w:left w:w="0" w:type="dxa"/>
            </w:tcMar>
          </w:tcPr>
          <w:p w14:paraId="506C96CC" w14:textId="77777777" w:rsidR="004D04FC" w:rsidRPr="00F54A5D" w:rsidRDefault="004D04FC" w:rsidP="00250039">
            <w:pPr>
              <w:snapToGrid w:val="0"/>
              <w:spacing w:line="240" w:lineRule="atLeast"/>
              <w:jc w:val="center"/>
              <w:rPr>
                <w:rFonts w:ascii="Calibri" w:hAnsi="Calibri" w:cs="Arial"/>
              </w:rPr>
            </w:pPr>
            <w:r w:rsidRPr="00F54A5D">
              <w:rPr>
                <w:rFonts w:ascii="Calibri" w:hAnsi="Calibri" w:cs="Arial"/>
                <w:b/>
                <w:bCs/>
                <w:sz w:val="20"/>
              </w:rPr>
              <w:t>Fecha</w:t>
            </w:r>
          </w:p>
        </w:tc>
        <w:tc>
          <w:tcPr>
            <w:tcW w:w="1111" w:type="dxa"/>
            <w:shd w:val="clear" w:color="auto" w:fill="E6E6E6"/>
            <w:tcMar>
              <w:left w:w="0" w:type="dxa"/>
            </w:tcMar>
          </w:tcPr>
          <w:p w14:paraId="70E1FDD7" w14:textId="77777777" w:rsidR="004D04FC" w:rsidRPr="00F54A5D" w:rsidRDefault="004D04FC" w:rsidP="00250039">
            <w:pPr>
              <w:snapToGrid w:val="0"/>
              <w:spacing w:line="240" w:lineRule="atLeast"/>
              <w:jc w:val="center"/>
              <w:rPr>
                <w:rFonts w:ascii="Calibri" w:hAnsi="Calibri" w:cs="Arial"/>
              </w:rPr>
            </w:pPr>
            <w:r w:rsidRPr="00F54A5D">
              <w:rPr>
                <w:rFonts w:ascii="Calibri" w:hAnsi="Calibri" w:cs="Arial"/>
                <w:b/>
                <w:bCs/>
                <w:sz w:val="20"/>
              </w:rPr>
              <w:t>Versión</w:t>
            </w:r>
          </w:p>
        </w:tc>
        <w:tc>
          <w:tcPr>
            <w:tcW w:w="1936" w:type="dxa"/>
            <w:shd w:val="clear" w:color="auto" w:fill="E6E6E6"/>
            <w:tcMar>
              <w:left w:w="0" w:type="dxa"/>
            </w:tcMar>
          </w:tcPr>
          <w:p w14:paraId="28D40EA7" w14:textId="77777777" w:rsidR="004D04FC" w:rsidRPr="00F54A5D" w:rsidRDefault="004D04FC" w:rsidP="00250039">
            <w:pPr>
              <w:snapToGrid w:val="0"/>
              <w:spacing w:line="240" w:lineRule="atLeast"/>
              <w:jc w:val="center"/>
              <w:rPr>
                <w:rFonts w:ascii="Calibri" w:hAnsi="Calibri" w:cs="Arial"/>
              </w:rPr>
            </w:pPr>
            <w:r w:rsidRPr="00F54A5D">
              <w:rPr>
                <w:rFonts w:ascii="Calibri" w:hAnsi="Calibri" w:cs="Arial"/>
                <w:b/>
                <w:bCs/>
                <w:sz w:val="20"/>
              </w:rPr>
              <w:t>Descripción</w:t>
            </w:r>
          </w:p>
        </w:tc>
        <w:tc>
          <w:tcPr>
            <w:tcW w:w="1887" w:type="dxa"/>
            <w:shd w:val="clear" w:color="auto" w:fill="D9D9D9"/>
          </w:tcPr>
          <w:p w14:paraId="6A42E5B9" w14:textId="1016D7B6" w:rsidR="004D04FC" w:rsidRPr="00F54A5D" w:rsidRDefault="004D04FC" w:rsidP="00250039">
            <w:pPr>
              <w:snapToGrid w:val="0"/>
              <w:spacing w:line="240" w:lineRule="atLeast"/>
              <w:jc w:val="center"/>
              <w:rPr>
                <w:rFonts w:ascii="Calibri" w:hAnsi="Calibri" w:cs="Arial"/>
                <w:b/>
                <w:bCs/>
                <w:sz w:val="20"/>
              </w:rPr>
            </w:pPr>
            <w:r>
              <w:rPr>
                <w:rFonts w:ascii="Calibri" w:hAnsi="Calibri" w:cs="Arial"/>
                <w:b/>
                <w:bCs/>
                <w:sz w:val="20"/>
              </w:rPr>
              <w:t>Auto</w:t>
            </w:r>
            <w:r w:rsidR="00D11173">
              <w:rPr>
                <w:rFonts w:ascii="Calibri" w:hAnsi="Calibri" w:cs="Arial"/>
                <w:b/>
                <w:bCs/>
                <w:sz w:val="20"/>
              </w:rPr>
              <w:t>r</w:t>
            </w:r>
            <w:r>
              <w:rPr>
                <w:rFonts w:ascii="Calibri" w:hAnsi="Calibri" w:cs="Arial"/>
                <w:b/>
                <w:bCs/>
                <w:sz w:val="20"/>
              </w:rPr>
              <w:t>(es)</w:t>
            </w:r>
          </w:p>
        </w:tc>
        <w:tc>
          <w:tcPr>
            <w:tcW w:w="1583" w:type="dxa"/>
            <w:shd w:val="clear" w:color="auto" w:fill="D9D9D9"/>
          </w:tcPr>
          <w:p w14:paraId="2373C7DF" w14:textId="59C0EDC4" w:rsidR="004D04FC" w:rsidRPr="00F54A5D" w:rsidRDefault="00D11173" w:rsidP="00250039">
            <w:pPr>
              <w:snapToGrid w:val="0"/>
              <w:spacing w:line="240" w:lineRule="atLeast"/>
              <w:jc w:val="center"/>
              <w:rPr>
                <w:rFonts w:ascii="Calibri" w:hAnsi="Calibri" w:cs="Arial"/>
                <w:b/>
                <w:bCs/>
                <w:sz w:val="20"/>
              </w:rPr>
            </w:pPr>
            <w:r>
              <w:rPr>
                <w:rFonts w:ascii="Calibri" w:hAnsi="Calibri" w:cs="Arial"/>
                <w:b/>
                <w:bCs/>
                <w:sz w:val="20"/>
              </w:rPr>
              <w:t>Profesión</w:t>
            </w:r>
          </w:p>
        </w:tc>
      </w:tr>
      <w:tr w:rsidR="004D04FC" w14:paraId="620E6977" w14:textId="77777777" w:rsidTr="00D11173">
        <w:trPr>
          <w:cantSplit/>
          <w:trHeight w:val="381"/>
        </w:trPr>
        <w:tc>
          <w:tcPr>
            <w:tcW w:w="1265" w:type="dxa"/>
            <w:tcMar>
              <w:left w:w="0" w:type="dxa"/>
            </w:tcMar>
          </w:tcPr>
          <w:p w14:paraId="1C716EB9" w14:textId="77777777" w:rsidR="004D04FC" w:rsidRPr="003A581D" w:rsidRDefault="004D04FC" w:rsidP="00250039">
            <w:pPr>
              <w:snapToGrid w:val="0"/>
              <w:spacing w:line="240" w:lineRule="atLeast"/>
              <w:jc w:val="center"/>
              <w:rPr>
                <w:rFonts w:ascii="Calibri" w:hAnsi="Calibri" w:cs="Arial"/>
                <w:sz w:val="22"/>
              </w:rPr>
            </w:pPr>
            <w:r>
              <w:rPr>
                <w:rFonts w:ascii="Calibri" w:hAnsi="Calibri" w:cs="Arial"/>
                <w:bCs/>
                <w:sz w:val="22"/>
              </w:rPr>
              <w:t>02</w:t>
            </w:r>
            <w:r w:rsidRPr="003A581D">
              <w:rPr>
                <w:rFonts w:ascii="Calibri" w:hAnsi="Calibri" w:cs="Arial"/>
                <w:bCs/>
                <w:sz w:val="22"/>
              </w:rPr>
              <w:t>/</w:t>
            </w:r>
            <w:r>
              <w:rPr>
                <w:rFonts w:ascii="Calibri" w:hAnsi="Calibri" w:cs="Arial"/>
                <w:bCs/>
                <w:sz w:val="22"/>
              </w:rPr>
              <w:t>10/2025</w:t>
            </w:r>
          </w:p>
        </w:tc>
        <w:tc>
          <w:tcPr>
            <w:tcW w:w="1111" w:type="dxa"/>
            <w:tcMar>
              <w:left w:w="0" w:type="dxa"/>
            </w:tcMar>
          </w:tcPr>
          <w:p w14:paraId="46B16A2D" w14:textId="77777777" w:rsidR="004D04FC" w:rsidRPr="003A581D" w:rsidRDefault="004D04FC" w:rsidP="00250039">
            <w:pPr>
              <w:snapToGrid w:val="0"/>
              <w:spacing w:line="240" w:lineRule="atLeast"/>
              <w:jc w:val="center"/>
              <w:rPr>
                <w:rFonts w:ascii="Calibri" w:hAnsi="Calibri" w:cs="Arial"/>
                <w:sz w:val="22"/>
              </w:rPr>
            </w:pPr>
            <w:r w:rsidRPr="003A581D">
              <w:rPr>
                <w:rFonts w:ascii="Calibri" w:hAnsi="Calibri" w:cs="Arial"/>
                <w:bCs/>
                <w:sz w:val="22"/>
              </w:rPr>
              <w:t>1.0</w:t>
            </w:r>
          </w:p>
        </w:tc>
        <w:tc>
          <w:tcPr>
            <w:tcW w:w="1936" w:type="dxa"/>
            <w:tcMar>
              <w:left w:w="0" w:type="dxa"/>
            </w:tcMar>
          </w:tcPr>
          <w:p w14:paraId="1F431851" w14:textId="77777777" w:rsidR="004D04FC" w:rsidRPr="003A581D" w:rsidRDefault="004D04FC" w:rsidP="00250039">
            <w:pPr>
              <w:snapToGrid w:val="0"/>
              <w:spacing w:line="240" w:lineRule="atLeast"/>
              <w:jc w:val="center"/>
              <w:rPr>
                <w:rFonts w:ascii="Calibri" w:hAnsi="Calibri" w:cs="Arial"/>
                <w:sz w:val="22"/>
              </w:rPr>
            </w:pPr>
            <w:r>
              <w:rPr>
                <w:rFonts w:ascii="Calibri" w:hAnsi="Calibri" w:cs="Arial"/>
                <w:bCs/>
                <w:sz w:val="22"/>
              </w:rPr>
              <w:t>Creación Inicial</w:t>
            </w:r>
          </w:p>
        </w:tc>
        <w:tc>
          <w:tcPr>
            <w:tcW w:w="1887" w:type="dxa"/>
          </w:tcPr>
          <w:p w14:paraId="6C089857" w14:textId="77777777" w:rsidR="004D04FC" w:rsidRDefault="004D04FC" w:rsidP="00250039">
            <w:pPr>
              <w:snapToGrid w:val="0"/>
              <w:spacing w:line="240" w:lineRule="atLeast"/>
              <w:jc w:val="center"/>
              <w:rPr>
                <w:rFonts w:ascii="Calibri" w:hAnsi="Calibri" w:cs="Arial"/>
                <w:bCs/>
                <w:sz w:val="22"/>
              </w:rPr>
            </w:pPr>
            <w:r>
              <w:rPr>
                <w:rFonts w:ascii="Calibri" w:hAnsi="Calibri" w:cs="Arial"/>
                <w:bCs/>
                <w:sz w:val="22"/>
              </w:rPr>
              <w:t>Jonathan Villeda, David Florián</w:t>
            </w:r>
          </w:p>
        </w:tc>
        <w:tc>
          <w:tcPr>
            <w:tcW w:w="1583" w:type="dxa"/>
          </w:tcPr>
          <w:p w14:paraId="20C9354C" w14:textId="77777777" w:rsidR="004D04FC" w:rsidRDefault="004D04FC" w:rsidP="00250039">
            <w:pPr>
              <w:snapToGrid w:val="0"/>
              <w:spacing w:line="240" w:lineRule="atLeast"/>
              <w:jc w:val="center"/>
              <w:rPr>
                <w:rFonts w:ascii="Calibri" w:hAnsi="Calibri" w:cs="Arial"/>
                <w:bCs/>
                <w:sz w:val="22"/>
              </w:rPr>
            </w:pPr>
            <w:r>
              <w:rPr>
                <w:rFonts w:ascii="Calibri" w:hAnsi="Calibri" w:cs="Arial"/>
                <w:bCs/>
                <w:sz w:val="22"/>
              </w:rPr>
              <w:t>Profesor /Ingeniero Asesor</w:t>
            </w:r>
          </w:p>
        </w:tc>
      </w:tr>
    </w:tbl>
    <w:p w14:paraId="5DF0F7A9" w14:textId="77777777" w:rsidR="00934AA1" w:rsidRDefault="00934AA1" w:rsidP="00250039">
      <w:pPr>
        <w:spacing w:line="240" w:lineRule="atLeast"/>
      </w:pPr>
    </w:p>
    <w:p w14:paraId="0059EAC9" w14:textId="77777777" w:rsidR="005364CC" w:rsidRPr="00F54A5D" w:rsidRDefault="005364CC" w:rsidP="00250039">
      <w:pPr>
        <w:pStyle w:val="Ttulo1"/>
        <w:spacing w:before="0" w:after="0" w:line="240" w:lineRule="atLeast"/>
        <w:rPr>
          <w:rFonts w:ascii="Calibri" w:hAnsi="Calibri"/>
          <w:sz w:val="20"/>
          <w:szCs w:val="20"/>
        </w:rPr>
      </w:pPr>
      <w:bookmarkStart w:id="11" w:name="_Toc211760550"/>
      <w:r>
        <w:rPr>
          <w:rFonts w:ascii="Calibri" w:hAnsi="Calibri"/>
          <w:sz w:val="20"/>
          <w:szCs w:val="20"/>
        </w:rPr>
        <w:t>Tabla de Revisión</w:t>
      </w:r>
      <w:r w:rsidRPr="00F54A5D">
        <w:rPr>
          <w:rFonts w:ascii="Calibri" w:hAnsi="Calibri"/>
          <w:sz w:val="20"/>
          <w:szCs w:val="20"/>
        </w:rPr>
        <w:t>:</w:t>
      </w:r>
      <w:bookmarkEnd w:id="11"/>
    </w:p>
    <w:p w14:paraId="1490D313" w14:textId="77777777" w:rsidR="005364CC" w:rsidRPr="00135750" w:rsidRDefault="005364CC" w:rsidP="00250039">
      <w:pPr>
        <w:pStyle w:val="Ttulo1"/>
        <w:spacing w:before="0" w:after="0" w:line="240" w:lineRule="atLeast"/>
        <w:rPr>
          <w:sz w:val="24"/>
          <w:szCs w:val="24"/>
        </w:rPr>
      </w:pPr>
    </w:p>
    <w:tbl>
      <w:tblPr>
        <w:tblW w:w="7923"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0" w:type="dxa"/>
          <w:bottom w:w="72" w:type="dxa"/>
          <w:right w:w="72" w:type="dxa"/>
        </w:tblCellMar>
        <w:tblLook w:val="0000" w:firstRow="0" w:lastRow="0" w:firstColumn="0" w:lastColumn="0" w:noHBand="0" w:noVBand="0"/>
      </w:tblPr>
      <w:tblGrid>
        <w:gridCol w:w="1720"/>
        <w:gridCol w:w="1889"/>
        <w:gridCol w:w="2336"/>
        <w:gridCol w:w="1978"/>
      </w:tblGrid>
      <w:tr w:rsidR="005364CC" w14:paraId="69A2C634" w14:textId="77777777" w:rsidTr="00D11173">
        <w:trPr>
          <w:cantSplit/>
          <w:trHeight w:val="381"/>
        </w:trPr>
        <w:tc>
          <w:tcPr>
            <w:tcW w:w="1720" w:type="dxa"/>
            <w:shd w:val="clear" w:color="auto" w:fill="E6E6E6"/>
            <w:tcMar>
              <w:left w:w="0" w:type="dxa"/>
            </w:tcMar>
          </w:tcPr>
          <w:p w14:paraId="12FE4045" w14:textId="77777777" w:rsidR="005364CC" w:rsidRPr="005364CC" w:rsidRDefault="005364CC" w:rsidP="00250039">
            <w:pPr>
              <w:snapToGrid w:val="0"/>
              <w:spacing w:line="240" w:lineRule="atLeast"/>
              <w:jc w:val="center"/>
              <w:rPr>
                <w:rFonts w:ascii="Calibri" w:hAnsi="Calibri" w:cs="Arial"/>
                <w:b/>
                <w:bCs/>
                <w:sz w:val="20"/>
                <w:szCs w:val="20"/>
              </w:rPr>
            </w:pPr>
            <w:r w:rsidRPr="005364CC">
              <w:rPr>
                <w:rFonts w:ascii="Calibri" w:hAnsi="Calibri" w:cs="Arial"/>
                <w:b/>
                <w:bCs/>
                <w:sz w:val="20"/>
                <w:szCs w:val="20"/>
              </w:rPr>
              <w:t>Revisor</w:t>
            </w:r>
          </w:p>
        </w:tc>
        <w:tc>
          <w:tcPr>
            <w:tcW w:w="1889" w:type="dxa"/>
            <w:shd w:val="clear" w:color="auto" w:fill="E6E6E6"/>
            <w:tcMar>
              <w:left w:w="0" w:type="dxa"/>
            </w:tcMar>
          </w:tcPr>
          <w:p w14:paraId="3EF45A09" w14:textId="77777777" w:rsidR="005364CC" w:rsidRPr="005364CC" w:rsidRDefault="005364CC" w:rsidP="00250039">
            <w:pPr>
              <w:snapToGrid w:val="0"/>
              <w:spacing w:line="240" w:lineRule="atLeast"/>
              <w:jc w:val="center"/>
              <w:rPr>
                <w:rFonts w:ascii="Calibri" w:hAnsi="Calibri" w:cs="Arial"/>
                <w:b/>
                <w:bCs/>
                <w:sz w:val="20"/>
                <w:szCs w:val="20"/>
              </w:rPr>
            </w:pPr>
            <w:r w:rsidRPr="005364CC">
              <w:rPr>
                <w:rFonts w:ascii="Calibri" w:hAnsi="Calibri" w:cs="Arial"/>
                <w:b/>
                <w:bCs/>
                <w:sz w:val="20"/>
                <w:szCs w:val="20"/>
              </w:rPr>
              <w:t>Cargo / Rol</w:t>
            </w:r>
          </w:p>
        </w:tc>
        <w:tc>
          <w:tcPr>
            <w:tcW w:w="2336" w:type="dxa"/>
            <w:shd w:val="clear" w:color="auto" w:fill="E6E6E6"/>
            <w:tcMar>
              <w:left w:w="0" w:type="dxa"/>
            </w:tcMar>
          </w:tcPr>
          <w:p w14:paraId="3F2ED56E" w14:textId="77777777" w:rsidR="005364CC" w:rsidRPr="005364CC" w:rsidRDefault="004D04FC" w:rsidP="00250039">
            <w:pPr>
              <w:snapToGrid w:val="0"/>
              <w:spacing w:line="240" w:lineRule="atLeast"/>
              <w:jc w:val="center"/>
              <w:rPr>
                <w:rFonts w:ascii="Calibri" w:hAnsi="Calibri" w:cs="Arial"/>
                <w:b/>
                <w:bCs/>
                <w:sz w:val="20"/>
                <w:szCs w:val="20"/>
              </w:rPr>
            </w:pPr>
            <w:r w:rsidRPr="00F54A5D">
              <w:rPr>
                <w:rFonts w:ascii="Calibri" w:hAnsi="Calibri" w:cs="Arial"/>
                <w:b/>
                <w:bCs/>
                <w:sz w:val="20"/>
              </w:rPr>
              <w:t>Fecha</w:t>
            </w:r>
          </w:p>
        </w:tc>
        <w:tc>
          <w:tcPr>
            <w:tcW w:w="1978" w:type="dxa"/>
            <w:shd w:val="clear" w:color="auto" w:fill="D9D9D9"/>
          </w:tcPr>
          <w:p w14:paraId="02BEB7EE" w14:textId="77777777" w:rsidR="005364CC" w:rsidRPr="005364CC" w:rsidRDefault="004D04FC" w:rsidP="00250039">
            <w:pPr>
              <w:snapToGrid w:val="0"/>
              <w:spacing w:line="240" w:lineRule="atLeast"/>
              <w:jc w:val="center"/>
              <w:rPr>
                <w:rFonts w:ascii="Calibri" w:hAnsi="Calibri" w:cs="Arial"/>
                <w:b/>
                <w:bCs/>
                <w:sz w:val="20"/>
                <w:szCs w:val="20"/>
              </w:rPr>
            </w:pPr>
            <w:r w:rsidRPr="005364CC">
              <w:rPr>
                <w:rFonts w:ascii="Calibri" w:hAnsi="Calibri" w:cs="Arial"/>
                <w:b/>
                <w:bCs/>
                <w:sz w:val="20"/>
                <w:szCs w:val="20"/>
              </w:rPr>
              <w:t>Comentarios / Observaciones</w:t>
            </w:r>
          </w:p>
        </w:tc>
      </w:tr>
      <w:tr w:rsidR="005364CC" w14:paraId="6435E2D4" w14:textId="77777777" w:rsidTr="00D11173">
        <w:trPr>
          <w:cantSplit/>
          <w:trHeight w:val="381"/>
        </w:trPr>
        <w:tc>
          <w:tcPr>
            <w:tcW w:w="1720" w:type="dxa"/>
            <w:tcMar>
              <w:left w:w="0" w:type="dxa"/>
            </w:tcMar>
          </w:tcPr>
          <w:p w14:paraId="249AA132" w14:textId="77777777" w:rsidR="005364CC" w:rsidRPr="003A581D" w:rsidRDefault="004D04FC" w:rsidP="00250039">
            <w:pPr>
              <w:snapToGrid w:val="0"/>
              <w:spacing w:line="240" w:lineRule="atLeast"/>
              <w:rPr>
                <w:rFonts w:ascii="Calibri" w:hAnsi="Calibri" w:cs="Arial"/>
                <w:sz w:val="22"/>
              </w:rPr>
            </w:pPr>
            <w:proofErr w:type="spellStart"/>
            <w:r>
              <w:rPr>
                <w:rFonts w:ascii="Calibri" w:hAnsi="Calibri" w:cs="Arial"/>
                <w:bCs/>
                <w:sz w:val="22"/>
              </w:rPr>
              <w:t>Asdrual</w:t>
            </w:r>
            <w:proofErr w:type="spellEnd"/>
            <w:r>
              <w:rPr>
                <w:rFonts w:ascii="Calibri" w:hAnsi="Calibri" w:cs="Arial"/>
                <w:bCs/>
                <w:sz w:val="22"/>
              </w:rPr>
              <w:t xml:space="preserve"> Batz</w:t>
            </w:r>
          </w:p>
        </w:tc>
        <w:tc>
          <w:tcPr>
            <w:tcW w:w="1889" w:type="dxa"/>
            <w:tcMar>
              <w:left w:w="0" w:type="dxa"/>
            </w:tcMar>
          </w:tcPr>
          <w:p w14:paraId="5B26BFA6" w14:textId="77777777" w:rsidR="005364CC" w:rsidRPr="003A581D" w:rsidRDefault="004D04FC" w:rsidP="00250039">
            <w:pPr>
              <w:snapToGrid w:val="0"/>
              <w:spacing w:line="240" w:lineRule="atLeast"/>
              <w:rPr>
                <w:rFonts w:ascii="Calibri" w:hAnsi="Calibri" w:cs="Arial"/>
                <w:sz w:val="22"/>
              </w:rPr>
            </w:pPr>
            <w:r>
              <w:rPr>
                <w:rFonts w:ascii="Calibri" w:hAnsi="Calibri" w:cs="Arial"/>
                <w:sz w:val="22"/>
              </w:rPr>
              <w:t>Ingeniero /Profesor</w:t>
            </w:r>
          </w:p>
        </w:tc>
        <w:tc>
          <w:tcPr>
            <w:tcW w:w="2336" w:type="dxa"/>
            <w:tcMar>
              <w:left w:w="0" w:type="dxa"/>
            </w:tcMar>
          </w:tcPr>
          <w:p w14:paraId="78931DE4" w14:textId="77777777" w:rsidR="005364CC" w:rsidRPr="003A581D" w:rsidRDefault="004D04FC" w:rsidP="00250039">
            <w:pPr>
              <w:snapToGrid w:val="0"/>
              <w:spacing w:line="240" w:lineRule="atLeast"/>
              <w:rPr>
                <w:rFonts w:ascii="Calibri" w:hAnsi="Calibri" w:cs="Arial"/>
                <w:sz w:val="22"/>
              </w:rPr>
            </w:pPr>
            <w:r>
              <w:rPr>
                <w:rFonts w:ascii="Calibri" w:hAnsi="Calibri" w:cs="Arial"/>
                <w:bCs/>
                <w:sz w:val="22"/>
              </w:rPr>
              <w:t>02/10/2025</w:t>
            </w:r>
          </w:p>
        </w:tc>
        <w:tc>
          <w:tcPr>
            <w:tcW w:w="1978" w:type="dxa"/>
          </w:tcPr>
          <w:p w14:paraId="3EEEA4D2" w14:textId="77777777" w:rsidR="005364CC" w:rsidRPr="003A581D" w:rsidRDefault="005364CC" w:rsidP="00250039">
            <w:pPr>
              <w:snapToGrid w:val="0"/>
              <w:spacing w:line="240" w:lineRule="atLeast"/>
              <w:rPr>
                <w:rFonts w:ascii="Calibri" w:hAnsi="Calibri" w:cs="Arial"/>
                <w:bCs/>
                <w:sz w:val="22"/>
              </w:rPr>
            </w:pPr>
          </w:p>
        </w:tc>
      </w:tr>
    </w:tbl>
    <w:p w14:paraId="024BD75B" w14:textId="77777777" w:rsidR="005364CC" w:rsidRDefault="005364CC" w:rsidP="00250039">
      <w:pPr>
        <w:spacing w:line="240" w:lineRule="atLeast"/>
      </w:pPr>
    </w:p>
    <w:p w14:paraId="32916699" w14:textId="77777777" w:rsidR="004D04FC" w:rsidRDefault="004D04FC" w:rsidP="00250039">
      <w:pPr>
        <w:spacing w:line="240" w:lineRule="atLeast"/>
      </w:pPr>
    </w:p>
    <w:p w14:paraId="0F19B954" w14:textId="77777777" w:rsidR="004D04FC" w:rsidRDefault="004D04FC" w:rsidP="00250039">
      <w:pPr>
        <w:spacing w:line="240" w:lineRule="atLeast"/>
      </w:pPr>
    </w:p>
    <w:p w14:paraId="68E78967" w14:textId="77777777" w:rsidR="004D04FC" w:rsidRDefault="004D04FC" w:rsidP="00250039">
      <w:pPr>
        <w:spacing w:line="240" w:lineRule="atLeast"/>
      </w:pPr>
    </w:p>
    <w:p w14:paraId="158F35F9" w14:textId="77777777" w:rsidR="004D04FC" w:rsidRDefault="004D04FC" w:rsidP="00250039">
      <w:pPr>
        <w:spacing w:line="240" w:lineRule="atLeast"/>
      </w:pPr>
    </w:p>
    <w:p w14:paraId="3216471B" w14:textId="77777777" w:rsidR="004D04FC" w:rsidRDefault="004D04FC" w:rsidP="00250039">
      <w:pPr>
        <w:spacing w:line="240" w:lineRule="atLeast"/>
      </w:pPr>
    </w:p>
    <w:p w14:paraId="1BB2B2C0" w14:textId="77777777" w:rsidR="004D04FC" w:rsidRDefault="004D04FC" w:rsidP="00250039">
      <w:pPr>
        <w:spacing w:line="240" w:lineRule="atLeast"/>
      </w:pPr>
    </w:p>
    <w:p w14:paraId="31801E5B" w14:textId="77777777" w:rsidR="004D04FC" w:rsidRDefault="004D04FC" w:rsidP="00250039">
      <w:pPr>
        <w:spacing w:line="240" w:lineRule="atLeast"/>
      </w:pPr>
    </w:p>
    <w:p w14:paraId="1B196227" w14:textId="77777777" w:rsidR="004D04FC" w:rsidRDefault="004D04FC" w:rsidP="00250039">
      <w:pPr>
        <w:spacing w:line="240" w:lineRule="atLeast"/>
      </w:pPr>
    </w:p>
    <w:p w14:paraId="37D72485" w14:textId="77777777" w:rsidR="000372E6" w:rsidRPr="001C7EB5" w:rsidRDefault="00AF0EBE" w:rsidP="00250039">
      <w:pPr>
        <w:pStyle w:val="Ttulo1"/>
        <w:spacing w:line="240" w:lineRule="atLeast"/>
        <w:rPr>
          <w:rFonts w:ascii="Calibri" w:hAnsi="Calibri"/>
          <w:sz w:val="20"/>
          <w:szCs w:val="20"/>
          <w:u w:val="single"/>
        </w:rPr>
      </w:pPr>
      <w:bookmarkStart w:id="12" w:name="__RefHeading__1397_1275510993"/>
      <w:bookmarkStart w:id="13" w:name="_Toc211760551"/>
      <w:bookmarkEnd w:id="12"/>
      <w:r>
        <w:rPr>
          <w:rFonts w:ascii="Calibri" w:hAnsi="Calibri"/>
          <w:sz w:val="20"/>
          <w:szCs w:val="20"/>
          <w:u w:val="single"/>
        </w:rPr>
        <w:t>Introducción</w:t>
      </w:r>
      <w:bookmarkEnd w:id="13"/>
    </w:p>
    <w:p w14:paraId="53A0DE8D" w14:textId="77777777" w:rsidR="00E5492A" w:rsidRDefault="00E5492A" w:rsidP="00250039">
      <w:pPr>
        <w:spacing w:line="240" w:lineRule="atLeast"/>
        <w:jc w:val="both"/>
        <w:rPr>
          <w:rFonts w:ascii="Calibri" w:hAnsi="Calibri"/>
          <w:sz w:val="20"/>
          <w:szCs w:val="20"/>
        </w:rPr>
      </w:pPr>
    </w:p>
    <w:p w14:paraId="5D86B810" w14:textId="77777777" w:rsidR="00F5411A" w:rsidRDefault="004D04FC" w:rsidP="00250039">
      <w:pPr>
        <w:spacing w:line="240" w:lineRule="atLeast"/>
        <w:jc w:val="both"/>
        <w:rPr>
          <w:rFonts w:ascii="Calibri" w:hAnsi="Calibri" w:cs="Calibri"/>
          <w:sz w:val="22"/>
        </w:rPr>
      </w:pPr>
      <w:r w:rsidRPr="004D04FC">
        <w:rPr>
          <w:rFonts w:ascii="Calibri" w:hAnsi="Calibri" w:cs="Calibri"/>
          <w:sz w:val="22"/>
        </w:rPr>
        <w:t>El presente documento establece la definición del alcance del proyecto de software denominado “Transportes Génesis”. La empresa se dedica al transporte escolar mediante autobuses que realizan recorridos en la mañana y la tarde, prestando un servicio vital para la seguridad y comodidad de los estudiantes. Este documento busca detallar los límites, objetivos, funcionalidades y restricciones del sistema a desarrollar, sirviendo como guía de referencia para los desarrolladores, administradores y usuarios involucrados</w:t>
      </w:r>
      <w:r w:rsidR="002A4F75" w:rsidRPr="002A4F75">
        <w:rPr>
          <w:rFonts w:ascii="Calibri" w:hAnsi="Calibri" w:cs="Calibri"/>
          <w:sz w:val="22"/>
        </w:rPr>
        <w:t>.</w:t>
      </w:r>
    </w:p>
    <w:p w14:paraId="14502CC9" w14:textId="77777777" w:rsidR="004D04FC" w:rsidRDefault="004D04FC" w:rsidP="00250039">
      <w:pPr>
        <w:spacing w:line="240" w:lineRule="atLeast"/>
        <w:jc w:val="both"/>
        <w:rPr>
          <w:rFonts w:ascii="Calibri" w:hAnsi="Calibri" w:cs="Calibri"/>
          <w:sz w:val="22"/>
        </w:rPr>
      </w:pPr>
    </w:p>
    <w:p w14:paraId="62D2CEDE" w14:textId="77777777" w:rsidR="004D04FC" w:rsidRPr="004D04FC" w:rsidRDefault="004D04FC" w:rsidP="00250039">
      <w:pPr>
        <w:spacing w:line="240" w:lineRule="atLeast"/>
        <w:jc w:val="both"/>
        <w:rPr>
          <w:rFonts w:ascii="Calibri" w:hAnsi="Calibri" w:cs="Calibri"/>
          <w:sz w:val="22"/>
          <w:u w:val="single"/>
        </w:rPr>
      </w:pPr>
      <w:r w:rsidRPr="004D04FC">
        <w:rPr>
          <w:rFonts w:ascii="Calibri" w:hAnsi="Calibri" w:cs="Calibri"/>
          <w:b/>
          <w:bCs/>
          <w:sz w:val="20"/>
          <w:szCs w:val="22"/>
          <w:u w:val="single"/>
        </w:rPr>
        <w:t>Propósito</w:t>
      </w:r>
      <w:r w:rsidRPr="004D04FC">
        <w:rPr>
          <w:rFonts w:ascii="Calibri" w:hAnsi="Calibri" w:cs="Calibri"/>
          <w:b/>
          <w:bCs/>
          <w:sz w:val="22"/>
          <w:u w:val="single"/>
        </w:rPr>
        <w:t xml:space="preserve"> </w:t>
      </w:r>
    </w:p>
    <w:p w14:paraId="4C570F29" w14:textId="77777777" w:rsidR="004D04FC" w:rsidRPr="004D04FC" w:rsidRDefault="004D04FC" w:rsidP="00250039">
      <w:pPr>
        <w:spacing w:line="240" w:lineRule="atLeast"/>
        <w:jc w:val="both"/>
        <w:rPr>
          <w:rFonts w:ascii="Calibri" w:hAnsi="Calibri" w:cs="Calibri"/>
          <w:sz w:val="22"/>
        </w:rPr>
      </w:pPr>
      <w:r w:rsidRPr="004D04FC">
        <w:rPr>
          <w:rFonts w:ascii="Calibri" w:hAnsi="Calibri" w:cs="Calibri"/>
          <w:sz w:val="22"/>
        </w:rPr>
        <w:t xml:space="preserve">El propósito principal del proyecto es diseñar y desarrollar una aplicación integral que permita a la empresa Transportes Génesis mejorar su gestión administrativa, optimizar los recorridos de los autobuses escolares y ofrecer a los padres de familia herramientas digitales que les brinden confianza, seguridad y control sobre el servicio. </w:t>
      </w:r>
    </w:p>
    <w:p w14:paraId="42ED830B" w14:textId="77777777" w:rsidR="004D04FC" w:rsidRDefault="004D04FC" w:rsidP="00250039">
      <w:pPr>
        <w:spacing w:line="240" w:lineRule="atLeast"/>
        <w:jc w:val="both"/>
        <w:rPr>
          <w:rFonts w:ascii="Calibri" w:hAnsi="Calibri" w:cs="Calibri"/>
          <w:b/>
          <w:bCs/>
          <w:sz w:val="22"/>
        </w:rPr>
      </w:pPr>
    </w:p>
    <w:p w14:paraId="2CC90D19" w14:textId="77777777" w:rsidR="004D04FC" w:rsidRPr="004D04FC" w:rsidRDefault="004D04FC" w:rsidP="00250039">
      <w:pPr>
        <w:spacing w:line="240" w:lineRule="atLeast"/>
        <w:jc w:val="both"/>
        <w:rPr>
          <w:rFonts w:ascii="Calibri" w:hAnsi="Calibri" w:cs="Calibri"/>
          <w:sz w:val="22"/>
          <w:u w:val="single"/>
        </w:rPr>
      </w:pPr>
      <w:r w:rsidRPr="004D04FC">
        <w:rPr>
          <w:rFonts w:ascii="Calibri" w:hAnsi="Calibri" w:cs="Calibri"/>
          <w:b/>
          <w:bCs/>
          <w:sz w:val="20"/>
          <w:szCs w:val="22"/>
          <w:u w:val="single"/>
        </w:rPr>
        <w:t>Justificación</w:t>
      </w:r>
      <w:r w:rsidRPr="004D04FC">
        <w:rPr>
          <w:rFonts w:ascii="Calibri" w:hAnsi="Calibri" w:cs="Calibri"/>
          <w:b/>
          <w:bCs/>
          <w:sz w:val="22"/>
          <w:u w:val="single"/>
        </w:rPr>
        <w:t xml:space="preserve"> </w:t>
      </w:r>
    </w:p>
    <w:p w14:paraId="3808323A" w14:textId="77777777" w:rsidR="004D04FC" w:rsidRPr="00C137D7" w:rsidRDefault="004D04FC" w:rsidP="00250039">
      <w:pPr>
        <w:spacing w:line="240" w:lineRule="atLeast"/>
        <w:jc w:val="both"/>
        <w:rPr>
          <w:rFonts w:ascii="Calibri" w:hAnsi="Calibri" w:cs="Calibri"/>
          <w:sz w:val="22"/>
        </w:rPr>
      </w:pPr>
      <w:r w:rsidRPr="004D04FC">
        <w:rPr>
          <w:rFonts w:ascii="Calibri" w:hAnsi="Calibri" w:cs="Calibri"/>
          <w:sz w:val="22"/>
        </w:rPr>
        <w:t>La gestión manual de pagos, asistencia y recorridos genera ineficiencias, riesgos de pérdida de información y dificultades de comunicación entre padres y administración. Con la implementación de un sistema digital se busca centralizar los procesos, automatizar el registro de pagos, optimizar rutas y reducir tiempos y costos, además de incrementar la satisfacción y confianza de los clientes.</w:t>
      </w:r>
    </w:p>
    <w:p w14:paraId="2D7BB31D" w14:textId="77777777" w:rsidR="00E5492A" w:rsidRPr="00C137D7" w:rsidRDefault="00E5492A" w:rsidP="00250039">
      <w:pPr>
        <w:spacing w:line="240" w:lineRule="atLeast"/>
        <w:jc w:val="both"/>
        <w:rPr>
          <w:rFonts w:ascii="Calibri" w:hAnsi="Calibri" w:cs="Calibri"/>
          <w:sz w:val="20"/>
          <w:szCs w:val="20"/>
        </w:rPr>
      </w:pPr>
    </w:p>
    <w:p w14:paraId="7D93236B" w14:textId="77777777" w:rsidR="003A581D" w:rsidRPr="00520910" w:rsidRDefault="000372E6" w:rsidP="00250039">
      <w:pPr>
        <w:pStyle w:val="Ttulo1"/>
        <w:tabs>
          <w:tab w:val="left" w:pos="2880"/>
        </w:tabs>
        <w:spacing w:before="0" w:after="0" w:line="240" w:lineRule="atLeast"/>
        <w:rPr>
          <w:rFonts w:ascii="Calibri" w:hAnsi="Calibri"/>
          <w:i/>
          <w:sz w:val="20"/>
          <w:szCs w:val="20"/>
        </w:rPr>
      </w:pPr>
      <w:bookmarkStart w:id="14" w:name="__RefHeading__1399_1275510993"/>
      <w:bookmarkStart w:id="15" w:name="_Toc211760552"/>
      <w:bookmarkEnd w:id="14"/>
      <w:r w:rsidRPr="00507EDD">
        <w:rPr>
          <w:rFonts w:ascii="Calibri" w:hAnsi="Calibri"/>
          <w:i/>
          <w:sz w:val="20"/>
          <w:szCs w:val="20"/>
        </w:rPr>
        <w:t>Descripción general</w:t>
      </w:r>
      <w:bookmarkEnd w:id="15"/>
      <w:r w:rsidR="00067ECB">
        <w:rPr>
          <w:rFonts w:ascii="Calibri" w:hAnsi="Calibri"/>
          <w:i/>
          <w:sz w:val="20"/>
          <w:szCs w:val="20"/>
        </w:rPr>
        <w:tab/>
      </w:r>
    </w:p>
    <w:p w14:paraId="10C2AF71" w14:textId="77777777" w:rsidR="00A614E4" w:rsidRPr="00A614E4" w:rsidRDefault="000372E6" w:rsidP="00250039">
      <w:pPr>
        <w:pStyle w:val="Ttulo3"/>
        <w:spacing w:line="240" w:lineRule="atLeast"/>
        <w:rPr>
          <w:rFonts w:ascii="Calibri" w:hAnsi="Calibri"/>
          <w:sz w:val="20"/>
          <w:szCs w:val="20"/>
        </w:rPr>
      </w:pPr>
      <w:bookmarkStart w:id="16" w:name="__RefHeading__1401_1275510993"/>
      <w:bookmarkStart w:id="17" w:name="_Toc211760553"/>
      <w:bookmarkEnd w:id="16"/>
      <w:r>
        <w:rPr>
          <w:rFonts w:ascii="Calibri" w:hAnsi="Calibri"/>
          <w:sz w:val="20"/>
          <w:szCs w:val="20"/>
        </w:rPr>
        <w:t>Objetivo General</w:t>
      </w:r>
      <w:bookmarkEnd w:id="17"/>
    </w:p>
    <w:p w14:paraId="17D1475D" w14:textId="77777777" w:rsidR="00D36DC7" w:rsidRDefault="004D04FC" w:rsidP="00250039">
      <w:pPr>
        <w:pStyle w:val="Textoindependiente"/>
        <w:numPr>
          <w:ilvl w:val="0"/>
          <w:numId w:val="3"/>
        </w:numPr>
        <w:spacing w:line="240" w:lineRule="atLeast"/>
        <w:jc w:val="both"/>
        <w:rPr>
          <w:rFonts w:ascii="Calibri" w:hAnsi="Calibri" w:cs="Calibri"/>
          <w:sz w:val="22"/>
          <w:szCs w:val="22"/>
        </w:rPr>
      </w:pPr>
      <w:r w:rsidRPr="004D04FC">
        <w:rPr>
          <w:rFonts w:ascii="Calibri" w:hAnsi="Calibri" w:cs="Calibri"/>
          <w:sz w:val="22"/>
          <w:szCs w:val="22"/>
        </w:rPr>
        <w:t>Desarrollar una aplicación de gestión para Transportes Génesis que permita controlar los pagos, optimizar rutas de transporte escolar y mejorar la comunicación entre padres de familia y administración mediante funcionalidades digitales seguras y accesibles</w:t>
      </w:r>
      <w:r w:rsidR="00771581">
        <w:rPr>
          <w:rFonts w:ascii="Calibri" w:hAnsi="Calibri" w:cs="Calibri"/>
          <w:sz w:val="22"/>
          <w:szCs w:val="22"/>
        </w:rPr>
        <w:t>.</w:t>
      </w:r>
    </w:p>
    <w:p w14:paraId="52AB6EEF" w14:textId="77777777" w:rsidR="00DA5A7F" w:rsidRDefault="000372E6" w:rsidP="00250039">
      <w:pPr>
        <w:pStyle w:val="Ttulo3"/>
        <w:spacing w:line="240" w:lineRule="atLeast"/>
        <w:rPr>
          <w:rFonts w:ascii="Calibri" w:hAnsi="Calibri"/>
          <w:sz w:val="20"/>
          <w:szCs w:val="20"/>
        </w:rPr>
      </w:pPr>
      <w:bookmarkStart w:id="18" w:name="__RefHeading__1403_1275510993"/>
      <w:bookmarkStart w:id="19" w:name="_Toc211760554"/>
      <w:bookmarkEnd w:id="18"/>
      <w:r>
        <w:rPr>
          <w:rFonts w:ascii="Calibri" w:hAnsi="Calibri"/>
          <w:sz w:val="20"/>
          <w:szCs w:val="20"/>
        </w:rPr>
        <w:t>Objetivo Específico</w:t>
      </w:r>
      <w:bookmarkEnd w:id="19"/>
    </w:p>
    <w:p w14:paraId="15CBB0DA" w14:textId="77777777" w:rsidR="000372E6" w:rsidRDefault="000372E6" w:rsidP="00250039">
      <w:pPr>
        <w:pStyle w:val="Ttulo2"/>
        <w:numPr>
          <w:ilvl w:val="1"/>
          <w:numId w:val="1"/>
        </w:numPr>
        <w:spacing w:before="0" w:after="0" w:line="240" w:lineRule="atLeast"/>
        <w:rPr>
          <w:rFonts w:ascii="Calibri" w:hAnsi="Calibri"/>
          <w:sz w:val="20"/>
          <w:szCs w:val="20"/>
        </w:rPr>
      </w:pPr>
      <w:r>
        <w:rPr>
          <w:rFonts w:ascii="Calibri" w:hAnsi="Calibri"/>
          <w:sz w:val="20"/>
          <w:szCs w:val="20"/>
        </w:rPr>
        <w:t xml:space="preserve"> </w:t>
      </w:r>
    </w:p>
    <w:p w14:paraId="424C4F7F" w14:textId="77777777" w:rsidR="00792CA3" w:rsidRDefault="004D04FC" w:rsidP="00250039">
      <w:pPr>
        <w:pStyle w:val="Textoindependiente"/>
        <w:numPr>
          <w:ilvl w:val="0"/>
          <w:numId w:val="3"/>
        </w:numPr>
        <w:spacing w:line="240" w:lineRule="atLeast"/>
        <w:jc w:val="both"/>
        <w:rPr>
          <w:rFonts w:ascii="Calibri" w:hAnsi="Calibri" w:cs="Calibri"/>
          <w:sz w:val="22"/>
          <w:szCs w:val="22"/>
        </w:rPr>
      </w:pPr>
      <w:r w:rsidRPr="004D04FC">
        <w:rPr>
          <w:rFonts w:ascii="Calibri" w:hAnsi="Calibri" w:cs="Calibri"/>
          <w:sz w:val="22"/>
          <w:szCs w:val="22"/>
        </w:rPr>
        <w:t>Implementar un módulo de registro y control de pagos con carga de comprobantes bancarios.</w:t>
      </w:r>
    </w:p>
    <w:p w14:paraId="04928CBD" w14:textId="77777777" w:rsidR="0011391B" w:rsidRDefault="004D04FC" w:rsidP="00250039">
      <w:pPr>
        <w:pStyle w:val="Textoindependiente"/>
        <w:numPr>
          <w:ilvl w:val="0"/>
          <w:numId w:val="3"/>
        </w:numPr>
        <w:spacing w:line="240" w:lineRule="atLeast"/>
        <w:jc w:val="both"/>
        <w:rPr>
          <w:rFonts w:ascii="Calibri" w:hAnsi="Calibri" w:cs="Calibri"/>
          <w:sz w:val="22"/>
          <w:szCs w:val="22"/>
        </w:rPr>
      </w:pPr>
      <w:r w:rsidRPr="004D04FC">
        <w:rPr>
          <w:rFonts w:ascii="Calibri" w:hAnsi="Calibri" w:cs="Calibri"/>
          <w:sz w:val="22"/>
          <w:szCs w:val="22"/>
        </w:rPr>
        <w:t>Integrar un sistema de geolocalización en tiempo real para visualizar la ubicación de los autobuses</w:t>
      </w:r>
      <w:r>
        <w:rPr>
          <w:rFonts w:ascii="Calibri" w:hAnsi="Calibri" w:cs="Calibri"/>
          <w:sz w:val="22"/>
          <w:szCs w:val="22"/>
        </w:rPr>
        <w:t>.</w:t>
      </w:r>
    </w:p>
    <w:p w14:paraId="052DDAB9" w14:textId="77777777" w:rsidR="0011391B" w:rsidRDefault="004D04FC" w:rsidP="00250039">
      <w:pPr>
        <w:pStyle w:val="Textoindependiente"/>
        <w:numPr>
          <w:ilvl w:val="0"/>
          <w:numId w:val="3"/>
        </w:numPr>
        <w:spacing w:line="240" w:lineRule="atLeast"/>
        <w:jc w:val="both"/>
        <w:rPr>
          <w:rFonts w:ascii="Calibri" w:hAnsi="Calibri" w:cs="Calibri"/>
          <w:sz w:val="22"/>
          <w:szCs w:val="22"/>
        </w:rPr>
      </w:pPr>
      <w:r w:rsidRPr="004D04FC">
        <w:rPr>
          <w:rFonts w:ascii="Calibri" w:hAnsi="Calibri" w:cs="Calibri"/>
          <w:sz w:val="22"/>
          <w:szCs w:val="22"/>
        </w:rPr>
        <w:t>Permitir a los padres confirmar la asistencia de sus hijos en el punto de recogida</w:t>
      </w:r>
      <w:r>
        <w:rPr>
          <w:rFonts w:ascii="Calibri" w:hAnsi="Calibri" w:cs="Calibri"/>
          <w:sz w:val="22"/>
          <w:szCs w:val="22"/>
        </w:rPr>
        <w:t>.</w:t>
      </w:r>
    </w:p>
    <w:p w14:paraId="4B2C9731" w14:textId="77777777" w:rsidR="004D04FC" w:rsidRDefault="004D04FC" w:rsidP="00250039">
      <w:pPr>
        <w:pStyle w:val="Textoindependiente"/>
        <w:numPr>
          <w:ilvl w:val="0"/>
          <w:numId w:val="3"/>
        </w:numPr>
        <w:spacing w:line="240" w:lineRule="atLeast"/>
        <w:jc w:val="both"/>
        <w:rPr>
          <w:rFonts w:ascii="Calibri" w:hAnsi="Calibri" w:cs="Calibri"/>
          <w:sz w:val="22"/>
          <w:szCs w:val="22"/>
        </w:rPr>
      </w:pPr>
      <w:r w:rsidRPr="004D04FC">
        <w:rPr>
          <w:rFonts w:ascii="Calibri" w:hAnsi="Calibri" w:cs="Calibri"/>
          <w:sz w:val="22"/>
          <w:szCs w:val="22"/>
        </w:rPr>
        <w:t>Generar reportes de rutas optimizadas para reducir tiempos y costos de recorrido</w:t>
      </w:r>
      <w:r>
        <w:rPr>
          <w:rFonts w:ascii="Calibri" w:hAnsi="Calibri" w:cs="Calibri"/>
          <w:sz w:val="22"/>
          <w:szCs w:val="22"/>
        </w:rPr>
        <w:t>.</w:t>
      </w:r>
    </w:p>
    <w:p w14:paraId="08B0FE2F" w14:textId="77777777" w:rsidR="004D04FC" w:rsidRDefault="004D04FC" w:rsidP="00250039">
      <w:pPr>
        <w:pStyle w:val="Textoindependiente"/>
        <w:numPr>
          <w:ilvl w:val="0"/>
          <w:numId w:val="3"/>
        </w:numPr>
        <w:spacing w:line="240" w:lineRule="atLeast"/>
        <w:jc w:val="both"/>
        <w:rPr>
          <w:rFonts w:ascii="Calibri" w:hAnsi="Calibri" w:cs="Calibri"/>
          <w:sz w:val="22"/>
          <w:szCs w:val="22"/>
        </w:rPr>
      </w:pPr>
      <w:r w:rsidRPr="004D04FC">
        <w:rPr>
          <w:rFonts w:ascii="Calibri" w:hAnsi="Calibri" w:cs="Calibri"/>
          <w:sz w:val="22"/>
          <w:szCs w:val="22"/>
        </w:rPr>
        <w:t>Establecer alertas y validaciones sobre el plazo de pago (primeros 5 días de cada mes).</w:t>
      </w:r>
    </w:p>
    <w:p w14:paraId="0913FA37" w14:textId="77777777" w:rsidR="004D04FC" w:rsidRDefault="004D04FC" w:rsidP="00250039">
      <w:pPr>
        <w:pStyle w:val="Textoindependiente"/>
        <w:spacing w:line="240" w:lineRule="atLeast"/>
        <w:jc w:val="both"/>
        <w:rPr>
          <w:rFonts w:ascii="Calibri" w:hAnsi="Calibri" w:cs="Calibri"/>
          <w:sz w:val="22"/>
          <w:szCs w:val="22"/>
        </w:rPr>
      </w:pPr>
    </w:p>
    <w:p w14:paraId="5E72B8BD" w14:textId="77777777" w:rsidR="004D04FC" w:rsidRDefault="004D04FC" w:rsidP="00250039">
      <w:pPr>
        <w:pStyle w:val="Textoindependiente"/>
        <w:spacing w:line="240" w:lineRule="atLeast"/>
        <w:jc w:val="both"/>
        <w:rPr>
          <w:rFonts w:ascii="Calibri" w:hAnsi="Calibri" w:cs="Calibri"/>
          <w:sz w:val="22"/>
          <w:szCs w:val="22"/>
        </w:rPr>
      </w:pPr>
    </w:p>
    <w:p w14:paraId="722623AB" w14:textId="77777777" w:rsidR="004D04FC" w:rsidRDefault="004D04FC" w:rsidP="00250039">
      <w:pPr>
        <w:pStyle w:val="Textoindependiente"/>
        <w:spacing w:line="240" w:lineRule="atLeast"/>
        <w:jc w:val="both"/>
        <w:rPr>
          <w:rFonts w:ascii="Calibri" w:hAnsi="Calibri" w:cs="Calibri"/>
          <w:sz w:val="22"/>
          <w:szCs w:val="22"/>
        </w:rPr>
      </w:pPr>
    </w:p>
    <w:p w14:paraId="3C333E5F" w14:textId="77777777" w:rsidR="004D04FC" w:rsidRPr="008539DC" w:rsidRDefault="004D04FC" w:rsidP="00250039">
      <w:pPr>
        <w:pStyle w:val="Textoindependiente"/>
        <w:spacing w:line="240" w:lineRule="atLeast"/>
        <w:jc w:val="both"/>
        <w:rPr>
          <w:rFonts w:ascii="Calibri" w:hAnsi="Calibri" w:cs="Calibri"/>
          <w:sz w:val="22"/>
          <w:szCs w:val="22"/>
        </w:rPr>
      </w:pPr>
    </w:p>
    <w:p w14:paraId="14ECA80B" w14:textId="77777777" w:rsidR="00771581" w:rsidRPr="009476D4" w:rsidRDefault="00771581" w:rsidP="00250039">
      <w:pPr>
        <w:pStyle w:val="Textoindependiente"/>
        <w:spacing w:line="240" w:lineRule="atLeast"/>
        <w:ind w:left="720"/>
        <w:rPr>
          <w:rFonts w:ascii="Calibri" w:hAnsi="Calibri" w:cs="Calibri"/>
          <w:sz w:val="22"/>
          <w:szCs w:val="22"/>
        </w:rPr>
      </w:pPr>
    </w:p>
    <w:p w14:paraId="55F76631" w14:textId="77777777" w:rsidR="003A581D" w:rsidRPr="00180374" w:rsidRDefault="00B026A6" w:rsidP="00250039">
      <w:pPr>
        <w:pStyle w:val="Ttulo1"/>
        <w:spacing w:before="0" w:after="0" w:line="240" w:lineRule="atLeast"/>
        <w:rPr>
          <w:rFonts w:ascii="Calibri" w:hAnsi="Calibri"/>
          <w:sz w:val="20"/>
          <w:szCs w:val="20"/>
          <w:u w:val="single"/>
        </w:rPr>
      </w:pPr>
      <w:bookmarkStart w:id="20" w:name="_Toc211760555"/>
      <w:bookmarkStart w:id="21" w:name="__RefHeading__1405_1275510993"/>
      <w:r>
        <w:rPr>
          <w:rFonts w:ascii="Calibri" w:hAnsi="Calibri"/>
          <w:sz w:val="20"/>
          <w:szCs w:val="20"/>
          <w:u w:val="single"/>
        </w:rPr>
        <w:t>Detalle de los cambios realizados para este proyecto</w:t>
      </w:r>
      <w:bookmarkEnd w:id="20"/>
    </w:p>
    <w:p w14:paraId="0F18487C" w14:textId="77777777" w:rsidR="000372E6" w:rsidRDefault="000372E6" w:rsidP="00250039">
      <w:pPr>
        <w:pStyle w:val="Ttulo3"/>
        <w:spacing w:line="240" w:lineRule="atLeast"/>
        <w:rPr>
          <w:rFonts w:ascii="Calibri" w:hAnsi="Calibri"/>
          <w:sz w:val="20"/>
          <w:szCs w:val="20"/>
          <w:u w:val="single"/>
        </w:rPr>
      </w:pPr>
      <w:bookmarkStart w:id="22" w:name="_Toc211760556"/>
      <w:r w:rsidRPr="001C7EB5">
        <w:rPr>
          <w:rFonts w:ascii="Calibri" w:hAnsi="Calibri"/>
          <w:sz w:val="20"/>
          <w:szCs w:val="20"/>
          <w:u w:val="single"/>
        </w:rPr>
        <w:t>Alcances y Límites</w:t>
      </w:r>
      <w:bookmarkEnd w:id="22"/>
    </w:p>
    <w:p w14:paraId="31A178FE" w14:textId="77777777" w:rsidR="00180374" w:rsidRPr="00180374" w:rsidRDefault="00180374" w:rsidP="00250039">
      <w:pPr>
        <w:pStyle w:val="Textoindependiente"/>
        <w:spacing w:line="240" w:lineRule="atLeast"/>
      </w:pPr>
    </w:p>
    <w:p w14:paraId="1AAB67BE" w14:textId="77777777" w:rsidR="00C23DA7" w:rsidRPr="00180374" w:rsidRDefault="004D04FC" w:rsidP="00250039">
      <w:pPr>
        <w:pStyle w:val="Textoindependiente"/>
        <w:spacing w:line="240" w:lineRule="atLeast"/>
        <w:jc w:val="both"/>
        <w:rPr>
          <w:rFonts w:ascii="Calibri" w:hAnsi="Calibri" w:cs="Calibri"/>
          <w:sz w:val="22"/>
        </w:rPr>
      </w:pPr>
      <w:r w:rsidRPr="004D04FC">
        <w:rPr>
          <w:rFonts w:ascii="Calibri" w:hAnsi="Calibri" w:cs="Calibri"/>
          <w:sz w:val="22"/>
        </w:rPr>
        <w:t>El sistema comprenderá las siguientes funcionalidades principales</w:t>
      </w:r>
      <w:r w:rsidR="00180374" w:rsidRPr="00180374">
        <w:rPr>
          <w:rFonts w:ascii="Calibri" w:hAnsi="Calibri" w:cs="Calibri"/>
          <w:sz w:val="22"/>
        </w:rPr>
        <w:t>.</w:t>
      </w:r>
    </w:p>
    <w:p w14:paraId="3CB791BB" w14:textId="77777777" w:rsidR="000372E6" w:rsidRDefault="000372E6" w:rsidP="00250039">
      <w:pPr>
        <w:pStyle w:val="Ttulo3"/>
        <w:spacing w:line="240" w:lineRule="atLeast"/>
        <w:rPr>
          <w:rFonts w:ascii="Calibri" w:hAnsi="Calibri"/>
          <w:sz w:val="20"/>
          <w:szCs w:val="20"/>
        </w:rPr>
      </w:pPr>
      <w:bookmarkStart w:id="23" w:name="_Toc211760557"/>
      <w:bookmarkStart w:id="24" w:name="__RefHeading__1407_1275510993"/>
      <w:r>
        <w:rPr>
          <w:rFonts w:ascii="Calibri" w:hAnsi="Calibri"/>
          <w:sz w:val="20"/>
          <w:szCs w:val="20"/>
        </w:rPr>
        <w:t>Alcances</w:t>
      </w:r>
      <w:r w:rsidR="00507EDD">
        <w:rPr>
          <w:rFonts w:ascii="Calibri" w:hAnsi="Calibri"/>
          <w:sz w:val="20"/>
          <w:szCs w:val="20"/>
        </w:rPr>
        <w:t xml:space="preserve"> (Lo que debe funcionar)</w:t>
      </w:r>
      <w:bookmarkEnd w:id="23"/>
    </w:p>
    <w:p w14:paraId="695E8521" w14:textId="6B9AC4C1" w:rsidR="002A4F75" w:rsidRDefault="00864683" w:rsidP="00250039">
      <w:pPr>
        <w:pStyle w:val="Textoindependiente"/>
        <w:numPr>
          <w:ilvl w:val="0"/>
          <w:numId w:val="4"/>
        </w:numPr>
        <w:spacing w:line="240" w:lineRule="atLeast"/>
        <w:rPr>
          <w:rFonts w:ascii="Calibri" w:hAnsi="Calibri" w:cs="Calibri"/>
          <w:sz w:val="22"/>
          <w:szCs w:val="22"/>
        </w:rPr>
      </w:pPr>
      <w:r>
        <w:rPr>
          <w:rFonts w:ascii="Calibri" w:hAnsi="Calibri" w:cs="Calibri"/>
          <w:sz w:val="22"/>
          <w:szCs w:val="22"/>
        </w:rPr>
        <w:t>C</w:t>
      </w:r>
      <w:r w:rsidR="004D04FC" w:rsidRPr="004D04FC">
        <w:rPr>
          <w:rFonts w:ascii="Calibri" w:hAnsi="Calibri" w:cs="Calibri"/>
          <w:sz w:val="22"/>
          <w:szCs w:val="22"/>
        </w:rPr>
        <w:t>ontrol de pagos</w:t>
      </w:r>
      <w:r>
        <w:rPr>
          <w:rFonts w:ascii="Calibri" w:hAnsi="Calibri" w:cs="Calibri"/>
          <w:sz w:val="22"/>
          <w:szCs w:val="22"/>
        </w:rPr>
        <w:t xml:space="preserve">: </w:t>
      </w:r>
      <w:r w:rsidR="004D04FC" w:rsidRPr="004D04FC">
        <w:rPr>
          <w:rFonts w:ascii="Calibri" w:hAnsi="Calibri" w:cs="Calibri"/>
          <w:sz w:val="22"/>
          <w:szCs w:val="22"/>
        </w:rPr>
        <w:t xml:space="preserve"> </w:t>
      </w:r>
      <w:r w:rsidRPr="00864683">
        <w:rPr>
          <w:rFonts w:ascii="Calibri" w:hAnsi="Calibri" w:cs="Calibri"/>
          <w:sz w:val="22"/>
          <w:szCs w:val="22"/>
        </w:rPr>
        <w:t>Los padres podrán registrar sus pagos mensuales y subir una foto o archivo del comprobante (como el recibo del banco)</w:t>
      </w:r>
      <w:r w:rsidR="002A4F75" w:rsidRPr="002A4F75">
        <w:rPr>
          <w:rFonts w:ascii="Calibri" w:hAnsi="Calibri" w:cs="Calibri"/>
          <w:sz w:val="22"/>
          <w:szCs w:val="22"/>
        </w:rPr>
        <w:t>.</w:t>
      </w:r>
    </w:p>
    <w:p w14:paraId="54AB117C" w14:textId="7058134B" w:rsidR="002A4F75" w:rsidRDefault="004443C3" w:rsidP="00250039">
      <w:pPr>
        <w:pStyle w:val="Textoindependiente"/>
        <w:numPr>
          <w:ilvl w:val="0"/>
          <w:numId w:val="4"/>
        </w:numPr>
        <w:spacing w:line="240" w:lineRule="atLeast"/>
        <w:rPr>
          <w:rFonts w:ascii="Calibri" w:hAnsi="Calibri" w:cs="Calibri"/>
          <w:sz w:val="22"/>
          <w:szCs w:val="22"/>
        </w:rPr>
      </w:pPr>
      <w:r>
        <w:rPr>
          <w:rFonts w:ascii="Calibri" w:hAnsi="Calibri" w:cs="Calibri"/>
          <w:sz w:val="22"/>
          <w:szCs w:val="22"/>
        </w:rPr>
        <w:t>Ubicación o g</w:t>
      </w:r>
      <w:r w:rsidR="004D04FC" w:rsidRPr="004D04FC">
        <w:rPr>
          <w:rFonts w:ascii="Calibri" w:hAnsi="Calibri" w:cs="Calibri"/>
          <w:sz w:val="22"/>
          <w:szCs w:val="22"/>
        </w:rPr>
        <w:t>eolocalización en tiempo rea</w:t>
      </w:r>
      <w:r>
        <w:rPr>
          <w:rFonts w:ascii="Calibri" w:hAnsi="Calibri" w:cs="Calibri"/>
          <w:sz w:val="22"/>
          <w:szCs w:val="22"/>
        </w:rPr>
        <w:t xml:space="preserve">l: </w:t>
      </w:r>
      <w:r w:rsidRPr="004443C3">
        <w:rPr>
          <w:rFonts w:ascii="Calibri" w:hAnsi="Calibri" w:cs="Calibri"/>
          <w:sz w:val="22"/>
          <w:szCs w:val="22"/>
        </w:rPr>
        <w:t>Se podrá ver por dónde va el autobús, lo que da tranquilidad a los padres</w:t>
      </w:r>
      <w:r w:rsidR="004D04FC">
        <w:rPr>
          <w:rFonts w:ascii="Calibri" w:hAnsi="Calibri" w:cs="Calibri"/>
          <w:sz w:val="22"/>
          <w:szCs w:val="22"/>
        </w:rPr>
        <w:t>.</w:t>
      </w:r>
    </w:p>
    <w:p w14:paraId="41CAB6C9" w14:textId="1BC61C21" w:rsidR="004D04FC" w:rsidRPr="004D04FC" w:rsidRDefault="004D04FC" w:rsidP="00250039">
      <w:pPr>
        <w:pStyle w:val="Textoindependiente"/>
        <w:numPr>
          <w:ilvl w:val="0"/>
          <w:numId w:val="4"/>
        </w:numPr>
        <w:spacing w:line="240" w:lineRule="atLeast"/>
        <w:rPr>
          <w:rFonts w:ascii="Calibri" w:hAnsi="Calibri" w:cs="Calibri"/>
          <w:sz w:val="22"/>
          <w:szCs w:val="22"/>
        </w:rPr>
      </w:pPr>
      <w:r w:rsidRPr="004D04FC">
        <w:rPr>
          <w:rFonts w:ascii="Calibri" w:hAnsi="Calibri" w:cs="Calibri"/>
          <w:sz w:val="22"/>
          <w:szCs w:val="22"/>
        </w:rPr>
        <w:t>Confirmación de asistencia del estudiante</w:t>
      </w:r>
      <w:r w:rsidR="004443C3">
        <w:rPr>
          <w:rFonts w:ascii="Calibri" w:hAnsi="Calibri" w:cs="Calibri"/>
          <w:sz w:val="22"/>
          <w:szCs w:val="22"/>
        </w:rPr>
        <w:t xml:space="preserve">: </w:t>
      </w:r>
      <w:r w:rsidR="004443C3" w:rsidRPr="004443C3">
        <w:rPr>
          <w:rFonts w:ascii="Calibri" w:hAnsi="Calibri" w:cs="Calibri"/>
          <w:sz w:val="22"/>
          <w:szCs w:val="22"/>
        </w:rPr>
        <w:t>Los padres podrán avisar si su hijo fue recogido por el autobús</w:t>
      </w:r>
      <w:r w:rsidRPr="004D04FC">
        <w:rPr>
          <w:rFonts w:ascii="Calibri" w:hAnsi="Calibri" w:cs="Calibri"/>
          <w:sz w:val="22"/>
          <w:szCs w:val="22"/>
        </w:rPr>
        <w:t xml:space="preserve">. </w:t>
      </w:r>
    </w:p>
    <w:p w14:paraId="18D316B6" w14:textId="378DC764" w:rsidR="004D04FC" w:rsidRPr="004D04FC" w:rsidRDefault="004443C3" w:rsidP="00250039">
      <w:pPr>
        <w:pStyle w:val="Textoindependiente"/>
        <w:numPr>
          <w:ilvl w:val="0"/>
          <w:numId w:val="4"/>
        </w:numPr>
        <w:spacing w:line="240" w:lineRule="atLeast"/>
        <w:rPr>
          <w:rFonts w:ascii="Calibri" w:hAnsi="Calibri" w:cs="Calibri"/>
          <w:sz w:val="22"/>
          <w:szCs w:val="22"/>
        </w:rPr>
      </w:pPr>
      <w:r>
        <w:rPr>
          <w:rFonts w:ascii="Calibri" w:hAnsi="Calibri" w:cs="Calibri"/>
          <w:sz w:val="22"/>
          <w:szCs w:val="22"/>
        </w:rPr>
        <w:t>R</w:t>
      </w:r>
      <w:r w:rsidR="004D04FC" w:rsidRPr="004D04FC">
        <w:rPr>
          <w:rFonts w:ascii="Calibri" w:hAnsi="Calibri" w:cs="Calibri"/>
          <w:sz w:val="22"/>
          <w:szCs w:val="22"/>
        </w:rPr>
        <w:t>eportes de rutas</w:t>
      </w:r>
      <w:r>
        <w:rPr>
          <w:rFonts w:ascii="Calibri" w:hAnsi="Calibri" w:cs="Calibri"/>
          <w:sz w:val="22"/>
          <w:szCs w:val="22"/>
        </w:rPr>
        <w:t>:</w:t>
      </w:r>
      <w:r w:rsidR="004D04FC" w:rsidRPr="004D04FC">
        <w:rPr>
          <w:rFonts w:ascii="Calibri" w:hAnsi="Calibri" w:cs="Calibri"/>
          <w:sz w:val="22"/>
          <w:szCs w:val="22"/>
        </w:rPr>
        <w:t xml:space="preserve"> </w:t>
      </w:r>
      <w:r w:rsidRPr="004443C3">
        <w:rPr>
          <w:rFonts w:ascii="Calibri" w:hAnsi="Calibri" w:cs="Calibri"/>
          <w:sz w:val="22"/>
          <w:szCs w:val="22"/>
        </w:rPr>
        <w:t>El sistema ayudará a organizar mejor los recorridos, para que sean más rápidos y económicos</w:t>
      </w:r>
      <w:r w:rsidR="004D04FC" w:rsidRPr="004D04FC">
        <w:rPr>
          <w:rFonts w:ascii="Calibri" w:hAnsi="Calibri" w:cs="Calibri"/>
          <w:sz w:val="22"/>
          <w:szCs w:val="22"/>
        </w:rPr>
        <w:t xml:space="preserve">. </w:t>
      </w:r>
    </w:p>
    <w:p w14:paraId="751B07D9" w14:textId="45B0C471" w:rsidR="004D04FC" w:rsidRDefault="004443C3" w:rsidP="00250039">
      <w:pPr>
        <w:pStyle w:val="Textoindependiente"/>
        <w:numPr>
          <w:ilvl w:val="0"/>
          <w:numId w:val="4"/>
        </w:numPr>
        <w:spacing w:line="240" w:lineRule="atLeast"/>
        <w:rPr>
          <w:rFonts w:ascii="Calibri" w:hAnsi="Calibri" w:cs="Calibri"/>
          <w:sz w:val="22"/>
          <w:szCs w:val="22"/>
        </w:rPr>
      </w:pPr>
      <w:r>
        <w:rPr>
          <w:rFonts w:ascii="Calibri" w:hAnsi="Calibri" w:cs="Calibri"/>
          <w:sz w:val="22"/>
          <w:szCs w:val="22"/>
        </w:rPr>
        <w:t xml:space="preserve">Fecha límite de </w:t>
      </w:r>
      <w:r w:rsidR="004D04FC" w:rsidRPr="004D04FC">
        <w:rPr>
          <w:rFonts w:ascii="Calibri" w:hAnsi="Calibri" w:cs="Calibri"/>
          <w:sz w:val="22"/>
          <w:szCs w:val="22"/>
        </w:rPr>
        <w:t xml:space="preserve">pagos: </w:t>
      </w:r>
      <w:r w:rsidRPr="004443C3">
        <w:rPr>
          <w:rFonts w:ascii="Calibri" w:hAnsi="Calibri" w:cs="Calibri"/>
          <w:sz w:val="22"/>
          <w:szCs w:val="22"/>
        </w:rPr>
        <w:t>El sistema avisará que los pagos deben hacerse en los primeros 5 días de cada mes</w:t>
      </w:r>
      <w:r w:rsidR="004D04FC" w:rsidRPr="004D04FC">
        <w:rPr>
          <w:rFonts w:ascii="Calibri" w:hAnsi="Calibri" w:cs="Calibri"/>
          <w:sz w:val="22"/>
          <w:szCs w:val="22"/>
        </w:rPr>
        <w:t>.</w:t>
      </w:r>
    </w:p>
    <w:p w14:paraId="290917D4" w14:textId="77777777" w:rsidR="00B77329" w:rsidRPr="004443C3" w:rsidRDefault="00B77329" w:rsidP="00250039">
      <w:pPr>
        <w:pStyle w:val="Textoindependiente"/>
        <w:spacing w:line="240" w:lineRule="atLeast"/>
        <w:ind w:left="360"/>
        <w:outlineLvl w:val="2"/>
        <w:rPr>
          <w:rFonts w:ascii="Calibri" w:hAnsi="Calibri" w:cs="Calibri"/>
          <w:b/>
          <w:bCs/>
          <w:sz w:val="22"/>
          <w:szCs w:val="22"/>
          <w:u w:val="single"/>
        </w:rPr>
      </w:pPr>
      <w:bookmarkStart w:id="25" w:name="_Toc211760558"/>
      <w:r w:rsidRPr="004443C3">
        <w:rPr>
          <w:rFonts w:ascii="Calibri" w:hAnsi="Calibri" w:cs="Calibri"/>
          <w:b/>
          <w:bCs/>
          <w:sz w:val="22"/>
          <w:szCs w:val="22"/>
          <w:u w:val="single"/>
        </w:rPr>
        <w:t>El proyecto NO contempla en esta fase:</w:t>
      </w:r>
      <w:bookmarkEnd w:id="25"/>
    </w:p>
    <w:p w14:paraId="4F050C1D" w14:textId="28A0FF7A" w:rsidR="004443C3" w:rsidRPr="004443C3" w:rsidRDefault="00B77329" w:rsidP="00250039">
      <w:pPr>
        <w:pStyle w:val="Textoindependiente"/>
        <w:spacing w:line="240" w:lineRule="atLeast"/>
        <w:ind w:left="708" w:hanging="348"/>
        <w:rPr>
          <w:rFonts w:ascii="Calibri" w:hAnsi="Calibri" w:cs="Calibri"/>
          <w:sz w:val="22"/>
          <w:szCs w:val="22"/>
        </w:rPr>
      </w:pPr>
      <w:r w:rsidRPr="00B77329">
        <w:rPr>
          <w:rFonts w:ascii="Calibri" w:hAnsi="Calibri" w:cs="Calibri"/>
          <w:sz w:val="22"/>
          <w:szCs w:val="22"/>
        </w:rPr>
        <w:t xml:space="preserve">• </w:t>
      </w:r>
      <w:r w:rsidR="004443C3">
        <w:rPr>
          <w:rFonts w:ascii="Calibri" w:hAnsi="Calibri" w:cs="Calibri"/>
          <w:sz w:val="22"/>
          <w:szCs w:val="22"/>
        </w:rPr>
        <w:tab/>
      </w:r>
      <w:r w:rsidR="004443C3" w:rsidRPr="004443C3">
        <w:rPr>
          <w:rFonts w:ascii="Calibri" w:hAnsi="Calibri" w:cs="Calibri"/>
          <w:sz w:val="22"/>
          <w:szCs w:val="22"/>
        </w:rPr>
        <w:t>No se podrá pagar directamente desde la aplicación (como con tarjeta o transferencia).</w:t>
      </w:r>
    </w:p>
    <w:p w14:paraId="0FAE9EA3" w14:textId="77777777" w:rsidR="004443C3" w:rsidRPr="004443C3" w:rsidRDefault="004443C3" w:rsidP="00250039">
      <w:pPr>
        <w:pStyle w:val="Textoindependiente"/>
        <w:spacing w:line="240" w:lineRule="atLeast"/>
        <w:ind w:left="360"/>
        <w:rPr>
          <w:rFonts w:ascii="Calibri" w:hAnsi="Calibri" w:cs="Calibri"/>
          <w:sz w:val="22"/>
          <w:szCs w:val="22"/>
        </w:rPr>
      </w:pPr>
      <w:r w:rsidRPr="004443C3">
        <w:rPr>
          <w:rFonts w:ascii="Calibri" w:hAnsi="Calibri" w:cs="Calibri"/>
          <w:sz w:val="22"/>
          <w:szCs w:val="22"/>
        </w:rPr>
        <w:t xml:space="preserve">• </w:t>
      </w:r>
      <w:r w:rsidRPr="004443C3">
        <w:rPr>
          <w:rFonts w:ascii="Calibri" w:hAnsi="Calibri" w:cs="Calibri"/>
          <w:sz w:val="22"/>
          <w:szCs w:val="22"/>
        </w:rPr>
        <w:tab/>
        <w:t>No se conectará automáticamente con el banco.</w:t>
      </w:r>
    </w:p>
    <w:p w14:paraId="39088E7C" w14:textId="77777777" w:rsidR="004443C3" w:rsidRPr="004443C3" w:rsidRDefault="004443C3" w:rsidP="00250039">
      <w:pPr>
        <w:pStyle w:val="Textoindependiente"/>
        <w:spacing w:line="240" w:lineRule="atLeast"/>
        <w:ind w:left="360"/>
        <w:rPr>
          <w:rFonts w:ascii="Calibri" w:hAnsi="Calibri" w:cs="Calibri"/>
          <w:sz w:val="22"/>
          <w:szCs w:val="22"/>
        </w:rPr>
      </w:pPr>
      <w:r w:rsidRPr="004443C3">
        <w:rPr>
          <w:rFonts w:ascii="Calibri" w:hAnsi="Calibri" w:cs="Calibri"/>
          <w:sz w:val="22"/>
          <w:szCs w:val="22"/>
        </w:rPr>
        <w:t xml:space="preserve">• </w:t>
      </w:r>
      <w:r w:rsidRPr="004443C3">
        <w:rPr>
          <w:rFonts w:ascii="Calibri" w:hAnsi="Calibri" w:cs="Calibri"/>
          <w:sz w:val="22"/>
          <w:szCs w:val="22"/>
        </w:rPr>
        <w:tab/>
        <w:t>No se emitirán facturas electrónicas desde el sistema.</w:t>
      </w:r>
    </w:p>
    <w:p w14:paraId="5871D39F" w14:textId="184EF887" w:rsidR="00B77329" w:rsidRDefault="004443C3" w:rsidP="00250039">
      <w:pPr>
        <w:pStyle w:val="Textoindependiente"/>
        <w:spacing w:line="240" w:lineRule="atLeast"/>
        <w:ind w:left="360"/>
        <w:rPr>
          <w:rFonts w:ascii="Calibri" w:hAnsi="Calibri" w:cs="Calibri"/>
          <w:sz w:val="22"/>
          <w:szCs w:val="22"/>
        </w:rPr>
      </w:pPr>
      <w:r w:rsidRPr="004443C3">
        <w:rPr>
          <w:rFonts w:ascii="Calibri" w:hAnsi="Calibri" w:cs="Calibri"/>
          <w:sz w:val="22"/>
          <w:szCs w:val="22"/>
        </w:rPr>
        <w:t xml:space="preserve">• </w:t>
      </w:r>
      <w:r w:rsidRPr="004443C3">
        <w:rPr>
          <w:rFonts w:ascii="Calibri" w:hAnsi="Calibri" w:cs="Calibri"/>
          <w:sz w:val="22"/>
          <w:szCs w:val="22"/>
        </w:rPr>
        <w:tab/>
        <w:t>No se generarán estadísticas avanzadas sobre el uso del sistema</w:t>
      </w:r>
      <w:r w:rsidR="00B77329" w:rsidRPr="00B77329">
        <w:rPr>
          <w:rFonts w:ascii="Calibri" w:hAnsi="Calibri" w:cs="Calibri"/>
          <w:sz w:val="22"/>
          <w:szCs w:val="22"/>
        </w:rPr>
        <w:t>.</w:t>
      </w:r>
    </w:p>
    <w:p w14:paraId="21D06EFA" w14:textId="77777777" w:rsidR="00B77329" w:rsidRDefault="00B77329" w:rsidP="00250039">
      <w:pPr>
        <w:pStyle w:val="Textoindependiente"/>
        <w:spacing w:line="240" w:lineRule="atLeast"/>
        <w:ind w:left="360"/>
        <w:rPr>
          <w:rFonts w:ascii="Calibri" w:hAnsi="Calibri" w:cs="Calibri"/>
          <w:sz w:val="22"/>
          <w:szCs w:val="22"/>
        </w:rPr>
      </w:pPr>
    </w:p>
    <w:p w14:paraId="543E3C18" w14:textId="77777777" w:rsidR="00B77329" w:rsidRPr="00B77329" w:rsidRDefault="00B77329" w:rsidP="00250039">
      <w:pPr>
        <w:pStyle w:val="Textoindependiente"/>
        <w:spacing w:line="240" w:lineRule="atLeast"/>
        <w:ind w:left="360"/>
        <w:outlineLvl w:val="2"/>
        <w:rPr>
          <w:rFonts w:ascii="Calibri" w:hAnsi="Calibri" w:cs="Calibri"/>
          <w:sz w:val="22"/>
          <w:szCs w:val="22"/>
        </w:rPr>
      </w:pPr>
      <w:bookmarkStart w:id="26" w:name="_Toc211760559"/>
      <w:r w:rsidRPr="00B77329">
        <w:rPr>
          <w:rFonts w:ascii="Calibri" w:hAnsi="Calibri" w:cs="Calibri"/>
          <w:b/>
          <w:bCs/>
          <w:sz w:val="22"/>
          <w:szCs w:val="22"/>
        </w:rPr>
        <w:t>Supuestos y Restricciones</w:t>
      </w:r>
      <w:bookmarkEnd w:id="26"/>
      <w:r w:rsidRPr="00B77329">
        <w:rPr>
          <w:rFonts w:ascii="Calibri" w:hAnsi="Calibri" w:cs="Calibri"/>
          <w:b/>
          <w:bCs/>
          <w:sz w:val="22"/>
          <w:szCs w:val="22"/>
        </w:rPr>
        <w:t xml:space="preserve"> </w:t>
      </w:r>
    </w:p>
    <w:p w14:paraId="7294454C" w14:textId="77777777" w:rsidR="00B77329" w:rsidRPr="00B77329" w:rsidRDefault="00B77329" w:rsidP="00250039">
      <w:pPr>
        <w:pStyle w:val="Textoindependiente"/>
        <w:spacing w:line="240" w:lineRule="atLeast"/>
        <w:ind w:left="360"/>
        <w:rPr>
          <w:rFonts w:ascii="Calibri" w:hAnsi="Calibri" w:cs="Calibri"/>
          <w:sz w:val="22"/>
          <w:szCs w:val="22"/>
        </w:rPr>
      </w:pPr>
      <w:r w:rsidRPr="00B77329">
        <w:rPr>
          <w:rFonts w:ascii="Calibri" w:hAnsi="Calibri" w:cs="Calibri"/>
          <w:sz w:val="22"/>
          <w:szCs w:val="22"/>
        </w:rPr>
        <w:t xml:space="preserve">Supuestos: </w:t>
      </w:r>
    </w:p>
    <w:p w14:paraId="3D3379FB" w14:textId="77777777" w:rsidR="00B77329" w:rsidRPr="00B77329" w:rsidRDefault="00B77329" w:rsidP="00250039">
      <w:pPr>
        <w:pStyle w:val="Textoindependiente"/>
        <w:spacing w:line="240" w:lineRule="atLeast"/>
        <w:ind w:left="360"/>
        <w:rPr>
          <w:rFonts w:ascii="Calibri" w:hAnsi="Calibri" w:cs="Calibri"/>
          <w:sz w:val="22"/>
          <w:szCs w:val="22"/>
        </w:rPr>
      </w:pPr>
      <w:r w:rsidRPr="00B77329">
        <w:rPr>
          <w:rFonts w:ascii="Calibri" w:hAnsi="Calibri" w:cs="Calibri"/>
          <w:sz w:val="22"/>
          <w:szCs w:val="22"/>
        </w:rPr>
        <w:t xml:space="preserve">• Los padres de familia cuentan con acceso a internet y dispositivos móviles. </w:t>
      </w:r>
    </w:p>
    <w:p w14:paraId="7ADB784F" w14:textId="77777777" w:rsidR="00B77329" w:rsidRPr="00B77329" w:rsidRDefault="00B77329" w:rsidP="00250039">
      <w:pPr>
        <w:pStyle w:val="Textoindependiente"/>
        <w:spacing w:line="240" w:lineRule="atLeast"/>
        <w:ind w:left="360"/>
        <w:rPr>
          <w:rFonts w:ascii="Calibri" w:hAnsi="Calibri" w:cs="Calibri"/>
          <w:sz w:val="22"/>
          <w:szCs w:val="22"/>
        </w:rPr>
      </w:pPr>
      <w:r w:rsidRPr="00B77329">
        <w:rPr>
          <w:rFonts w:ascii="Calibri" w:hAnsi="Calibri" w:cs="Calibri"/>
          <w:sz w:val="22"/>
          <w:szCs w:val="22"/>
        </w:rPr>
        <w:t xml:space="preserve">• El administrador dispone de conocimientos básicos de informática para gestionar el sistema. </w:t>
      </w:r>
    </w:p>
    <w:p w14:paraId="50A35EA4" w14:textId="77777777" w:rsidR="00B77329" w:rsidRPr="00B77329" w:rsidRDefault="00B77329" w:rsidP="00250039">
      <w:pPr>
        <w:pStyle w:val="Textoindependiente"/>
        <w:spacing w:line="240" w:lineRule="atLeast"/>
        <w:ind w:left="360"/>
        <w:rPr>
          <w:rFonts w:ascii="Calibri" w:hAnsi="Calibri" w:cs="Calibri"/>
          <w:sz w:val="22"/>
          <w:szCs w:val="22"/>
        </w:rPr>
      </w:pPr>
      <w:r w:rsidRPr="00B77329">
        <w:rPr>
          <w:rFonts w:ascii="Calibri" w:hAnsi="Calibri" w:cs="Calibri"/>
          <w:sz w:val="22"/>
          <w:szCs w:val="22"/>
        </w:rPr>
        <w:t xml:space="preserve">• La cobertura GPS es suficiente en todas las rutas habituales. </w:t>
      </w:r>
    </w:p>
    <w:p w14:paraId="2672A1CE" w14:textId="77777777" w:rsidR="00B77329" w:rsidRPr="00B77329" w:rsidRDefault="00B77329" w:rsidP="00250039">
      <w:pPr>
        <w:pStyle w:val="Textoindependiente"/>
        <w:spacing w:line="240" w:lineRule="atLeast"/>
        <w:ind w:left="360"/>
        <w:rPr>
          <w:rFonts w:ascii="Calibri" w:hAnsi="Calibri" w:cs="Calibri"/>
          <w:sz w:val="22"/>
          <w:szCs w:val="22"/>
        </w:rPr>
      </w:pPr>
      <w:r w:rsidRPr="00B77329">
        <w:rPr>
          <w:rFonts w:ascii="Calibri" w:hAnsi="Calibri" w:cs="Calibri"/>
          <w:sz w:val="22"/>
          <w:szCs w:val="22"/>
        </w:rPr>
        <w:t xml:space="preserve">Restricciones: </w:t>
      </w:r>
    </w:p>
    <w:p w14:paraId="16B628B7" w14:textId="77777777" w:rsidR="00B77329" w:rsidRPr="00B77329" w:rsidRDefault="00B77329" w:rsidP="00250039">
      <w:pPr>
        <w:pStyle w:val="Textoindependiente"/>
        <w:spacing w:line="240" w:lineRule="atLeast"/>
        <w:ind w:left="360"/>
        <w:rPr>
          <w:rFonts w:ascii="Calibri" w:hAnsi="Calibri" w:cs="Calibri"/>
          <w:sz w:val="22"/>
          <w:szCs w:val="22"/>
        </w:rPr>
      </w:pPr>
      <w:r w:rsidRPr="00B77329">
        <w:rPr>
          <w:rFonts w:ascii="Calibri" w:hAnsi="Calibri" w:cs="Calibri"/>
          <w:sz w:val="22"/>
          <w:szCs w:val="22"/>
        </w:rPr>
        <w:t xml:space="preserve">• El sistema deberá ser accesible únicamente a usuarios registrados (padres y administración). </w:t>
      </w:r>
    </w:p>
    <w:p w14:paraId="6544B5E4" w14:textId="77777777" w:rsidR="00B77329" w:rsidRPr="00B77329" w:rsidRDefault="00B77329" w:rsidP="00250039">
      <w:pPr>
        <w:pStyle w:val="Textoindependiente"/>
        <w:spacing w:line="240" w:lineRule="atLeast"/>
        <w:ind w:left="360"/>
        <w:rPr>
          <w:rFonts w:ascii="Calibri" w:hAnsi="Calibri" w:cs="Calibri"/>
          <w:sz w:val="22"/>
          <w:szCs w:val="22"/>
        </w:rPr>
      </w:pPr>
      <w:r w:rsidRPr="00B77329">
        <w:rPr>
          <w:rFonts w:ascii="Calibri" w:hAnsi="Calibri" w:cs="Calibri"/>
          <w:sz w:val="22"/>
          <w:szCs w:val="22"/>
        </w:rPr>
        <w:t xml:space="preserve">• El pago del servicio debe realizarse de forma externa al sistema, únicamente se cargará el comprobante. </w:t>
      </w:r>
    </w:p>
    <w:p w14:paraId="1802DBA0" w14:textId="77777777" w:rsidR="00B77329" w:rsidRDefault="00B77329" w:rsidP="00250039">
      <w:pPr>
        <w:pStyle w:val="Textoindependiente"/>
        <w:spacing w:line="240" w:lineRule="atLeast"/>
        <w:ind w:left="360"/>
        <w:rPr>
          <w:rFonts w:ascii="Calibri" w:hAnsi="Calibri" w:cs="Calibri"/>
          <w:sz w:val="22"/>
          <w:szCs w:val="22"/>
        </w:rPr>
      </w:pPr>
      <w:r w:rsidRPr="00B77329">
        <w:rPr>
          <w:rFonts w:ascii="Calibri" w:hAnsi="Calibri" w:cs="Calibri"/>
          <w:sz w:val="22"/>
          <w:szCs w:val="22"/>
        </w:rPr>
        <w:t>• El desarrollo se ajustará a un cronograma y presupuesto previamente definido</w:t>
      </w:r>
      <w:r>
        <w:rPr>
          <w:rFonts w:ascii="Calibri" w:hAnsi="Calibri" w:cs="Calibri"/>
          <w:sz w:val="22"/>
          <w:szCs w:val="22"/>
        </w:rPr>
        <w:t>.</w:t>
      </w:r>
    </w:p>
    <w:p w14:paraId="40B03CE7" w14:textId="77777777" w:rsidR="00B77329" w:rsidRDefault="00B77329" w:rsidP="00250039">
      <w:pPr>
        <w:pStyle w:val="Textoindependiente"/>
        <w:spacing w:line="240" w:lineRule="atLeast"/>
        <w:ind w:left="360"/>
        <w:rPr>
          <w:rFonts w:ascii="Calibri" w:hAnsi="Calibri" w:cs="Calibri"/>
          <w:sz w:val="22"/>
          <w:szCs w:val="22"/>
        </w:rPr>
      </w:pPr>
    </w:p>
    <w:p w14:paraId="1FFC9F0B" w14:textId="77777777" w:rsidR="006E028E" w:rsidRDefault="006E028E" w:rsidP="00250039">
      <w:pPr>
        <w:pStyle w:val="Textoindependiente"/>
        <w:spacing w:line="240" w:lineRule="atLeast"/>
        <w:ind w:left="360"/>
        <w:rPr>
          <w:rFonts w:ascii="Calibri" w:hAnsi="Calibri" w:cs="Calibri"/>
          <w:sz w:val="22"/>
          <w:szCs w:val="22"/>
        </w:rPr>
      </w:pPr>
    </w:p>
    <w:p w14:paraId="441D311A" w14:textId="77777777" w:rsidR="00B77329" w:rsidRPr="00B77329" w:rsidRDefault="00B77329" w:rsidP="00250039">
      <w:pPr>
        <w:pStyle w:val="Textoindependiente"/>
        <w:spacing w:line="240" w:lineRule="atLeast"/>
        <w:ind w:left="360"/>
        <w:outlineLvl w:val="2"/>
        <w:rPr>
          <w:rFonts w:ascii="Calibri" w:hAnsi="Calibri" w:cs="Calibri"/>
          <w:b/>
          <w:bCs/>
          <w:sz w:val="20"/>
          <w:szCs w:val="20"/>
        </w:rPr>
      </w:pPr>
      <w:bookmarkStart w:id="27" w:name="_Toc211760560"/>
      <w:r w:rsidRPr="00B77329">
        <w:rPr>
          <w:rFonts w:ascii="Calibri" w:hAnsi="Calibri" w:cs="Calibri"/>
          <w:b/>
          <w:bCs/>
          <w:sz w:val="20"/>
          <w:szCs w:val="20"/>
        </w:rPr>
        <w:t>Beneficios Esperados</w:t>
      </w:r>
      <w:bookmarkEnd w:id="27"/>
    </w:p>
    <w:p w14:paraId="2EF17B5A" w14:textId="77777777" w:rsidR="00B77329" w:rsidRPr="00B77329" w:rsidRDefault="00B77329" w:rsidP="00250039">
      <w:pPr>
        <w:pStyle w:val="Textoindependiente"/>
        <w:spacing w:line="240" w:lineRule="atLeast"/>
        <w:ind w:left="360"/>
        <w:rPr>
          <w:rFonts w:ascii="Calibri" w:hAnsi="Calibri" w:cs="Calibri"/>
          <w:sz w:val="22"/>
          <w:szCs w:val="22"/>
        </w:rPr>
      </w:pPr>
      <w:r w:rsidRPr="00B77329">
        <w:rPr>
          <w:rFonts w:ascii="Calibri" w:hAnsi="Calibri" w:cs="Calibri"/>
          <w:sz w:val="22"/>
          <w:szCs w:val="22"/>
        </w:rPr>
        <w:lastRenderedPageBreak/>
        <w:t>• Mayor control y transparencia en la gestión de pagos.</w:t>
      </w:r>
    </w:p>
    <w:p w14:paraId="0115FB6C" w14:textId="77777777" w:rsidR="00B77329" w:rsidRPr="00B77329" w:rsidRDefault="00B77329" w:rsidP="00250039">
      <w:pPr>
        <w:pStyle w:val="Textoindependiente"/>
        <w:spacing w:line="240" w:lineRule="atLeast"/>
        <w:ind w:left="360"/>
        <w:rPr>
          <w:rFonts w:ascii="Calibri" w:hAnsi="Calibri" w:cs="Calibri"/>
          <w:sz w:val="22"/>
          <w:szCs w:val="22"/>
        </w:rPr>
      </w:pPr>
      <w:r w:rsidRPr="00B77329">
        <w:rPr>
          <w:rFonts w:ascii="Calibri" w:hAnsi="Calibri" w:cs="Calibri"/>
          <w:sz w:val="22"/>
          <w:szCs w:val="22"/>
        </w:rPr>
        <w:t>• Reducción de tiempos en la planificación de rutas.</w:t>
      </w:r>
    </w:p>
    <w:p w14:paraId="435B1BE7" w14:textId="77777777" w:rsidR="00B77329" w:rsidRPr="00B77329" w:rsidRDefault="00B77329" w:rsidP="00250039">
      <w:pPr>
        <w:pStyle w:val="Textoindependiente"/>
        <w:spacing w:line="240" w:lineRule="atLeast"/>
        <w:ind w:left="360"/>
        <w:rPr>
          <w:rFonts w:ascii="Calibri" w:hAnsi="Calibri" w:cs="Calibri"/>
          <w:sz w:val="22"/>
          <w:szCs w:val="22"/>
        </w:rPr>
      </w:pPr>
      <w:r w:rsidRPr="00B77329">
        <w:rPr>
          <w:rFonts w:ascii="Calibri" w:hAnsi="Calibri" w:cs="Calibri"/>
          <w:sz w:val="22"/>
          <w:szCs w:val="22"/>
        </w:rPr>
        <w:t>• Incremento en la satisfacción de los padres de familia al contar con trazabilidad en tiempo real.</w:t>
      </w:r>
    </w:p>
    <w:p w14:paraId="194A3334" w14:textId="77777777" w:rsidR="00B77329" w:rsidRPr="00B77329" w:rsidRDefault="00B77329" w:rsidP="00250039">
      <w:pPr>
        <w:pStyle w:val="Textoindependiente"/>
        <w:spacing w:line="240" w:lineRule="atLeast"/>
        <w:ind w:left="360"/>
        <w:rPr>
          <w:rFonts w:ascii="Calibri" w:hAnsi="Calibri" w:cs="Calibri"/>
          <w:sz w:val="22"/>
          <w:szCs w:val="22"/>
        </w:rPr>
      </w:pPr>
      <w:r w:rsidRPr="00B77329">
        <w:rPr>
          <w:rFonts w:ascii="Calibri" w:hAnsi="Calibri" w:cs="Calibri"/>
          <w:sz w:val="22"/>
          <w:szCs w:val="22"/>
        </w:rPr>
        <w:t>• Disminución de costos operativos mediante optimización de recorridos.</w:t>
      </w:r>
    </w:p>
    <w:p w14:paraId="4E9B1F5E" w14:textId="77777777" w:rsidR="00B77329" w:rsidRDefault="00B77329" w:rsidP="00250039">
      <w:pPr>
        <w:pStyle w:val="Textoindependiente"/>
        <w:spacing w:line="240" w:lineRule="atLeast"/>
        <w:ind w:left="360"/>
        <w:rPr>
          <w:rFonts w:ascii="Calibri" w:hAnsi="Calibri" w:cs="Calibri"/>
          <w:sz w:val="22"/>
          <w:szCs w:val="22"/>
        </w:rPr>
      </w:pPr>
      <w:r w:rsidRPr="00B77329">
        <w:rPr>
          <w:rFonts w:ascii="Calibri" w:hAnsi="Calibri" w:cs="Calibri"/>
          <w:sz w:val="22"/>
          <w:szCs w:val="22"/>
        </w:rPr>
        <w:t>• Fortalecimiento de la imagen institucional de Transportes Génesis como empresa innovadora.</w:t>
      </w:r>
    </w:p>
    <w:p w14:paraId="300F2BF2" w14:textId="77777777" w:rsidR="00C20EC8" w:rsidRDefault="00C20EC8" w:rsidP="00250039">
      <w:pPr>
        <w:spacing w:line="240" w:lineRule="atLeast"/>
        <w:rPr>
          <w:rFonts w:ascii="Calibri" w:hAnsi="Calibri"/>
          <w:b/>
          <w:sz w:val="20"/>
          <w:szCs w:val="20"/>
          <w:u w:val="single"/>
        </w:rPr>
      </w:pPr>
      <w:bookmarkStart w:id="28" w:name="__RefHeading__1409_1275510993"/>
    </w:p>
    <w:p w14:paraId="5115B1BD" w14:textId="781DF09A" w:rsidR="00C20EC8" w:rsidRDefault="00C20EC8" w:rsidP="00250039">
      <w:pPr>
        <w:pStyle w:val="Ttulo2"/>
        <w:spacing w:line="240" w:lineRule="atLeast"/>
        <w:rPr>
          <w:rFonts w:ascii="Calibri" w:hAnsi="Calibri"/>
          <w:b w:val="0"/>
          <w:sz w:val="20"/>
          <w:szCs w:val="20"/>
          <w:u w:val="single"/>
        </w:rPr>
      </w:pPr>
      <w:bookmarkStart w:id="29" w:name="_Toc211760561"/>
      <w:r w:rsidRPr="001257AD">
        <w:rPr>
          <w:rFonts w:ascii="Calibri" w:hAnsi="Calibri"/>
          <w:sz w:val="20"/>
          <w:szCs w:val="20"/>
          <w:u w:val="single"/>
        </w:rPr>
        <w:t>Detalle de los cambios realizados para este mantenimiento</w:t>
      </w:r>
      <w:bookmarkEnd w:id="29"/>
      <w:r w:rsidR="00015D49">
        <w:rPr>
          <w:rFonts w:ascii="Calibri" w:hAnsi="Calibri"/>
          <w:sz w:val="20"/>
          <w:szCs w:val="20"/>
          <w:u w:val="single"/>
        </w:rPr>
        <w:t xml:space="preserve"> </w:t>
      </w:r>
    </w:p>
    <w:p w14:paraId="48507CCC" w14:textId="77777777" w:rsidR="001257AD" w:rsidRPr="001257AD" w:rsidRDefault="001257AD" w:rsidP="00250039">
      <w:pPr>
        <w:spacing w:line="240" w:lineRule="atLeast"/>
        <w:rPr>
          <w:rFonts w:ascii="Calibri" w:hAnsi="Calibri"/>
          <w:b/>
          <w:sz w:val="20"/>
          <w:szCs w:val="20"/>
          <w:u w:val="single"/>
        </w:rPr>
      </w:pPr>
    </w:p>
    <w:p w14:paraId="52D06F7B" w14:textId="77777777" w:rsidR="00C20EC8" w:rsidRDefault="00C20EC8" w:rsidP="00250039">
      <w:pPr>
        <w:spacing w:line="240" w:lineRule="atLeast"/>
        <w:rPr>
          <w:rFonts w:ascii="Calibri" w:hAnsi="Calibri"/>
          <w:b/>
          <w:sz w:val="20"/>
          <w:szCs w:val="20"/>
          <w:u w:val="single"/>
        </w:rPr>
      </w:pPr>
    </w:p>
    <w:p w14:paraId="2151A591" w14:textId="77777777" w:rsidR="00180374" w:rsidRDefault="00180374" w:rsidP="00250039">
      <w:pPr>
        <w:pStyle w:val="Ttulo3"/>
        <w:spacing w:line="240" w:lineRule="atLeast"/>
        <w:rPr>
          <w:rFonts w:ascii="Calibri" w:hAnsi="Calibri"/>
          <w:b w:val="0"/>
          <w:sz w:val="20"/>
          <w:szCs w:val="20"/>
          <w:u w:val="single"/>
        </w:rPr>
      </w:pPr>
      <w:bookmarkStart w:id="30" w:name="_Toc211760562"/>
      <w:r w:rsidRPr="001257AD">
        <w:rPr>
          <w:rFonts w:ascii="Calibri" w:hAnsi="Calibri"/>
          <w:sz w:val="20"/>
          <w:szCs w:val="20"/>
          <w:u w:val="single"/>
        </w:rPr>
        <w:t>De</w:t>
      </w:r>
      <w:r w:rsidR="00C20EC8">
        <w:rPr>
          <w:rFonts w:ascii="Calibri" w:hAnsi="Calibri"/>
          <w:sz w:val="20"/>
          <w:szCs w:val="20"/>
          <w:u w:val="single"/>
        </w:rPr>
        <w:t>finiciones, acrónimos y abreviaturas:</w:t>
      </w:r>
      <w:bookmarkEnd w:id="30"/>
    </w:p>
    <w:p w14:paraId="54496405" w14:textId="77777777" w:rsidR="002A4F75" w:rsidRDefault="002A4F75" w:rsidP="00250039">
      <w:pPr>
        <w:spacing w:line="240" w:lineRule="atLeast"/>
        <w:rPr>
          <w:rFonts w:ascii="Calibri" w:hAnsi="Calibri"/>
          <w:b/>
          <w:sz w:val="20"/>
          <w:szCs w:val="20"/>
          <w:u w:val="single"/>
        </w:rPr>
      </w:pPr>
    </w:p>
    <w:tbl>
      <w:tblPr>
        <w:tblW w:w="0" w:type="auto"/>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76"/>
        <w:gridCol w:w="3995"/>
      </w:tblGrid>
      <w:tr w:rsidR="00E71426" w14:paraId="6577EC8A" w14:textId="77777777">
        <w:tc>
          <w:tcPr>
            <w:tcW w:w="4079" w:type="dxa"/>
          </w:tcPr>
          <w:p w14:paraId="1E8F0470" w14:textId="77777777" w:rsidR="00E71426" w:rsidRDefault="00E71426" w:rsidP="00250039">
            <w:pPr>
              <w:spacing w:line="240" w:lineRule="atLeast"/>
              <w:jc w:val="center"/>
              <w:rPr>
                <w:rFonts w:ascii="Calibri" w:hAnsi="Calibri"/>
                <w:b/>
                <w:sz w:val="20"/>
                <w:szCs w:val="20"/>
                <w:u w:val="single"/>
              </w:rPr>
            </w:pPr>
            <w:r>
              <w:rPr>
                <w:rFonts w:ascii="Calibri" w:hAnsi="Calibri"/>
                <w:b/>
                <w:sz w:val="20"/>
                <w:szCs w:val="20"/>
                <w:u w:val="single"/>
              </w:rPr>
              <w:t>Término / Acrónimo</w:t>
            </w:r>
          </w:p>
        </w:tc>
        <w:tc>
          <w:tcPr>
            <w:tcW w:w="4080" w:type="dxa"/>
          </w:tcPr>
          <w:p w14:paraId="6FA9F063" w14:textId="77777777" w:rsidR="00E71426" w:rsidRDefault="00E71426" w:rsidP="00250039">
            <w:pPr>
              <w:spacing w:line="240" w:lineRule="atLeast"/>
              <w:jc w:val="center"/>
              <w:rPr>
                <w:rFonts w:ascii="Calibri" w:hAnsi="Calibri"/>
                <w:b/>
                <w:sz w:val="20"/>
                <w:szCs w:val="20"/>
                <w:u w:val="single"/>
              </w:rPr>
            </w:pPr>
            <w:r>
              <w:rPr>
                <w:rFonts w:ascii="Calibri" w:hAnsi="Calibri"/>
                <w:b/>
                <w:sz w:val="20"/>
                <w:szCs w:val="20"/>
                <w:u w:val="single"/>
              </w:rPr>
              <w:t>Definición</w:t>
            </w:r>
          </w:p>
        </w:tc>
      </w:tr>
      <w:tr w:rsidR="00E71426" w14:paraId="361B36FC" w14:textId="77777777">
        <w:tc>
          <w:tcPr>
            <w:tcW w:w="4079" w:type="dxa"/>
          </w:tcPr>
          <w:p w14:paraId="44BA5D99" w14:textId="77777777" w:rsidR="00E71426" w:rsidRPr="00B77329" w:rsidRDefault="00B77329" w:rsidP="00250039">
            <w:pPr>
              <w:spacing w:line="240" w:lineRule="atLeast"/>
              <w:jc w:val="center"/>
              <w:rPr>
                <w:rFonts w:ascii="Calibri" w:hAnsi="Calibri"/>
                <w:bCs/>
                <w:sz w:val="20"/>
                <w:szCs w:val="20"/>
              </w:rPr>
            </w:pPr>
            <w:r w:rsidRPr="00B77329">
              <w:rPr>
                <w:rFonts w:ascii="Calibri" w:hAnsi="Calibri"/>
                <w:bCs/>
                <w:sz w:val="20"/>
                <w:szCs w:val="20"/>
              </w:rPr>
              <w:t>Sistema:</w:t>
            </w:r>
          </w:p>
        </w:tc>
        <w:tc>
          <w:tcPr>
            <w:tcW w:w="4080" w:type="dxa"/>
          </w:tcPr>
          <w:p w14:paraId="3CA58CE6" w14:textId="77777777" w:rsidR="00E71426" w:rsidRDefault="00B77329" w:rsidP="00250039">
            <w:pPr>
              <w:spacing w:line="240" w:lineRule="atLeast"/>
              <w:rPr>
                <w:rFonts w:ascii="Calibri" w:hAnsi="Calibri"/>
                <w:bCs/>
                <w:sz w:val="20"/>
                <w:szCs w:val="20"/>
              </w:rPr>
            </w:pPr>
            <w:r w:rsidRPr="00B77329">
              <w:rPr>
                <w:rFonts w:ascii="Calibri" w:hAnsi="Calibri"/>
                <w:bCs/>
                <w:sz w:val="20"/>
                <w:szCs w:val="20"/>
              </w:rPr>
              <w:t>Conjunto de módulos de software que conforman el proyecto Transportes Génesis.</w:t>
            </w:r>
          </w:p>
        </w:tc>
      </w:tr>
      <w:tr w:rsidR="00E71426" w14:paraId="6C932086" w14:textId="77777777">
        <w:tc>
          <w:tcPr>
            <w:tcW w:w="4079" w:type="dxa"/>
          </w:tcPr>
          <w:p w14:paraId="4D193CCF" w14:textId="77777777" w:rsidR="00E71426" w:rsidRPr="00B77329" w:rsidRDefault="00B77329" w:rsidP="00250039">
            <w:pPr>
              <w:spacing w:line="240" w:lineRule="atLeast"/>
              <w:jc w:val="center"/>
              <w:rPr>
                <w:rFonts w:ascii="Calibri" w:hAnsi="Calibri"/>
                <w:bCs/>
                <w:sz w:val="20"/>
                <w:szCs w:val="20"/>
              </w:rPr>
            </w:pPr>
            <w:r w:rsidRPr="00B77329">
              <w:rPr>
                <w:rFonts w:ascii="Calibri" w:hAnsi="Calibri"/>
                <w:bCs/>
                <w:sz w:val="20"/>
                <w:szCs w:val="20"/>
              </w:rPr>
              <w:t>Usuario final:</w:t>
            </w:r>
          </w:p>
        </w:tc>
        <w:tc>
          <w:tcPr>
            <w:tcW w:w="4080" w:type="dxa"/>
          </w:tcPr>
          <w:p w14:paraId="5C3EB42E" w14:textId="77777777" w:rsidR="00E71426" w:rsidRDefault="00B77329" w:rsidP="00250039">
            <w:pPr>
              <w:spacing w:line="240" w:lineRule="atLeast"/>
              <w:rPr>
                <w:rFonts w:ascii="Calibri" w:hAnsi="Calibri"/>
                <w:bCs/>
                <w:sz w:val="20"/>
                <w:szCs w:val="20"/>
              </w:rPr>
            </w:pPr>
            <w:r w:rsidRPr="00B77329">
              <w:rPr>
                <w:rFonts w:ascii="Calibri" w:hAnsi="Calibri"/>
                <w:bCs/>
                <w:sz w:val="20"/>
                <w:szCs w:val="20"/>
              </w:rPr>
              <w:t xml:space="preserve">Padres de familia y administrador que utilizarán la </w:t>
            </w:r>
            <w:r>
              <w:rPr>
                <w:rFonts w:ascii="Calibri" w:hAnsi="Calibri"/>
                <w:bCs/>
                <w:sz w:val="20"/>
                <w:szCs w:val="20"/>
              </w:rPr>
              <w:t>aplicación.</w:t>
            </w:r>
          </w:p>
        </w:tc>
      </w:tr>
      <w:tr w:rsidR="00E71426" w14:paraId="25387AC1" w14:textId="77777777">
        <w:tc>
          <w:tcPr>
            <w:tcW w:w="4079" w:type="dxa"/>
          </w:tcPr>
          <w:p w14:paraId="6353B062" w14:textId="77777777" w:rsidR="00E71426" w:rsidRPr="00B77329" w:rsidRDefault="00B77329" w:rsidP="00250039">
            <w:pPr>
              <w:spacing w:line="240" w:lineRule="atLeast"/>
              <w:jc w:val="center"/>
              <w:rPr>
                <w:rFonts w:ascii="Calibri" w:hAnsi="Calibri"/>
                <w:bCs/>
                <w:sz w:val="20"/>
                <w:szCs w:val="20"/>
              </w:rPr>
            </w:pPr>
            <w:r w:rsidRPr="00B77329">
              <w:rPr>
                <w:rFonts w:ascii="Calibri" w:hAnsi="Calibri"/>
                <w:bCs/>
                <w:sz w:val="20"/>
                <w:szCs w:val="20"/>
              </w:rPr>
              <w:t>DB:</w:t>
            </w:r>
          </w:p>
        </w:tc>
        <w:tc>
          <w:tcPr>
            <w:tcW w:w="4080" w:type="dxa"/>
          </w:tcPr>
          <w:p w14:paraId="1CA29B9C" w14:textId="77777777" w:rsidR="00E71426" w:rsidRDefault="00B77329" w:rsidP="00250039">
            <w:pPr>
              <w:tabs>
                <w:tab w:val="left" w:pos="1464"/>
              </w:tabs>
              <w:spacing w:line="240" w:lineRule="atLeast"/>
              <w:rPr>
                <w:rFonts w:ascii="Calibri" w:hAnsi="Calibri"/>
                <w:bCs/>
                <w:sz w:val="20"/>
                <w:szCs w:val="20"/>
              </w:rPr>
            </w:pPr>
            <w:r w:rsidRPr="00B77329">
              <w:rPr>
                <w:rFonts w:ascii="Calibri" w:hAnsi="Calibri"/>
                <w:bCs/>
                <w:sz w:val="20"/>
                <w:szCs w:val="20"/>
              </w:rPr>
              <w:t>Base de Datos.</w:t>
            </w:r>
          </w:p>
        </w:tc>
      </w:tr>
      <w:tr w:rsidR="00E71426" w14:paraId="2CF58B38" w14:textId="77777777">
        <w:tc>
          <w:tcPr>
            <w:tcW w:w="4079" w:type="dxa"/>
          </w:tcPr>
          <w:p w14:paraId="02C9F1BE" w14:textId="77777777" w:rsidR="00E71426" w:rsidRPr="00B77329" w:rsidRDefault="00B77329" w:rsidP="00250039">
            <w:pPr>
              <w:spacing w:line="240" w:lineRule="atLeast"/>
              <w:jc w:val="center"/>
              <w:rPr>
                <w:rFonts w:ascii="Calibri" w:hAnsi="Calibri"/>
                <w:bCs/>
                <w:sz w:val="20"/>
                <w:szCs w:val="20"/>
              </w:rPr>
            </w:pPr>
            <w:r w:rsidRPr="00B77329">
              <w:rPr>
                <w:rFonts w:ascii="Calibri" w:hAnsi="Calibri"/>
                <w:bCs/>
                <w:sz w:val="20"/>
                <w:szCs w:val="20"/>
              </w:rPr>
              <w:t>UI:</w:t>
            </w:r>
          </w:p>
        </w:tc>
        <w:tc>
          <w:tcPr>
            <w:tcW w:w="4080" w:type="dxa"/>
          </w:tcPr>
          <w:p w14:paraId="184BBF45" w14:textId="77777777" w:rsidR="00E71426" w:rsidRDefault="00B77329" w:rsidP="00250039">
            <w:pPr>
              <w:spacing w:line="240" w:lineRule="atLeast"/>
              <w:rPr>
                <w:rFonts w:ascii="Calibri" w:hAnsi="Calibri"/>
                <w:bCs/>
                <w:sz w:val="20"/>
                <w:szCs w:val="20"/>
              </w:rPr>
            </w:pPr>
            <w:r w:rsidRPr="00B77329">
              <w:rPr>
                <w:rFonts w:ascii="Calibri" w:hAnsi="Calibri"/>
                <w:bCs/>
                <w:sz w:val="20"/>
                <w:szCs w:val="20"/>
              </w:rPr>
              <w:t>Interfaz de Usuario.</w:t>
            </w:r>
          </w:p>
        </w:tc>
      </w:tr>
      <w:tr w:rsidR="00B77329" w14:paraId="1A9B040C" w14:textId="77777777">
        <w:tc>
          <w:tcPr>
            <w:tcW w:w="4079" w:type="dxa"/>
          </w:tcPr>
          <w:p w14:paraId="62EAA2F5" w14:textId="77777777" w:rsidR="00B77329" w:rsidRPr="00B77329" w:rsidRDefault="00B77329" w:rsidP="00250039">
            <w:pPr>
              <w:spacing w:line="240" w:lineRule="atLeast"/>
              <w:jc w:val="center"/>
              <w:rPr>
                <w:rFonts w:ascii="Calibri" w:hAnsi="Calibri"/>
                <w:bCs/>
                <w:sz w:val="20"/>
                <w:szCs w:val="20"/>
              </w:rPr>
            </w:pPr>
            <w:r w:rsidRPr="00B77329">
              <w:rPr>
                <w:rFonts w:ascii="Calibri" w:hAnsi="Calibri"/>
                <w:bCs/>
                <w:sz w:val="20"/>
                <w:szCs w:val="20"/>
              </w:rPr>
              <w:t>API:</w:t>
            </w:r>
          </w:p>
        </w:tc>
        <w:tc>
          <w:tcPr>
            <w:tcW w:w="4080" w:type="dxa"/>
          </w:tcPr>
          <w:p w14:paraId="5E7A7302" w14:textId="77777777" w:rsidR="00B77329" w:rsidRPr="00B77329" w:rsidRDefault="00B77329" w:rsidP="00250039">
            <w:pPr>
              <w:spacing w:line="240" w:lineRule="atLeast"/>
              <w:rPr>
                <w:rFonts w:ascii="Calibri" w:hAnsi="Calibri"/>
                <w:bCs/>
                <w:sz w:val="20"/>
                <w:szCs w:val="20"/>
              </w:rPr>
            </w:pPr>
            <w:r w:rsidRPr="00B77329">
              <w:rPr>
                <w:rFonts w:ascii="Calibri" w:hAnsi="Calibri"/>
                <w:bCs/>
                <w:sz w:val="20"/>
                <w:szCs w:val="20"/>
              </w:rPr>
              <w:t>Interfaz de Programación de Aplicaciones</w:t>
            </w:r>
            <w:r>
              <w:rPr>
                <w:rFonts w:ascii="Calibri" w:hAnsi="Calibri"/>
                <w:bCs/>
                <w:sz w:val="20"/>
                <w:szCs w:val="20"/>
              </w:rPr>
              <w:t>.</w:t>
            </w:r>
          </w:p>
        </w:tc>
      </w:tr>
      <w:tr w:rsidR="00B77329" w14:paraId="5CBE2443" w14:textId="77777777">
        <w:tc>
          <w:tcPr>
            <w:tcW w:w="4079" w:type="dxa"/>
          </w:tcPr>
          <w:p w14:paraId="47F6FE8D" w14:textId="77777777" w:rsidR="00B77329" w:rsidRPr="00B77329" w:rsidRDefault="00B77329" w:rsidP="00250039">
            <w:pPr>
              <w:spacing w:line="240" w:lineRule="atLeast"/>
              <w:jc w:val="center"/>
              <w:rPr>
                <w:rFonts w:ascii="Calibri" w:hAnsi="Calibri"/>
                <w:bCs/>
                <w:sz w:val="20"/>
                <w:szCs w:val="20"/>
              </w:rPr>
            </w:pPr>
            <w:r w:rsidRPr="00B77329">
              <w:rPr>
                <w:rFonts w:ascii="Calibri" w:hAnsi="Calibri"/>
                <w:bCs/>
                <w:sz w:val="20"/>
                <w:szCs w:val="20"/>
              </w:rPr>
              <w:t>GPS:</w:t>
            </w:r>
          </w:p>
        </w:tc>
        <w:tc>
          <w:tcPr>
            <w:tcW w:w="4080" w:type="dxa"/>
          </w:tcPr>
          <w:p w14:paraId="699037EB" w14:textId="77777777" w:rsidR="00B77329" w:rsidRPr="00B77329" w:rsidRDefault="00B77329" w:rsidP="00250039">
            <w:pPr>
              <w:tabs>
                <w:tab w:val="left" w:pos="1110"/>
              </w:tabs>
              <w:spacing w:line="240" w:lineRule="atLeast"/>
              <w:rPr>
                <w:rFonts w:ascii="Calibri" w:hAnsi="Calibri"/>
                <w:bCs/>
                <w:sz w:val="20"/>
                <w:szCs w:val="20"/>
              </w:rPr>
            </w:pPr>
            <w:r w:rsidRPr="00B77329">
              <w:rPr>
                <w:rFonts w:ascii="Calibri" w:hAnsi="Calibri"/>
                <w:bCs/>
                <w:sz w:val="20"/>
                <w:szCs w:val="20"/>
              </w:rPr>
              <w:t>Sistema de Posicionamiento Global utilizado para la geolocalización</w:t>
            </w:r>
            <w:r>
              <w:rPr>
                <w:rFonts w:ascii="Calibri" w:hAnsi="Calibri"/>
                <w:bCs/>
                <w:sz w:val="20"/>
                <w:szCs w:val="20"/>
              </w:rPr>
              <w:t>.</w:t>
            </w:r>
          </w:p>
        </w:tc>
      </w:tr>
      <w:tr w:rsidR="00204967" w14:paraId="28943F0D" w14:textId="77777777">
        <w:tc>
          <w:tcPr>
            <w:tcW w:w="4079" w:type="dxa"/>
          </w:tcPr>
          <w:p w14:paraId="06E07D6D" w14:textId="6A915A36" w:rsidR="00204967" w:rsidRPr="00B77329" w:rsidRDefault="00204967" w:rsidP="00250039">
            <w:pPr>
              <w:spacing w:line="240" w:lineRule="atLeast"/>
              <w:jc w:val="center"/>
              <w:rPr>
                <w:rFonts w:ascii="Calibri" w:hAnsi="Calibri"/>
                <w:bCs/>
                <w:sz w:val="20"/>
                <w:szCs w:val="20"/>
              </w:rPr>
            </w:pPr>
            <w:r>
              <w:rPr>
                <w:rFonts w:ascii="Calibri" w:hAnsi="Calibri"/>
                <w:bCs/>
                <w:sz w:val="20"/>
                <w:szCs w:val="20"/>
              </w:rPr>
              <w:t>UX:</w:t>
            </w:r>
          </w:p>
        </w:tc>
        <w:tc>
          <w:tcPr>
            <w:tcW w:w="4080" w:type="dxa"/>
          </w:tcPr>
          <w:p w14:paraId="6D386C00" w14:textId="132BDEA6" w:rsidR="00204967" w:rsidRPr="00B77329" w:rsidRDefault="00204967" w:rsidP="00250039">
            <w:pPr>
              <w:tabs>
                <w:tab w:val="left" w:pos="1110"/>
              </w:tabs>
              <w:spacing w:line="240" w:lineRule="atLeast"/>
              <w:rPr>
                <w:rFonts w:ascii="Calibri" w:hAnsi="Calibri"/>
                <w:bCs/>
                <w:sz w:val="20"/>
                <w:szCs w:val="20"/>
              </w:rPr>
            </w:pPr>
            <w:r>
              <w:rPr>
                <w:rFonts w:ascii="Calibri" w:hAnsi="Calibri"/>
                <w:bCs/>
                <w:sz w:val="20"/>
                <w:szCs w:val="20"/>
              </w:rPr>
              <w:t xml:space="preserve"> Es la experiencia del Usuario, es fácil </w:t>
            </w:r>
            <w:r w:rsidR="00A1758C">
              <w:rPr>
                <w:rFonts w:ascii="Calibri" w:hAnsi="Calibri"/>
                <w:bCs/>
                <w:sz w:val="20"/>
                <w:szCs w:val="20"/>
              </w:rPr>
              <w:t>encontrar</w:t>
            </w:r>
            <w:r>
              <w:rPr>
                <w:rFonts w:ascii="Calibri" w:hAnsi="Calibri"/>
                <w:bCs/>
                <w:sz w:val="20"/>
                <w:szCs w:val="20"/>
              </w:rPr>
              <w:t xml:space="preserve"> lo que se busca o no es confuso</w:t>
            </w:r>
            <w:r w:rsidR="00A1758C">
              <w:rPr>
                <w:rFonts w:ascii="Calibri" w:hAnsi="Calibri"/>
                <w:bCs/>
                <w:sz w:val="20"/>
                <w:szCs w:val="20"/>
              </w:rPr>
              <w:t xml:space="preserve"> y se tenga una experiencia fluida</w:t>
            </w:r>
          </w:p>
        </w:tc>
      </w:tr>
    </w:tbl>
    <w:p w14:paraId="0581FBC8" w14:textId="77777777" w:rsidR="002A4F75" w:rsidRPr="001257AD" w:rsidRDefault="002A4F75" w:rsidP="00250039">
      <w:pPr>
        <w:spacing w:line="240" w:lineRule="atLeast"/>
        <w:jc w:val="center"/>
        <w:rPr>
          <w:rFonts w:ascii="Calibri" w:hAnsi="Calibri"/>
          <w:b/>
          <w:sz w:val="20"/>
          <w:szCs w:val="20"/>
          <w:u w:val="single"/>
        </w:rPr>
      </w:pPr>
    </w:p>
    <w:p w14:paraId="66A4C82C" w14:textId="77777777" w:rsidR="00DE5791" w:rsidRDefault="00DE5791" w:rsidP="00250039">
      <w:pPr>
        <w:pStyle w:val="Prrafodelista10"/>
        <w:suppressAutoHyphens w:val="0"/>
        <w:spacing w:line="240" w:lineRule="atLeast"/>
        <w:ind w:left="0"/>
        <w:contextualSpacing/>
        <w:jc w:val="both"/>
      </w:pPr>
      <w:bookmarkStart w:id="31" w:name="__RefHeading__1421_1275510993"/>
      <w:bookmarkEnd w:id="21"/>
      <w:bookmarkEnd w:id="24"/>
      <w:bookmarkEnd w:id="28"/>
      <w:bookmarkEnd w:id="31"/>
    </w:p>
    <w:p w14:paraId="639DAC6B" w14:textId="77777777" w:rsidR="00E216A1" w:rsidRDefault="00E216A1" w:rsidP="00250039">
      <w:pPr>
        <w:pStyle w:val="Prrafodelista10"/>
        <w:suppressAutoHyphens w:val="0"/>
        <w:spacing w:line="240" w:lineRule="atLeast"/>
        <w:ind w:left="0"/>
        <w:contextualSpacing/>
        <w:jc w:val="both"/>
      </w:pPr>
    </w:p>
    <w:p w14:paraId="3497D426" w14:textId="77777777" w:rsidR="00E216A1" w:rsidRDefault="00E216A1" w:rsidP="00250039">
      <w:pPr>
        <w:pStyle w:val="Prrafodelista10"/>
        <w:suppressAutoHyphens w:val="0"/>
        <w:spacing w:line="240" w:lineRule="atLeast"/>
        <w:ind w:left="0"/>
        <w:contextualSpacing/>
        <w:jc w:val="both"/>
      </w:pPr>
    </w:p>
    <w:p w14:paraId="3CC82672" w14:textId="77777777" w:rsidR="00E216A1" w:rsidRDefault="00E216A1" w:rsidP="00250039">
      <w:pPr>
        <w:pStyle w:val="Prrafodelista10"/>
        <w:suppressAutoHyphens w:val="0"/>
        <w:spacing w:line="240" w:lineRule="atLeast"/>
        <w:ind w:left="0"/>
        <w:contextualSpacing/>
        <w:jc w:val="both"/>
      </w:pPr>
    </w:p>
    <w:p w14:paraId="3E11735F" w14:textId="77777777" w:rsidR="00E216A1" w:rsidRDefault="00E216A1" w:rsidP="00250039">
      <w:pPr>
        <w:pStyle w:val="Prrafodelista10"/>
        <w:suppressAutoHyphens w:val="0"/>
        <w:spacing w:line="240" w:lineRule="atLeast"/>
        <w:ind w:left="0"/>
        <w:contextualSpacing/>
        <w:jc w:val="both"/>
      </w:pPr>
    </w:p>
    <w:p w14:paraId="63459D93" w14:textId="77777777" w:rsidR="00E216A1" w:rsidRDefault="00E216A1" w:rsidP="00250039">
      <w:pPr>
        <w:pStyle w:val="Prrafodelista10"/>
        <w:suppressAutoHyphens w:val="0"/>
        <w:spacing w:line="240" w:lineRule="atLeast"/>
        <w:ind w:left="0"/>
        <w:contextualSpacing/>
        <w:jc w:val="both"/>
      </w:pPr>
    </w:p>
    <w:p w14:paraId="1E8DD4A1" w14:textId="77777777" w:rsidR="00E216A1" w:rsidRDefault="00E216A1" w:rsidP="00250039">
      <w:pPr>
        <w:pStyle w:val="Prrafodelista10"/>
        <w:suppressAutoHyphens w:val="0"/>
        <w:spacing w:line="240" w:lineRule="atLeast"/>
        <w:ind w:left="0"/>
        <w:contextualSpacing/>
        <w:jc w:val="both"/>
      </w:pPr>
    </w:p>
    <w:p w14:paraId="4DFD7951" w14:textId="77777777" w:rsidR="00E216A1" w:rsidRDefault="00E216A1" w:rsidP="00250039">
      <w:pPr>
        <w:pStyle w:val="Prrafodelista10"/>
        <w:suppressAutoHyphens w:val="0"/>
        <w:spacing w:line="240" w:lineRule="atLeast"/>
        <w:ind w:left="0"/>
        <w:contextualSpacing/>
        <w:jc w:val="both"/>
      </w:pPr>
    </w:p>
    <w:p w14:paraId="4F56BDC3" w14:textId="77777777" w:rsidR="00E216A1" w:rsidRDefault="00E216A1" w:rsidP="00250039">
      <w:pPr>
        <w:pStyle w:val="Prrafodelista10"/>
        <w:suppressAutoHyphens w:val="0"/>
        <w:spacing w:line="240" w:lineRule="atLeast"/>
        <w:ind w:left="0"/>
        <w:contextualSpacing/>
        <w:jc w:val="both"/>
      </w:pPr>
    </w:p>
    <w:p w14:paraId="0EE17DD8" w14:textId="77777777" w:rsidR="00E216A1" w:rsidRDefault="00E216A1" w:rsidP="00250039">
      <w:pPr>
        <w:pStyle w:val="Prrafodelista10"/>
        <w:suppressAutoHyphens w:val="0"/>
        <w:spacing w:line="240" w:lineRule="atLeast"/>
        <w:ind w:left="0"/>
        <w:contextualSpacing/>
        <w:jc w:val="both"/>
      </w:pPr>
    </w:p>
    <w:p w14:paraId="17E8B663" w14:textId="77777777" w:rsidR="00E216A1" w:rsidRDefault="00E216A1" w:rsidP="00250039">
      <w:pPr>
        <w:pStyle w:val="Prrafodelista10"/>
        <w:suppressAutoHyphens w:val="0"/>
        <w:spacing w:line="240" w:lineRule="atLeast"/>
        <w:ind w:left="0"/>
        <w:contextualSpacing/>
        <w:jc w:val="both"/>
      </w:pPr>
    </w:p>
    <w:p w14:paraId="6C943D2A" w14:textId="77777777" w:rsidR="00E216A1" w:rsidRDefault="00E216A1" w:rsidP="00250039">
      <w:pPr>
        <w:pStyle w:val="Prrafodelista10"/>
        <w:suppressAutoHyphens w:val="0"/>
        <w:spacing w:line="240" w:lineRule="atLeast"/>
        <w:ind w:left="0"/>
        <w:contextualSpacing/>
        <w:jc w:val="both"/>
      </w:pPr>
    </w:p>
    <w:p w14:paraId="7EC191E0" w14:textId="77777777" w:rsidR="00E216A1" w:rsidRDefault="00E216A1" w:rsidP="00250039">
      <w:pPr>
        <w:pStyle w:val="Prrafodelista10"/>
        <w:suppressAutoHyphens w:val="0"/>
        <w:spacing w:line="240" w:lineRule="atLeast"/>
        <w:ind w:left="0"/>
        <w:contextualSpacing/>
        <w:jc w:val="both"/>
      </w:pPr>
    </w:p>
    <w:p w14:paraId="004574D5" w14:textId="77777777" w:rsidR="00E216A1" w:rsidRDefault="00E216A1" w:rsidP="00250039">
      <w:pPr>
        <w:pStyle w:val="Prrafodelista10"/>
        <w:suppressAutoHyphens w:val="0"/>
        <w:spacing w:line="240" w:lineRule="atLeast"/>
        <w:ind w:left="0"/>
        <w:contextualSpacing/>
        <w:jc w:val="both"/>
      </w:pPr>
    </w:p>
    <w:p w14:paraId="21B2CC5D" w14:textId="77777777" w:rsidR="00E216A1" w:rsidRDefault="00E216A1" w:rsidP="00250039">
      <w:pPr>
        <w:pStyle w:val="Prrafodelista10"/>
        <w:suppressAutoHyphens w:val="0"/>
        <w:spacing w:line="240" w:lineRule="atLeast"/>
        <w:ind w:left="0"/>
        <w:contextualSpacing/>
        <w:jc w:val="both"/>
      </w:pPr>
    </w:p>
    <w:p w14:paraId="174ED758" w14:textId="77777777" w:rsidR="00E216A1" w:rsidRDefault="00E216A1" w:rsidP="00250039">
      <w:pPr>
        <w:pStyle w:val="Prrafodelista10"/>
        <w:suppressAutoHyphens w:val="0"/>
        <w:spacing w:line="240" w:lineRule="atLeast"/>
        <w:ind w:left="0"/>
        <w:contextualSpacing/>
        <w:jc w:val="both"/>
      </w:pPr>
    </w:p>
    <w:p w14:paraId="0291824D" w14:textId="77777777" w:rsidR="00E216A1" w:rsidRDefault="00E216A1" w:rsidP="00250039">
      <w:pPr>
        <w:pStyle w:val="Prrafodelista10"/>
        <w:suppressAutoHyphens w:val="0"/>
        <w:spacing w:line="240" w:lineRule="atLeast"/>
        <w:ind w:left="0"/>
        <w:contextualSpacing/>
        <w:jc w:val="both"/>
      </w:pPr>
    </w:p>
    <w:p w14:paraId="1677583F" w14:textId="77777777" w:rsidR="009E53C4" w:rsidRDefault="009E53C4" w:rsidP="00250039">
      <w:pPr>
        <w:pStyle w:val="Prrafodelista10"/>
        <w:suppressAutoHyphens w:val="0"/>
        <w:spacing w:line="240" w:lineRule="atLeast"/>
        <w:ind w:left="0"/>
        <w:contextualSpacing/>
        <w:jc w:val="both"/>
      </w:pPr>
    </w:p>
    <w:p w14:paraId="7BD16156" w14:textId="77777777" w:rsidR="00E216A1" w:rsidRDefault="00E216A1" w:rsidP="00250039">
      <w:pPr>
        <w:pStyle w:val="Prrafodelista10"/>
        <w:suppressAutoHyphens w:val="0"/>
        <w:spacing w:line="240" w:lineRule="atLeast"/>
        <w:ind w:left="0"/>
        <w:contextualSpacing/>
        <w:jc w:val="both"/>
      </w:pPr>
    </w:p>
    <w:p w14:paraId="74621C5E" w14:textId="77777777" w:rsidR="00E216A1" w:rsidRDefault="00E216A1" w:rsidP="00250039">
      <w:pPr>
        <w:pStyle w:val="Prrafodelista10"/>
        <w:suppressAutoHyphens w:val="0"/>
        <w:spacing w:line="240" w:lineRule="atLeast"/>
        <w:ind w:left="0"/>
        <w:contextualSpacing/>
        <w:jc w:val="both"/>
      </w:pPr>
    </w:p>
    <w:p w14:paraId="2BAFF69D" w14:textId="77777777" w:rsidR="00E216A1" w:rsidRDefault="00E216A1" w:rsidP="00250039">
      <w:pPr>
        <w:pStyle w:val="Prrafodelista10"/>
        <w:suppressAutoHyphens w:val="0"/>
        <w:spacing w:line="240" w:lineRule="atLeast"/>
        <w:ind w:left="0"/>
        <w:contextualSpacing/>
        <w:jc w:val="both"/>
      </w:pPr>
    </w:p>
    <w:p w14:paraId="284FE1F2" w14:textId="77777777" w:rsidR="00DE5791" w:rsidRDefault="00DE5791" w:rsidP="00250039">
      <w:pPr>
        <w:pStyle w:val="Prrafodelista10"/>
        <w:suppressAutoHyphens w:val="0"/>
        <w:spacing w:line="240" w:lineRule="atLeast"/>
        <w:ind w:left="0"/>
        <w:contextualSpacing/>
        <w:jc w:val="both"/>
      </w:pPr>
    </w:p>
    <w:p w14:paraId="1B9BD044" w14:textId="3BB17EF7" w:rsidR="00AB72E0" w:rsidRDefault="0011391B" w:rsidP="00250039">
      <w:pPr>
        <w:pStyle w:val="Prrafodelista"/>
        <w:numPr>
          <w:ilvl w:val="0"/>
          <w:numId w:val="5"/>
        </w:numPr>
        <w:spacing w:line="240" w:lineRule="atLeast"/>
        <w:jc w:val="both"/>
        <w:outlineLvl w:val="0"/>
        <w:rPr>
          <w:b/>
          <w:lang w:val="es-MX"/>
        </w:rPr>
      </w:pPr>
      <w:bookmarkStart w:id="32" w:name="_Toc211760563"/>
      <w:r>
        <w:rPr>
          <w:b/>
          <w:lang w:val="es-MX"/>
        </w:rPr>
        <w:t>Diagrama UML (ARQUITECTURA)</w:t>
      </w:r>
      <w:r w:rsidR="00AB72E0" w:rsidRPr="00145AA2">
        <w:rPr>
          <w:b/>
          <w:lang w:val="es-MX"/>
        </w:rPr>
        <w:t>:</w:t>
      </w:r>
      <w:bookmarkEnd w:id="32"/>
    </w:p>
    <w:p w14:paraId="2E766CFC" w14:textId="40E26021" w:rsidR="00E97D6C" w:rsidRDefault="00A3059F" w:rsidP="00250039">
      <w:pPr>
        <w:pStyle w:val="Descripcin"/>
        <w:numPr>
          <w:ilvl w:val="0"/>
          <w:numId w:val="18"/>
        </w:numPr>
        <w:spacing w:line="240" w:lineRule="atLeast"/>
        <w:outlineLvl w:val="2"/>
        <w:rPr>
          <w:rStyle w:val="nfasis"/>
          <w:rFonts w:ascii="Calibri" w:hAnsi="Calibri" w:cs="Calibri"/>
          <w:b/>
          <w:iCs w:val="0"/>
          <w:sz w:val="22"/>
        </w:rPr>
      </w:pPr>
      <w:bookmarkStart w:id="33" w:name="_Toc211760564"/>
      <w:r w:rsidRPr="00EB4E47">
        <w:rPr>
          <w:rStyle w:val="nfasis"/>
          <w:rFonts w:ascii="Calibri" w:hAnsi="Calibri" w:cs="Calibri"/>
          <w:b/>
          <w:iCs w:val="0"/>
          <w:sz w:val="22"/>
        </w:rPr>
        <w:t>D</w:t>
      </w:r>
      <w:r>
        <w:rPr>
          <w:rStyle w:val="nfasis"/>
          <w:rFonts w:ascii="Calibri" w:hAnsi="Calibri" w:cs="Calibri"/>
          <w:b/>
          <w:iCs w:val="0"/>
          <w:sz w:val="22"/>
        </w:rPr>
        <w:t>iagrama</w:t>
      </w:r>
      <w:r w:rsidR="0011391B">
        <w:rPr>
          <w:rStyle w:val="nfasis"/>
          <w:rFonts w:ascii="Calibri" w:hAnsi="Calibri" w:cs="Calibri"/>
          <w:b/>
          <w:iCs w:val="0"/>
          <w:sz w:val="22"/>
        </w:rPr>
        <w:t xml:space="preserve"> de arquitectura:</w:t>
      </w:r>
      <w:bookmarkEnd w:id="33"/>
    </w:p>
    <w:p w14:paraId="798C9EC7" w14:textId="508C1B8D" w:rsidR="00A3059F" w:rsidRDefault="000E32F6" w:rsidP="00250039">
      <w:pPr>
        <w:pStyle w:val="Descripcin"/>
        <w:spacing w:line="240" w:lineRule="atLeast"/>
        <w:rPr>
          <w:rStyle w:val="nfasis"/>
          <w:rFonts w:ascii="Calibri" w:hAnsi="Calibri" w:cs="Calibri"/>
          <w:b/>
          <w:iCs w:val="0"/>
          <w:sz w:val="22"/>
        </w:rPr>
      </w:pPr>
      <w:r>
        <w:rPr>
          <w:noProof/>
        </w:rPr>
        <w:drawing>
          <wp:anchor distT="0" distB="0" distL="114300" distR="114300" simplePos="0" relativeHeight="251669504" behindDoc="0" locked="0" layoutInCell="1" allowOverlap="1" wp14:anchorId="08E15515" wp14:editId="2A09C9FD">
            <wp:simplePos x="0" y="0"/>
            <wp:positionH relativeFrom="page">
              <wp:align>center</wp:align>
            </wp:positionH>
            <wp:positionV relativeFrom="margin">
              <wp:posOffset>1102360</wp:posOffset>
            </wp:positionV>
            <wp:extent cx="7079615" cy="5361940"/>
            <wp:effectExtent l="0" t="0" r="6985" b="0"/>
            <wp:wrapSquare wrapText="bothSides"/>
            <wp:docPr id="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7079615" cy="53619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F6667C" w14:textId="62F340ED" w:rsidR="001D21CB" w:rsidRDefault="001D21CB" w:rsidP="00250039">
      <w:pPr>
        <w:pStyle w:val="Descripcin"/>
        <w:spacing w:line="240" w:lineRule="atLeast"/>
        <w:rPr>
          <w:rStyle w:val="nfasis"/>
          <w:rFonts w:ascii="Calibri" w:hAnsi="Calibri" w:cs="Calibri"/>
          <w:b/>
          <w:iCs w:val="0"/>
          <w:sz w:val="22"/>
        </w:rPr>
      </w:pPr>
    </w:p>
    <w:p w14:paraId="59EF447B" w14:textId="272BA600" w:rsidR="001D21CB" w:rsidRDefault="001D21CB" w:rsidP="00250039">
      <w:pPr>
        <w:pStyle w:val="Descripcin"/>
        <w:spacing w:line="240" w:lineRule="atLeast"/>
        <w:rPr>
          <w:rStyle w:val="nfasis"/>
          <w:rFonts w:ascii="Calibri" w:hAnsi="Calibri" w:cs="Calibri"/>
          <w:b/>
          <w:iCs w:val="0"/>
          <w:sz w:val="22"/>
        </w:rPr>
      </w:pPr>
    </w:p>
    <w:p w14:paraId="18CB4C04" w14:textId="77777777" w:rsidR="001D21CB" w:rsidRDefault="001D21CB" w:rsidP="00250039">
      <w:pPr>
        <w:pStyle w:val="Descripcin"/>
        <w:spacing w:line="240" w:lineRule="atLeast"/>
        <w:rPr>
          <w:rStyle w:val="nfasis"/>
          <w:rFonts w:ascii="Calibri" w:hAnsi="Calibri" w:cs="Calibri"/>
          <w:b/>
          <w:iCs w:val="0"/>
          <w:sz w:val="22"/>
        </w:rPr>
      </w:pPr>
    </w:p>
    <w:p w14:paraId="2F323427" w14:textId="77777777" w:rsidR="001D21CB" w:rsidRDefault="001D21CB" w:rsidP="00250039">
      <w:pPr>
        <w:pStyle w:val="Descripcin"/>
        <w:spacing w:line="240" w:lineRule="atLeast"/>
        <w:rPr>
          <w:rStyle w:val="nfasis"/>
          <w:rFonts w:ascii="Calibri" w:hAnsi="Calibri" w:cs="Calibri"/>
          <w:b/>
          <w:iCs w:val="0"/>
          <w:sz w:val="22"/>
        </w:rPr>
      </w:pPr>
    </w:p>
    <w:p w14:paraId="22D8F37A" w14:textId="77777777" w:rsidR="001D21CB" w:rsidRDefault="001D21CB" w:rsidP="00250039">
      <w:pPr>
        <w:pStyle w:val="Descripcin"/>
        <w:spacing w:line="240" w:lineRule="atLeast"/>
        <w:rPr>
          <w:rStyle w:val="nfasis"/>
          <w:rFonts w:ascii="Calibri" w:hAnsi="Calibri" w:cs="Calibri"/>
          <w:b/>
          <w:iCs w:val="0"/>
          <w:sz w:val="22"/>
        </w:rPr>
      </w:pPr>
    </w:p>
    <w:p w14:paraId="66BC57A1" w14:textId="77777777" w:rsidR="001D21CB" w:rsidRDefault="001D21CB" w:rsidP="00250039">
      <w:pPr>
        <w:pStyle w:val="Descripcin"/>
        <w:spacing w:line="240" w:lineRule="atLeast"/>
        <w:rPr>
          <w:rStyle w:val="nfasis"/>
          <w:rFonts w:ascii="Calibri" w:hAnsi="Calibri" w:cs="Calibri"/>
          <w:b/>
          <w:iCs w:val="0"/>
          <w:sz w:val="22"/>
        </w:rPr>
      </w:pPr>
    </w:p>
    <w:p w14:paraId="157A3546" w14:textId="77777777" w:rsidR="001D21CB" w:rsidRDefault="001D21CB" w:rsidP="00250039">
      <w:pPr>
        <w:pStyle w:val="Descripcin"/>
        <w:spacing w:line="240" w:lineRule="atLeast"/>
        <w:rPr>
          <w:rStyle w:val="nfasis"/>
          <w:rFonts w:ascii="Calibri" w:hAnsi="Calibri" w:cs="Calibri"/>
          <w:b/>
          <w:iCs w:val="0"/>
          <w:sz w:val="22"/>
        </w:rPr>
      </w:pPr>
    </w:p>
    <w:p w14:paraId="07600578" w14:textId="77777777" w:rsidR="001D21CB" w:rsidRDefault="001D21CB" w:rsidP="00250039">
      <w:pPr>
        <w:pStyle w:val="Descripcin"/>
        <w:spacing w:line="240" w:lineRule="atLeast"/>
        <w:rPr>
          <w:rStyle w:val="nfasis"/>
          <w:rFonts w:ascii="Calibri" w:hAnsi="Calibri" w:cs="Calibri"/>
          <w:b/>
          <w:iCs w:val="0"/>
          <w:sz w:val="22"/>
        </w:rPr>
      </w:pPr>
    </w:p>
    <w:p w14:paraId="6F1E235C" w14:textId="77777777" w:rsidR="001D21CB" w:rsidRDefault="001D21CB" w:rsidP="00250039">
      <w:pPr>
        <w:pStyle w:val="Descripcin"/>
        <w:spacing w:line="240" w:lineRule="atLeast"/>
        <w:rPr>
          <w:rStyle w:val="nfasis"/>
          <w:rFonts w:ascii="Calibri" w:hAnsi="Calibri" w:cs="Calibri"/>
          <w:b/>
          <w:iCs w:val="0"/>
          <w:sz w:val="22"/>
        </w:rPr>
      </w:pPr>
    </w:p>
    <w:p w14:paraId="07815F88" w14:textId="77777777" w:rsidR="001D21CB" w:rsidRDefault="001D21CB" w:rsidP="00250039">
      <w:pPr>
        <w:pStyle w:val="Descripcin"/>
        <w:spacing w:line="240" w:lineRule="atLeast"/>
        <w:rPr>
          <w:rStyle w:val="nfasis"/>
          <w:rFonts w:ascii="Calibri" w:hAnsi="Calibri" w:cs="Calibri"/>
          <w:b/>
          <w:iCs w:val="0"/>
          <w:sz w:val="22"/>
        </w:rPr>
      </w:pPr>
    </w:p>
    <w:p w14:paraId="22B41F79" w14:textId="0AFE9F8F" w:rsidR="0011391B" w:rsidRPr="00A3059F" w:rsidRDefault="0011391B" w:rsidP="00250039">
      <w:pPr>
        <w:pStyle w:val="Descripcin"/>
        <w:numPr>
          <w:ilvl w:val="0"/>
          <w:numId w:val="18"/>
        </w:numPr>
        <w:spacing w:line="240" w:lineRule="atLeast"/>
        <w:outlineLvl w:val="2"/>
        <w:rPr>
          <w:rStyle w:val="nfasis"/>
          <w:rFonts w:ascii="Calibri" w:hAnsi="Calibri" w:cs="Calibri"/>
          <w:b/>
          <w:iCs w:val="0"/>
          <w:sz w:val="22"/>
        </w:rPr>
      </w:pPr>
      <w:bookmarkStart w:id="34" w:name="_Toc211760565"/>
      <w:r>
        <w:rPr>
          <w:rStyle w:val="nfasis"/>
          <w:rFonts w:ascii="Calibri" w:hAnsi="Calibri" w:cs="Calibri"/>
          <w:b/>
          <w:iCs w:val="0"/>
          <w:sz w:val="22"/>
        </w:rPr>
        <w:t>Meta de la arquitectura</w:t>
      </w:r>
      <w:r w:rsidR="00A3059F">
        <w:rPr>
          <w:rStyle w:val="nfasis"/>
          <w:rFonts w:ascii="Calibri" w:hAnsi="Calibri" w:cs="Calibri"/>
          <w:b/>
          <w:iCs w:val="0"/>
          <w:sz w:val="22"/>
        </w:rPr>
        <w:t xml:space="preserve">: </w:t>
      </w:r>
      <w:r w:rsidR="00A3059F" w:rsidRPr="00A3059F">
        <w:rPr>
          <w:rStyle w:val="nfasis"/>
          <w:rFonts w:ascii="Calibri" w:hAnsi="Calibri" w:cs="Calibri"/>
          <w:bCs/>
          <w:iCs w:val="0"/>
          <w:sz w:val="22"/>
        </w:rPr>
        <w:t>Nuestra propuesta busca cumplir:</w:t>
      </w:r>
      <w:bookmarkEnd w:id="34"/>
    </w:p>
    <w:p w14:paraId="73281D13" w14:textId="77777777" w:rsidR="00A3059F" w:rsidRPr="00A3059F" w:rsidRDefault="00A3059F" w:rsidP="00250039">
      <w:pPr>
        <w:pStyle w:val="Descripcin"/>
        <w:numPr>
          <w:ilvl w:val="1"/>
          <w:numId w:val="18"/>
        </w:numPr>
        <w:spacing w:line="240" w:lineRule="atLeast"/>
        <w:rPr>
          <w:rStyle w:val="nfasis"/>
          <w:rFonts w:ascii="Calibri" w:hAnsi="Calibri" w:cs="Calibri"/>
          <w:bCs/>
          <w:iCs w:val="0"/>
          <w:sz w:val="22"/>
        </w:rPr>
      </w:pPr>
      <w:r w:rsidRPr="00A3059F">
        <w:rPr>
          <w:rStyle w:val="nfasis"/>
          <w:rFonts w:ascii="Calibri" w:hAnsi="Calibri" w:cs="Calibri"/>
          <w:b/>
          <w:iCs w:val="0"/>
          <w:sz w:val="22"/>
        </w:rPr>
        <w:t xml:space="preserve">Escalabilidad: </w:t>
      </w:r>
      <w:r w:rsidRPr="00A3059F">
        <w:rPr>
          <w:rStyle w:val="nfasis"/>
          <w:rFonts w:ascii="Calibri" w:hAnsi="Calibri" w:cs="Calibri"/>
          <w:bCs/>
          <w:iCs w:val="0"/>
          <w:sz w:val="22"/>
        </w:rPr>
        <w:t>Permitir el crecimiento del sistema sin afectar el rendimiento, especialmente en temporadas de alta demanda (inicio de mes).</w:t>
      </w:r>
    </w:p>
    <w:p w14:paraId="64F063FA" w14:textId="77777777" w:rsidR="00A3059F" w:rsidRPr="00A3059F" w:rsidRDefault="00A3059F" w:rsidP="00250039">
      <w:pPr>
        <w:pStyle w:val="Descripcin"/>
        <w:numPr>
          <w:ilvl w:val="1"/>
          <w:numId w:val="18"/>
        </w:numPr>
        <w:spacing w:line="240" w:lineRule="atLeast"/>
        <w:rPr>
          <w:rStyle w:val="nfasis"/>
          <w:rFonts w:ascii="Calibri" w:hAnsi="Calibri" w:cs="Calibri"/>
          <w:b/>
          <w:iCs w:val="0"/>
          <w:sz w:val="22"/>
        </w:rPr>
      </w:pPr>
      <w:r w:rsidRPr="00A3059F">
        <w:rPr>
          <w:rStyle w:val="nfasis"/>
          <w:rFonts w:ascii="Calibri" w:hAnsi="Calibri" w:cs="Calibri"/>
          <w:b/>
          <w:iCs w:val="0"/>
          <w:sz w:val="22"/>
        </w:rPr>
        <w:t xml:space="preserve">Mantenibilidad: </w:t>
      </w:r>
      <w:r w:rsidRPr="00A3059F">
        <w:rPr>
          <w:rStyle w:val="nfasis"/>
          <w:rFonts w:ascii="Calibri" w:hAnsi="Calibri" w:cs="Calibri"/>
          <w:bCs/>
          <w:iCs w:val="0"/>
          <w:sz w:val="22"/>
        </w:rPr>
        <w:t>Separar responsabilidades por capas facilita actualizaciones y correcciones sin afectar todo el sistema.</w:t>
      </w:r>
    </w:p>
    <w:p w14:paraId="7538543F" w14:textId="77777777" w:rsidR="00A3059F" w:rsidRPr="00A3059F" w:rsidRDefault="00A3059F" w:rsidP="00250039">
      <w:pPr>
        <w:pStyle w:val="Descripcin"/>
        <w:numPr>
          <w:ilvl w:val="1"/>
          <w:numId w:val="18"/>
        </w:numPr>
        <w:spacing w:line="240" w:lineRule="atLeast"/>
        <w:rPr>
          <w:rStyle w:val="nfasis"/>
          <w:rFonts w:ascii="Calibri" w:hAnsi="Calibri" w:cs="Calibri"/>
          <w:b/>
          <w:iCs w:val="0"/>
          <w:sz w:val="22"/>
        </w:rPr>
      </w:pPr>
      <w:r w:rsidRPr="00A3059F">
        <w:rPr>
          <w:rStyle w:val="nfasis"/>
          <w:rFonts w:ascii="Calibri" w:hAnsi="Calibri" w:cs="Calibri"/>
          <w:b/>
          <w:iCs w:val="0"/>
          <w:sz w:val="22"/>
        </w:rPr>
        <w:t>Accesibilidad</w:t>
      </w:r>
      <w:r w:rsidRPr="00A3059F">
        <w:rPr>
          <w:rStyle w:val="nfasis"/>
          <w:rFonts w:ascii="Calibri" w:hAnsi="Calibri" w:cs="Calibri"/>
          <w:bCs/>
          <w:iCs w:val="0"/>
          <w:sz w:val="22"/>
        </w:rPr>
        <w:t>: Garantizar que el sistema sea usable desde cualquier dispositivo con conexión a internet.</w:t>
      </w:r>
    </w:p>
    <w:p w14:paraId="0D04DA58" w14:textId="77777777" w:rsidR="00A3059F" w:rsidRPr="00A3059F" w:rsidRDefault="00A3059F" w:rsidP="00250039">
      <w:pPr>
        <w:pStyle w:val="Descripcin"/>
        <w:numPr>
          <w:ilvl w:val="1"/>
          <w:numId w:val="18"/>
        </w:numPr>
        <w:spacing w:line="240" w:lineRule="atLeast"/>
        <w:rPr>
          <w:rStyle w:val="nfasis"/>
          <w:rFonts w:ascii="Calibri" w:hAnsi="Calibri" w:cs="Calibri"/>
          <w:b/>
          <w:iCs w:val="0"/>
          <w:sz w:val="22"/>
        </w:rPr>
      </w:pPr>
      <w:r w:rsidRPr="00A3059F">
        <w:rPr>
          <w:rStyle w:val="nfasis"/>
          <w:rFonts w:ascii="Calibri" w:hAnsi="Calibri" w:cs="Calibri"/>
          <w:b/>
          <w:iCs w:val="0"/>
          <w:sz w:val="22"/>
        </w:rPr>
        <w:t xml:space="preserve">Seguridad: </w:t>
      </w:r>
      <w:r w:rsidRPr="00A3059F">
        <w:rPr>
          <w:rStyle w:val="nfasis"/>
          <w:rFonts w:ascii="Calibri" w:hAnsi="Calibri" w:cs="Calibri"/>
          <w:bCs/>
          <w:iCs w:val="0"/>
          <w:sz w:val="22"/>
        </w:rPr>
        <w:t>Proteger los datos sensibles de estudiantes y pagos mediante validaciones y control de acceso por roles.</w:t>
      </w:r>
    </w:p>
    <w:p w14:paraId="473D85C3" w14:textId="009FF375" w:rsidR="001831AB" w:rsidRPr="000E32F6" w:rsidRDefault="00A3059F" w:rsidP="00250039">
      <w:pPr>
        <w:pStyle w:val="Descripcin"/>
        <w:numPr>
          <w:ilvl w:val="1"/>
          <w:numId w:val="18"/>
        </w:numPr>
        <w:spacing w:line="240" w:lineRule="atLeast"/>
        <w:rPr>
          <w:rStyle w:val="nfasis"/>
          <w:rFonts w:ascii="Calibri" w:hAnsi="Calibri" w:cs="Calibri"/>
          <w:bCs/>
          <w:iCs w:val="0"/>
          <w:sz w:val="22"/>
        </w:rPr>
      </w:pPr>
      <w:r w:rsidRPr="000E32F6">
        <w:rPr>
          <w:rStyle w:val="nfasis"/>
          <w:rFonts w:ascii="Calibri" w:hAnsi="Calibri" w:cs="Calibri"/>
          <w:b/>
          <w:iCs w:val="0"/>
          <w:sz w:val="22"/>
        </w:rPr>
        <w:t>Disponibilidad</w:t>
      </w:r>
      <w:r w:rsidRPr="000E32F6">
        <w:rPr>
          <w:rStyle w:val="nfasis"/>
          <w:rFonts w:ascii="Calibri" w:hAnsi="Calibri" w:cs="Calibri"/>
          <w:bCs/>
          <w:iCs w:val="0"/>
          <w:sz w:val="22"/>
        </w:rPr>
        <w:t>: Asegurar que el sistema esté operativo 24/7, especialmente durante los primeros cinco días de cada mes.</w:t>
      </w:r>
    </w:p>
    <w:p w14:paraId="4F6B86EE" w14:textId="77777777" w:rsidR="001831AB" w:rsidRPr="00A3059F" w:rsidRDefault="001831AB" w:rsidP="00250039">
      <w:pPr>
        <w:pStyle w:val="Descripcin"/>
        <w:spacing w:line="240" w:lineRule="atLeast"/>
        <w:rPr>
          <w:rStyle w:val="nfasis"/>
          <w:rFonts w:ascii="Calibri" w:hAnsi="Calibri" w:cs="Calibri"/>
          <w:bCs/>
          <w:iCs w:val="0"/>
          <w:sz w:val="22"/>
        </w:rPr>
      </w:pPr>
    </w:p>
    <w:p w14:paraId="4FD5F871" w14:textId="77777777" w:rsidR="00A3059F" w:rsidRPr="00A3059F" w:rsidRDefault="00A3059F" w:rsidP="00250039">
      <w:pPr>
        <w:pStyle w:val="Descripcin"/>
        <w:numPr>
          <w:ilvl w:val="0"/>
          <w:numId w:val="18"/>
        </w:numPr>
        <w:spacing w:line="240" w:lineRule="atLeast"/>
        <w:outlineLvl w:val="2"/>
        <w:rPr>
          <w:rStyle w:val="nfasis"/>
          <w:rFonts w:ascii="Calibri" w:hAnsi="Calibri" w:cs="Calibri"/>
          <w:b/>
          <w:iCs w:val="0"/>
          <w:sz w:val="22"/>
        </w:rPr>
      </w:pPr>
      <w:bookmarkStart w:id="35" w:name="_Toc211760566"/>
      <w:r>
        <w:rPr>
          <w:rStyle w:val="nfasis"/>
          <w:rFonts w:ascii="Calibri" w:hAnsi="Calibri" w:cs="Calibri"/>
          <w:b/>
          <w:iCs w:val="0"/>
          <w:sz w:val="22"/>
        </w:rPr>
        <w:t xml:space="preserve">Restricciones de la arquitectura: </w:t>
      </w:r>
      <w:r w:rsidRPr="00A3059F">
        <w:rPr>
          <w:rStyle w:val="nfasis"/>
          <w:rFonts w:ascii="Calibri" w:hAnsi="Calibri" w:cs="Calibri"/>
          <w:bCs/>
          <w:iCs w:val="0"/>
          <w:sz w:val="22"/>
        </w:rPr>
        <w:t>Durante el diseño del sistema se identificaron las siguientes restricciones técnicas y operativas:</w:t>
      </w:r>
      <w:bookmarkEnd w:id="35"/>
    </w:p>
    <w:p w14:paraId="5EA8F126" w14:textId="77777777" w:rsidR="00A3059F" w:rsidRPr="00A3059F" w:rsidRDefault="00A3059F" w:rsidP="00250039">
      <w:pPr>
        <w:pStyle w:val="Descripcin"/>
        <w:numPr>
          <w:ilvl w:val="0"/>
          <w:numId w:val="18"/>
        </w:numPr>
        <w:spacing w:line="240" w:lineRule="atLeast"/>
        <w:rPr>
          <w:rStyle w:val="nfasis"/>
          <w:rFonts w:ascii="Calibri" w:hAnsi="Calibri" w:cs="Calibri"/>
          <w:b/>
          <w:iCs w:val="0"/>
          <w:sz w:val="22"/>
        </w:rPr>
      </w:pPr>
      <w:r w:rsidRPr="00A3059F">
        <w:rPr>
          <w:rStyle w:val="nfasis"/>
          <w:rFonts w:ascii="Calibri" w:hAnsi="Calibri" w:cs="Calibri"/>
          <w:b/>
          <w:iCs w:val="0"/>
          <w:sz w:val="22"/>
        </w:rPr>
        <w:t>Tecnológicas:</w:t>
      </w:r>
    </w:p>
    <w:p w14:paraId="12382070" w14:textId="77777777" w:rsidR="00A3059F" w:rsidRPr="00A3059F" w:rsidRDefault="00A3059F" w:rsidP="00250039">
      <w:pPr>
        <w:pStyle w:val="Descripcin"/>
        <w:numPr>
          <w:ilvl w:val="1"/>
          <w:numId w:val="18"/>
        </w:numPr>
        <w:spacing w:line="240" w:lineRule="atLeast"/>
        <w:rPr>
          <w:rStyle w:val="nfasis"/>
          <w:rFonts w:ascii="Calibri" w:hAnsi="Calibri" w:cs="Calibri"/>
          <w:bCs/>
          <w:iCs w:val="0"/>
          <w:sz w:val="22"/>
        </w:rPr>
      </w:pPr>
      <w:r w:rsidRPr="00A3059F">
        <w:rPr>
          <w:rStyle w:val="nfasis"/>
          <w:rFonts w:ascii="Calibri" w:hAnsi="Calibri" w:cs="Calibri"/>
          <w:bCs/>
          <w:iCs w:val="0"/>
          <w:sz w:val="22"/>
        </w:rPr>
        <w:t>El sistema debe funcionar en navegadores modernos (Chrome, Firefox, Edge).</w:t>
      </w:r>
    </w:p>
    <w:p w14:paraId="0E41362B" w14:textId="77777777" w:rsidR="00A3059F" w:rsidRPr="00A3059F" w:rsidRDefault="00A3059F" w:rsidP="00250039">
      <w:pPr>
        <w:pStyle w:val="Descripcin"/>
        <w:numPr>
          <w:ilvl w:val="1"/>
          <w:numId w:val="18"/>
        </w:numPr>
        <w:spacing w:line="240" w:lineRule="atLeast"/>
        <w:rPr>
          <w:rStyle w:val="nfasis"/>
          <w:rFonts w:ascii="Calibri" w:hAnsi="Calibri" w:cs="Calibri"/>
          <w:bCs/>
          <w:iCs w:val="0"/>
          <w:sz w:val="22"/>
        </w:rPr>
      </w:pPr>
      <w:r w:rsidRPr="00A3059F">
        <w:rPr>
          <w:rStyle w:val="nfasis"/>
          <w:rFonts w:ascii="Calibri" w:hAnsi="Calibri" w:cs="Calibri"/>
          <w:bCs/>
          <w:iCs w:val="0"/>
          <w:sz w:val="22"/>
        </w:rPr>
        <w:t>No se contempla integración con sistemas bancarios en esta fase.</w:t>
      </w:r>
    </w:p>
    <w:p w14:paraId="76C7BC0D" w14:textId="77777777" w:rsidR="00A3059F" w:rsidRPr="00A3059F" w:rsidRDefault="00A3059F" w:rsidP="00250039">
      <w:pPr>
        <w:pStyle w:val="Descripcin"/>
        <w:numPr>
          <w:ilvl w:val="1"/>
          <w:numId w:val="18"/>
        </w:numPr>
        <w:spacing w:line="240" w:lineRule="atLeast"/>
        <w:rPr>
          <w:rStyle w:val="nfasis"/>
          <w:rFonts w:ascii="Calibri" w:hAnsi="Calibri" w:cs="Calibri"/>
          <w:bCs/>
          <w:iCs w:val="0"/>
          <w:sz w:val="22"/>
        </w:rPr>
      </w:pPr>
      <w:r w:rsidRPr="00A3059F">
        <w:rPr>
          <w:rStyle w:val="nfasis"/>
          <w:rFonts w:ascii="Calibri" w:hAnsi="Calibri" w:cs="Calibri"/>
          <w:bCs/>
          <w:iCs w:val="0"/>
          <w:sz w:val="22"/>
        </w:rPr>
        <w:t>La base de datos debe ser SQL para facilitar la gestión de documentos como boletas y reportes.</w:t>
      </w:r>
    </w:p>
    <w:p w14:paraId="678633E9" w14:textId="77777777" w:rsidR="00A3059F" w:rsidRPr="00A3059F" w:rsidRDefault="00A3059F" w:rsidP="00250039">
      <w:pPr>
        <w:pStyle w:val="Descripcin"/>
        <w:numPr>
          <w:ilvl w:val="0"/>
          <w:numId w:val="18"/>
        </w:numPr>
        <w:spacing w:line="240" w:lineRule="atLeast"/>
        <w:rPr>
          <w:rStyle w:val="nfasis"/>
          <w:rFonts w:ascii="Calibri" w:hAnsi="Calibri" w:cs="Calibri"/>
          <w:b/>
          <w:iCs w:val="0"/>
          <w:sz w:val="22"/>
        </w:rPr>
      </w:pPr>
      <w:r w:rsidRPr="00A3059F">
        <w:rPr>
          <w:rStyle w:val="nfasis"/>
          <w:rFonts w:ascii="Calibri" w:hAnsi="Calibri" w:cs="Calibri"/>
          <w:b/>
          <w:iCs w:val="0"/>
          <w:sz w:val="22"/>
        </w:rPr>
        <w:t>Operativas:</w:t>
      </w:r>
    </w:p>
    <w:p w14:paraId="22824EC8" w14:textId="77777777" w:rsidR="00A3059F" w:rsidRPr="00A3059F" w:rsidRDefault="00A3059F" w:rsidP="00250039">
      <w:pPr>
        <w:pStyle w:val="Descripcin"/>
        <w:numPr>
          <w:ilvl w:val="1"/>
          <w:numId w:val="18"/>
        </w:numPr>
        <w:spacing w:line="240" w:lineRule="atLeast"/>
        <w:rPr>
          <w:rStyle w:val="nfasis"/>
          <w:rFonts w:ascii="Calibri" w:hAnsi="Calibri" w:cs="Calibri"/>
          <w:bCs/>
          <w:iCs w:val="0"/>
          <w:sz w:val="22"/>
        </w:rPr>
      </w:pPr>
      <w:r w:rsidRPr="00A3059F">
        <w:rPr>
          <w:rStyle w:val="nfasis"/>
          <w:rFonts w:ascii="Calibri" w:hAnsi="Calibri" w:cs="Calibri"/>
          <w:bCs/>
          <w:iCs w:val="0"/>
          <w:sz w:val="22"/>
        </w:rPr>
        <w:t>El sistema debe validar automáticamente las fechas de pago sin intervención manual.</w:t>
      </w:r>
    </w:p>
    <w:p w14:paraId="7C152006" w14:textId="77777777" w:rsidR="00A3059F" w:rsidRPr="00A3059F" w:rsidRDefault="00A3059F" w:rsidP="00250039">
      <w:pPr>
        <w:pStyle w:val="Descripcin"/>
        <w:numPr>
          <w:ilvl w:val="1"/>
          <w:numId w:val="18"/>
        </w:numPr>
        <w:spacing w:line="240" w:lineRule="atLeast"/>
        <w:rPr>
          <w:rStyle w:val="nfasis"/>
          <w:rFonts w:ascii="Calibri" w:hAnsi="Calibri" w:cs="Calibri"/>
          <w:bCs/>
          <w:iCs w:val="0"/>
          <w:sz w:val="22"/>
        </w:rPr>
      </w:pPr>
      <w:r w:rsidRPr="00A3059F">
        <w:rPr>
          <w:rStyle w:val="nfasis"/>
          <w:rFonts w:ascii="Calibri" w:hAnsi="Calibri" w:cs="Calibri"/>
          <w:bCs/>
          <w:iCs w:val="0"/>
          <w:sz w:val="22"/>
        </w:rPr>
        <w:t>Solo el administrador puede modificar rutas y generar reportes consolidados.</w:t>
      </w:r>
    </w:p>
    <w:p w14:paraId="517A906C" w14:textId="77777777" w:rsidR="00A3059F" w:rsidRPr="00A3059F" w:rsidRDefault="00A3059F" w:rsidP="00250039">
      <w:pPr>
        <w:pStyle w:val="Descripcin"/>
        <w:numPr>
          <w:ilvl w:val="1"/>
          <w:numId w:val="18"/>
        </w:numPr>
        <w:spacing w:line="240" w:lineRule="atLeast"/>
        <w:rPr>
          <w:rStyle w:val="nfasis"/>
          <w:rFonts w:ascii="Calibri" w:hAnsi="Calibri" w:cs="Calibri"/>
          <w:bCs/>
          <w:iCs w:val="0"/>
          <w:sz w:val="22"/>
        </w:rPr>
      </w:pPr>
      <w:r w:rsidRPr="00A3059F">
        <w:rPr>
          <w:rStyle w:val="nfasis"/>
          <w:rFonts w:ascii="Calibri" w:hAnsi="Calibri" w:cs="Calibri"/>
          <w:bCs/>
          <w:iCs w:val="0"/>
          <w:sz w:val="22"/>
        </w:rPr>
        <w:t>Los comprobantes de pago deben subirse dentro de los primeros cinco días de cada mes; fuera de ese rango, el sistema los marcará como inválidos.</w:t>
      </w:r>
    </w:p>
    <w:p w14:paraId="66035E04" w14:textId="77777777" w:rsidR="00A3059F" w:rsidRPr="00A3059F" w:rsidRDefault="00A3059F" w:rsidP="00250039">
      <w:pPr>
        <w:pStyle w:val="Descripcin"/>
        <w:numPr>
          <w:ilvl w:val="0"/>
          <w:numId w:val="18"/>
        </w:numPr>
        <w:spacing w:line="240" w:lineRule="atLeast"/>
        <w:rPr>
          <w:rStyle w:val="nfasis"/>
          <w:rFonts w:ascii="Calibri" w:hAnsi="Calibri" w:cs="Calibri"/>
          <w:b/>
          <w:iCs w:val="0"/>
          <w:sz w:val="22"/>
        </w:rPr>
      </w:pPr>
      <w:r w:rsidRPr="00A3059F">
        <w:rPr>
          <w:rStyle w:val="nfasis"/>
          <w:rFonts w:ascii="Calibri" w:hAnsi="Calibri" w:cs="Calibri"/>
          <w:b/>
          <w:iCs w:val="0"/>
          <w:sz w:val="22"/>
        </w:rPr>
        <w:t>De seguridad:</w:t>
      </w:r>
    </w:p>
    <w:p w14:paraId="2A3AB70A" w14:textId="77777777" w:rsidR="00A3059F" w:rsidRPr="00A3059F" w:rsidRDefault="00A3059F" w:rsidP="00250039">
      <w:pPr>
        <w:pStyle w:val="Descripcin"/>
        <w:numPr>
          <w:ilvl w:val="1"/>
          <w:numId w:val="18"/>
        </w:numPr>
        <w:spacing w:line="240" w:lineRule="atLeast"/>
        <w:rPr>
          <w:rStyle w:val="nfasis"/>
          <w:rFonts w:ascii="Calibri" w:hAnsi="Calibri" w:cs="Calibri"/>
          <w:bCs/>
          <w:iCs w:val="0"/>
          <w:sz w:val="22"/>
        </w:rPr>
      </w:pPr>
      <w:r w:rsidRPr="00A3059F">
        <w:rPr>
          <w:rStyle w:val="nfasis"/>
          <w:rFonts w:ascii="Calibri" w:hAnsi="Calibri" w:cs="Calibri"/>
          <w:bCs/>
          <w:iCs w:val="0"/>
          <w:sz w:val="22"/>
        </w:rPr>
        <w:t>Cada usuario debe autenticarse mediante credenciales únicas.</w:t>
      </w:r>
    </w:p>
    <w:p w14:paraId="298CD094" w14:textId="77777777" w:rsidR="00A3059F" w:rsidRPr="00A3059F" w:rsidRDefault="00A3059F" w:rsidP="00250039">
      <w:pPr>
        <w:pStyle w:val="Descripcin"/>
        <w:numPr>
          <w:ilvl w:val="1"/>
          <w:numId w:val="18"/>
        </w:numPr>
        <w:spacing w:line="240" w:lineRule="atLeast"/>
        <w:rPr>
          <w:rStyle w:val="nfasis"/>
          <w:rFonts w:ascii="Calibri" w:hAnsi="Calibri" w:cs="Calibri"/>
          <w:bCs/>
          <w:iCs w:val="0"/>
          <w:sz w:val="22"/>
        </w:rPr>
      </w:pPr>
      <w:r w:rsidRPr="00A3059F">
        <w:rPr>
          <w:rStyle w:val="nfasis"/>
          <w:rFonts w:ascii="Calibri" w:hAnsi="Calibri" w:cs="Calibri"/>
          <w:bCs/>
          <w:iCs w:val="0"/>
          <w:sz w:val="22"/>
        </w:rPr>
        <w:t>Los datos de pago no deben ser editables una vez registrados.</w:t>
      </w:r>
    </w:p>
    <w:p w14:paraId="1A2A7E5B" w14:textId="77777777" w:rsidR="00A3059F" w:rsidRDefault="00A3059F" w:rsidP="00250039">
      <w:pPr>
        <w:pStyle w:val="Descripcin"/>
        <w:numPr>
          <w:ilvl w:val="1"/>
          <w:numId w:val="18"/>
        </w:numPr>
        <w:spacing w:line="240" w:lineRule="atLeast"/>
        <w:rPr>
          <w:rStyle w:val="nfasis"/>
          <w:rFonts w:ascii="Calibri" w:hAnsi="Calibri" w:cs="Calibri"/>
          <w:bCs/>
          <w:iCs w:val="0"/>
          <w:sz w:val="22"/>
        </w:rPr>
      </w:pPr>
      <w:r w:rsidRPr="00973ECE">
        <w:rPr>
          <w:rStyle w:val="nfasis"/>
          <w:rFonts w:ascii="Calibri" w:hAnsi="Calibri" w:cs="Calibri"/>
          <w:bCs/>
          <w:iCs w:val="0"/>
          <w:sz w:val="22"/>
        </w:rPr>
        <w:t>Se deben implementar alertas automáticas por morosidad sin permitir desactivación por parte del usuario.</w:t>
      </w:r>
    </w:p>
    <w:p w14:paraId="50FB5F3B" w14:textId="77777777" w:rsidR="000E32F6" w:rsidRDefault="000E32F6" w:rsidP="00250039">
      <w:pPr>
        <w:pStyle w:val="Descripcin"/>
        <w:spacing w:line="240" w:lineRule="atLeast"/>
        <w:rPr>
          <w:rStyle w:val="nfasis"/>
          <w:rFonts w:ascii="Calibri" w:hAnsi="Calibri" w:cs="Calibri"/>
          <w:bCs/>
          <w:iCs w:val="0"/>
          <w:sz w:val="22"/>
        </w:rPr>
      </w:pPr>
    </w:p>
    <w:p w14:paraId="3502EB89" w14:textId="77777777" w:rsidR="000E32F6" w:rsidRDefault="000E32F6" w:rsidP="00250039">
      <w:pPr>
        <w:pStyle w:val="Descripcin"/>
        <w:spacing w:line="240" w:lineRule="atLeast"/>
        <w:rPr>
          <w:rStyle w:val="nfasis"/>
          <w:rFonts w:ascii="Calibri" w:hAnsi="Calibri" w:cs="Calibri"/>
          <w:bCs/>
          <w:iCs w:val="0"/>
          <w:sz w:val="22"/>
        </w:rPr>
      </w:pPr>
    </w:p>
    <w:p w14:paraId="061236BF" w14:textId="77777777" w:rsidR="000E32F6" w:rsidRDefault="000E32F6" w:rsidP="00250039">
      <w:pPr>
        <w:pStyle w:val="Descripcin"/>
        <w:spacing w:line="240" w:lineRule="atLeast"/>
        <w:rPr>
          <w:rStyle w:val="nfasis"/>
          <w:rFonts w:ascii="Calibri" w:hAnsi="Calibri" w:cs="Calibri"/>
          <w:bCs/>
          <w:iCs w:val="0"/>
          <w:sz w:val="22"/>
        </w:rPr>
      </w:pPr>
    </w:p>
    <w:p w14:paraId="197637C1" w14:textId="77777777" w:rsidR="000E32F6" w:rsidRDefault="000E32F6" w:rsidP="00250039">
      <w:pPr>
        <w:pStyle w:val="Descripcin"/>
        <w:spacing w:line="240" w:lineRule="atLeast"/>
        <w:rPr>
          <w:rStyle w:val="nfasis"/>
          <w:rFonts w:ascii="Calibri" w:hAnsi="Calibri" w:cs="Calibri"/>
          <w:bCs/>
          <w:iCs w:val="0"/>
          <w:sz w:val="22"/>
        </w:rPr>
      </w:pPr>
    </w:p>
    <w:p w14:paraId="789DF29B" w14:textId="77777777" w:rsidR="000E32F6" w:rsidRDefault="000E32F6" w:rsidP="00250039">
      <w:pPr>
        <w:pStyle w:val="Descripcin"/>
        <w:spacing w:line="240" w:lineRule="atLeast"/>
        <w:rPr>
          <w:rStyle w:val="nfasis"/>
          <w:rFonts w:ascii="Calibri" w:hAnsi="Calibri" w:cs="Calibri"/>
          <w:bCs/>
          <w:iCs w:val="0"/>
          <w:sz w:val="22"/>
        </w:rPr>
      </w:pPr>
    </w:p>
    <w:p w14:paraId="6B16A8CE" w14:textId="77777777" w:rsidR="000E32F6" w:rsidRPr="00A4388A" w:rsidRDefault="000E32F6" w:rsidP="00250039">
      <w:pPr>
        <w:pStyle w:val="Ttulo1"/>
        <w:spacing w:line="240" w:lineRule="atLeast"/>
        <w:rPr>
          <w:rFonts w:ascii="Calibri" w:hAnsi="Calibri"/>
          <w:sz w:val="22"/>
          <w:szCs w:val="22"/>
        </w:rPr>
      </w:pPr>
      <w:bookmarkStart w:id="36" w:name="_Toc211760567"/>
      <w:r w:rsidRPr="00A4388A">
        <w:rPr>
          <w:rFonts w:ascii="Calibri" w:hAnsi="Calibri"/>
          <w:sz w:val="22"/>
          <w:szCs w:val="22"/>
        </w:rPr>
        <w:lastRenderedPageBreak/>
        <w:t>Estudio de Factibilidad del Proyecto:</w:t>
      </w:r>
      <w:bookmarkEnd w:id="36"/>
    </w:p>
    <w:p w14:paraId="5F56C638" w14:textId="77777777" w:rsidR="000E32F6" w:rsidRPr="00A4388A" w:rsidRDefault="000E32F6" w:rsidP="00250039">
      <w:pPr>
        <w:pStyle w:val="Prrafodelista10"/>
        <w:numPr>
          <w:ilvl w:val="0"/>
          <w:numId w:val="42"/>
        </w:numPr>
        <w:spacing w:line="240" w:lineRule="atLeast"/>
        <w:contextualSpacing/>
        <w:jc w:val="both"/>
        <w:outlineLvl w:val="2"/>
        <w:rPr>
          <w:rFonts w:ascii="Calibri" w:hAnsi="Calibri" w:cs="Calibri"/>
          <w:b/>
          <w:bCs/>
          <w:sz w:val="22"/>
          <w:szCs w:val="22"/>
        </w:rPr>
      </w:pPr>
      <w:bookmarkStart w:id="37" w:name="_Toc211760568"/>
      <w:r w:rsidRPr="00A4388A">
        <w:rPr>
          <w:rFonts w:ascii="Calibri" w:hAnsi="Calibri" w:cs="Calibri"/>
          <w:b/>
          <w:bCs/>
          <w:sz w:val="22"/>
          <w:szCs w:val="22"/>
        </w:rPr>
        <w:t>Factibilidad Técnica</w:t>
      </w:r>
      <w:bookmarkEnd w:id="37"/>
    </w:p>
    <w:p w14:paraId="1EFF3507" w14:textId="77777777" w:rsidR="000E32F6" w:rsidRPr="00A4388A" w:rsidRDefault="000E32F6" w:rsidP="00250039">
      <w:pPr>
        <w:pStyle w:val="Prrafodelista10"/>
        <w:spacing w:line="240" w:lineRule="atLeast"/>
        <w:contextualSpacing/>
        <w:jc w:val="both"/>
        <w:rPr>
          <w:rFonts w:ascii="Calibri" w:hAnsi="Calibri" w:cs="Calibri"/>
          <w:sz w:val="22"/>
          <w:szCs w:val="22"/>
        </w:rPr>
      </w:pPr>
      <w:r w:rsidRPr="00A4388A">
        <w:rPr>
          <w:rFonts w:ascii="Calibri" w:hAnsi="Calibri" w:cs="Calibri"/>
          <w:sz w:val="22"/>
          <w:szCs w:val="22"/>
        </w:rPr>
        <w:t>Se evaluó si el sistema propuesto puede funcionar correctamente con los recursos disponibles:</w:t>
      </w:r>
    </w:p>
    <w:p w14:paraId="3FA2097C" w14:textId="77777777" w:rsidR="000E32F6" w:rsidRPr="006D2A0A" w:rsidRDefault="000E32F6" w:rsidP="00250039">
      <w:pPr>
        <w:pStyle w:val="Prrafodelista10"/>
        <w:numPr>
          <w:ilvl w:val="0"/>
          <w:numId w:val="37"/>
        </w:numPr>
        <w:spacing w:line="240" w:lineRule="atLeast"/>
        <w:contextualSpacing/>
        <w:jc w:val="both"/>
        <w:rPr>
          <w:rFonts w:ascii="Calibri" w:hAnsi="Calibri" w:cs="Calibri"/>
          <w:sz w:val="20"/>
          <w:szCs w:val="20"/>
        </w:rPr>
      </w:pPr>
      <w:r w:rsidRPr="006D2A0A">
        <w:rPr>
          <w:rFonts w:ascii="Calibri" w:hAnsi="Calibri" w:cs="Calibri"/>
          <w:b/>
          <w:bCs/>
          <w:sz w:val="20"/>
          <w:szCs w:val="20"/>
        </w:rPr>
        <w:t>Equipo de cómputo:</w:t>
      </w:r>
      <w:r w:rsidRPr="006D2A0A">
        <w:rPr>
          <w:rFonts w:ascii="Calibri" w:hAnsi="Calibri" w:cs="Calibri"/>
          <w:sz w:val="20"/>
          <w:szCs w:val="20"/>
        </w:rPr>
        <w:t xml:space="preserve"> Los usuarios finales (padres, operadores y administradores) cuentan con dispositivos como computadoras, </w:t>
      </w:r>
      <w:proofErr w:type="spellStart"/>
      <w:r w:rsidRPr="006D2A0A">
        <w:rPr>
          <w:rFonts w:ascii="Calibri" w:hAnsi="Calibri" w:cs="Calibri"/>
          <w:sz w:val="20"/>
          <w:szCs w:val="20"/>
        </w:rPr>
        <w:t>tablets</w:t>
      </w:r>
      <w:proofErr w:type="spellEnd"/>
      <w:r w:rsidRPr="006D2A0A">
        <w:rPr>
          <w:rFonts w:ascii="Calibri" w:hAnsi="Calibri" w:cs="Calibri"/>
          <w:sz w:val="20"/>
          <w:szCs w:val="20"/>
        </w:rPr>
        <w:t xml:space="preserve"> o celulares con acceso a internet. No se requiere hardware especializado, ya que el sistema será accesible desde navegadores comunes.</w:t>
      </w:r>
    </w:p>
    <w:p w14:paraId="4652BFE0" w14:textId="77777777" w:rsidR="000E32F6" w:rsidRPr="006D2A0A" w:rsidRDefault="000E32F6" w:rsidP="00250039">
      <w:pPr>
        <w:pStyle w:val="Prrafodelista10"/>
        <w:spacing w:line="240" w:lineRule="atLeast"/>
        <w:contextualSpacing/>
        <w:jc w:val="both"/>
        <w:rPr>
          <w:rFonts w:ascii="Calibri" w:hAnsi="Calibri" w:cs="Calibri"/>
          <w:sz w:val="20"/>
          <w:szCs w:val="20"/>
        </w:rPr>
      </w:pPr>
    </w:p>
    <w:p w14:paraId="6F97C871" w14:textId="77777777" w:rsidR="000E32F6" w:rsidRPr="006D2A0A" w:rsidRDefault="000E32F6" w:rsidP="00250039">
      <w:pPr>
        <w:pStyle w:val="Prrafodelista10"/>
        <w:numPr>
          <w:ilvl w:val="0"/>
          <w:numId w:val="37"/>
        </w:numPr>
        <w:spacing w:line="240" w:lineRule="atLeast"/>
        <w:contextualSpacing/>
        <w:jc w:val="both"/>
        <w:rPr>
          <w:rFonts w:ascii="Calibri" w:hAnsi="Calibri" w:cs="Calibri"/>
          <w:sz w:val="20"/>
          <w:szCs w:val="20"/>
        </w:rPr>
      </w:pPr>
      <w:r w:rsidRPr="006D2A0A">
        <w:rPr>
          <w:rFonts w:ascii="Calibri" w:hAnsi="Calibri" w:cs="Calibri"/>
          <w:b/>
          <w:bCs/>
          <w:sz w:val="20"/>
          <w:szCs w:val="20"/>
        </w:rPr>
        <w:t>Servidor SQL</w:t>
      </w:r>
      <w:r>
        <w:rPr>
          <w:rFonts w:ascii="Calibri" w:hAnsi="Calibri" w:cs="Calibri"/>
          <w:b/>
          <w:bCs/>
          <w:sz w:val="20"/>
          <w:szCs w:val="20"/>
        </w:rPr>
        <w:t>:</w:t>
      </w:r>
      <w:r w:rsidRPr="006D2A0A">
        <w:rPr>
          <w:rFonts w:ascii="Calibri" w:hAnsi="Calibri" w:cs="Calibri"/>
          <w:sz w:val="20"/>
          <w:szCs w:val="20"/>
        </w:rPr>
        <w:t xml:space="preserve"> Se utilizará un servidor de base de datos SQL para almacenar la información de usuarios, pagos, rutas y comprobantes. Esta tecnología permite consultas rápidas, seguridad en el manejo de datos y escalabilidad para futuras ampliaciones.</w:t>
      </w:r>
    </w:p>
    <w:p w14:paraId="2CF18F9D" w14:textId="77777777" w:rsidR="000E32F6" w:rsidRPr="006D2A0A" w:rsidRDefault="000E32F6" w:rsidP="00250039">
      <w:pPr>
        <w:pStyle w:val="Prrafodelista10"/>
        <w:spacing w:line="240" w:lineRule="atLeast"/>
        <w:contextualSpacing/>
        <w:jc w:val="both"/>
        <w:rPr>
          <w:rFonts w:ascii="Calibri" w:hAnsi="Calibri" w:cs="Calibri"/>
          <w:sz w:val="20"/>
          <w:szCs w:val="20"/>
        </w:rPr>
      </w:pPr>
    </w:p>
    <w:p w14:paraId="4A1F378D" w14:textId="77777777" w:rsidR="000E32F6" w:rsidRPr="006D2A0A" w:rsidRDefault="000E32F6" w:rsidP="00250039">
      <w:pPr>
        <w:pStyle w:val="Prrafodelista10"/>
        <w:numPr>
          <w:ilvl w:val="0"/>
          <w:numId w:val="37"/>
        </w:numPr>
        <w:spacing w:line="240" w:lineRule="atLeast"/>
        <w:contextualSpacing/>
        <w:jc w:val="both"/>
        <w:rPr>
          <w:rFonts w:ascii="Calibri" w:hAnsi="Calibri" w:cs="Calibri"/>
          <w:sz w:val="20"/>
          <w:szCs w:val="20"/>
        </w:rPr>
      </w:pPr>
      <w:r w:rsidRPr="006D2A0A">
        <w:rPr>
          <w:rFonts w:ascii="Calibri" w:hAnsi="Calibri" w:cs="Calibri"/>
          <w:b/>
          <w:bCs/>
          <w:sz w:val="20"/>
          <w:szCs w:val="20"/>
        </w:rPr>
        <w:t>Servidor Web:</w:t>
      </w:r>
      <w:r w:rsidRPr="006D2A0A">
        <w:rPr>
          <w:rFonts w:ascii="Calibri" w:hAnsi="Calibri" w:cs="Calibri"/>
          <w:sz w:val="20"/>
          <w:szCs w:val="20"/>
        </w:rPr>
        <w:t xml:space="preserve"> El sistema estará alojado en un servidor web que permita acceso 24/7. Se recomienda el uso de servicios en la nube (como Azure, AWS o Google Cloud) para garantizar disponibilidad, respaldo automático y mantenimiento sencillo.</w:t>
      </w:r>
    </w:p>
    <w:p w14:paraId="2AA2FAEF" w14:textId="77777777" w:rsidR="000E32F6" w:rsidRPr="006D2A0A" w:rsidRDefault="000E32F6" w:rsidP="00250039">
      <w:pPr>
        <w:pStyle w:val="Prrafodelista10"/>
        <w:spacing w:line="240" w:lineRule="atLeast"/>
        <w:contextualSpacing/>
        <w:jc w:val="both"/>
        <w:rPr>
          <w:rFonts w:ascii="Calibri" w:hAnsi="Calibri" w:cs="Calibri"/>
          <w:sz w:val="20"/>
          <w:szCs w:val="20"/>
        </w:rPr>
      </w:pPr>
    </w:p>
    <w:p w14:paraId="49816D14" w14:textId="77777777" w:rsidR="000E32F6" w:rsidRPr="006D2A0A" w:rsidRDefault="000E32F6" w:rsidP="00250039">
      <w:pPr>
        <w:pStyle w:val="Prrafodelista10"/>
        <w:numPr>
          <w:ilvl w:val="0"/>
          <w:numId w:val="37"/>
        </w:numPr>
        <w:spacing w:line="240" w:lineRule="atLeast"/>
        <w:contextualSpacing/>
        <w:jc w:val="both"/>
        <w:rPr>
          <w:rFonts w:ascii="Calibri" w:hAnsi="Calibri" w:cs="Calibri"/>
          <w:sz w:val="20"/>
          <w:szCs w:val="20"/>
        </w:rPr>
      </w:pPr>
      <w:r w:rsidRPr="006D2A0A">
        <w:rPr>
          <w:rFonts w:ascii="Calibri" w:hAnsi="Calibri" w:cs="Calibri"/>
          <w:b/>
          <w:bCs/>
          <w:sz w:val="20"/>
          <w:szCs w:val="20"/>
        </w:rPr>
        <w:t>Red</w:t>
      </w:r>
      <w:r w:rsidRPr="006D2A0A">
        <w:rPr>
          <w:rFonts w:ascii="Calibri" w:hAnsi="Calibri" w:cs="Calibri"/>
          <w:sz w:val="20"/>
          <w:szCs w:val="20"/>
        </w:rPr>
        <w:t>: La empresa y los usuarios deben contar con conexión a internet estable. No se requiere red interna compleja, ya que el sistema es web y se accede desde cualquier lugar.</w:t>
      </w:r>
    </w:p>
    <w:p w14:paraId="05427255" w14:textId="77777777" w:rsidR="000E32F6" w:rsidRPr="006D2A0A" w:rsidRDefault="000E32F6" w:rsidP="00250039">
      <w:pPr>
        <w:pStyle w:val="Prrafodelista10"/>
        <w:spacing w:line="240" w:lineRule="atLeast"/>
        <w:contextualSpacing/>
        <w:jc w:val="both"/>
        <w:rPr>
          <w:rFonts w:ascii="Calibri" w:hAnsi="Calibri" w:cs="Calibri"/>
          <w:sz w:val="20"/>
          <w:szCs w:val="20"/>
        </w:rPr>
      </w:pPr>
    </w:p>
    <w:p w14:paraId="6128E717" w14:textId="77777777" w:rsidR="000E32F6" w:rsidRPr="00A4388A" w:rsidRDefault="000E32F6" w:rsidP="00250039">
      <w:pPr>
        <w:pStyle w:val="Prrafodelista10"/>
        <w:numPr>
          <w:ilvl w:val="0"/>
          <w:numId w:val="37"/>
        </w:numPr>
        <w:spacing w:line="240" w:lineRule="atLeast"/>
        <w:contextualSpacing/>
        <w:jc w:val="both"/>
        <w:rPr>
          <w:rFonts w:ascii="Calibri" w:hAnsi="Calibri" w:cs="Calibri"/>
        </w:rPr>
      </w:pPr>
      <w:r w:rsidRPr="006D2A0A">
        <w:rPr>
          <w:rFonts w:ascii="Calibri" w:hAnsi="Calibri" w:cs="Calibri"/>
          <w:b/>
          <w:bCs/>
          <w:sz w:val="20"/>
          <w:szCs w:val="20"/>
        </w:rPr>
        <w:t>Infraestructura:</w:t>
      </w:r>
      <w:r w:rsidRPr="006D2A0A">
        <w:rPr>
          <w:rFonts w:ascii="Calibri" w:hAnsi="Calibri" w:cs="Calibri"/>
          <w:sz w:val="20"/>
          <w:szCs w:val="20"/>
        </w:rPr>
        <w:t xml:space="preserve"> La infraestructura actual de la empresa es suficiente para implementar el sistema. No se necesita adquirir nuevos equipos, pero sí se recomienda contar con un equipo técnico que pueda dar soporte básico y realizar actualizaciones</w:t>
      </w:r>
      <w:r w:rsidRPr="006D2A0A">
        <w:rPr>
          <w:rFonts w:ascii="Calibri" w:hAnsi="Calibri" w:cs="Calibri"/>
          <w:sz w:val="22"/>
          <w:szCs w:val="22"/>
        </w:rPr>
        <w:t>.</w:t>
      </w:r>
      <w:r w:rsidR="00000000">
        <w:rPr>
          <w:rFonts w:ascii="Calibri" w:hAnsi="Calibri" w:cs="Calibri"/>
        </w:rPr>
        <w:pict w14:anchorId="0C42DCD1">
          <v:rect id="_x0000_i1025" style="width:0;height:1.5pt" o:hralign="center" o:hrstd="t" o:hr="t" fillcolor="#a0a0a0" stroked="f"/>
        </w:pict>
      </w:r>
    </w:p>
    <w:p w14:paraId="793650BE" w14:textId="77777777" w:rsidR="000E32F6" w:rsidRDefault="000E32F6" w:rsidP="00250039">
      <w:pPr>
        <w:pStyle w:val="Prrafodelista10"/>
        <w:spacing w:line="240" w:lineRule="atLeast"/>
        <w:contextualSpacing/>
        <w:jc w:val="both"/>
        <w:rPr>
          <w:rFonts w:ascii="Calibri" w:hAnsi="Calibri" w:cs="Calibri"/>
          <w:b/>
          <w:bCs/>
        </w:rPr>
      </w:pPr>
    </w:p>
    <w:p w14:paraId="33C47EBD" w14:textId="77777777" w:rsidR="000E32F6" w:rsidRPr="00A4388A" w:rsidRDefault="000E32F6" w:rsidP="00250039">
      <w:pPr>
        <w:pStyle w:val="Prrafodelista10"/>
        <w:numPr>
          <w:ilvl w:val="0"/>
          <w:numId w:val="41"/>
        </w:numPr>
        <w:spacing w:line="240" w:lineRule="atLeast"/>
        <w:contextualSpacing/>
        <w:jc w:val="both"/>
        <w:outlineLvl w:val="1"/>
        <w:rPr>
          <w:rFonts w:ascii="Calibri" w:hAnsi="Calibri" w:cs="Calibri"/>
          <w:b/>
          <w:bCs/>
        </w:rPr>
      </w:pPr>
      <w:r w:rsidRPr="00A4388A">
        <w:rPr>
          <w:rFonts w:ascii="Calibri" w:hAnsi="Calibri" w:cs="Calibri"/>
          <w:b/>
          <w:bCs/>
        </w:rPr>
        <w:t xml:space="preserve"> </w:t>
      </w:r>
      <w:bookmarkStart w:id="38" w:name="_Toc211760569"/>
      <w:r w:rsidRPr="00A4388A">
        <w:rPr>
          <w:rFonts w:ascii="Calibri" w:hAnsi="Calibri" w:cs="Calibri"/>
          <w:b/>
          <w:bCs/>
          <w:sz w:val="22"/>
          <w:szCs w:val="22"/>
        </w:rPr>
        <w:t>Factibilidad Económica</w:t>
      </w:r>
      <w:bookmarkEnd w:id="38"/>
    </w:p>
    <w:p w14:paraId="143ED9ED" w14:textId="77777777" w:rsidR="000E32F6" w:rsidRPr="00A4388A" w:rsidRDefault="000E32F6" w:rsidP="00250039">
      <w:pPr>
        <w:pStyle w:val="Prrafodelista10"/>
        <w:spacing w:line="240" w:lineRule="atLeast"/>
        <w:ind w:left="1418"/>
        <w:contextualSpacing/>
        <w:jc w:val="both"/>
        <w:rPr>
          <w:rFonts w:ascii="Calibri" w:hAnsi="Calibri" w:cs="Calibri"/>
          <w:sz w:val="22"/>
          <w:szCs w:val="22"/>
        </w:rPr>
      </w:pPr>
      <w:r w:rsidRPr="00A4388A">
        <w:rPr>
          <w:rFonts w:ascii="Calibri" w:hAnsi="Calibri" w:cs="Calibri"/>
          <w:sz w:val="22"/>
          <w:szCs w:val="22"/>
        </w:rPr>
        <w:t>Se analizó si el proyecto es viable desde el punto de vista financiero:</w:t>
      </w:r>
    </w:p>
    <w:p w14:paraId="4A3B1497" w14:textId="77777777" w:rsidR="000E32F6" w:rsidRDefault="000E32F6" w:rsidP="00250039">
      <w:pPr>
        <w:pStyle w:val="Prrafodelista10"/>
        <w:spacing w:line="240" w:lineRule="atLeast"/>
        <w:ind w:left="1418"/>
        <w:contextualSpacing/>
        <w:jc w:val="both"/>
        <w:rPr>
          <w:rFonts w:ascii="Calibri" w:hAnsi="Calibri" w:cs="Calibri"/>
          <w:b/>
          <w:bCs/>
          <w:sz w:val="20"/>
          <w:szCs w:val="20"/>
        </w:rPr>
      </w:pPr>
      <w:r w:rsidRPr="005959FE">
        <w:rPr>
          <w:rFonts w:ascii="Calibri" w:hAnsi="Calibri" w:cs="Calibri"/>
          <w:b/>
          <w:bCs/>
          <w:sz w:val="22"/>
          <w:szCs w:val="22"/>
        </w:rPr>
        <w:t xml:space="preserve">•  </w:t>
      </w:r>
      <w:r w:rsidRPr="005959FE">
        <w:rPr>
          <w:rFonts w:ascii="Calibri" w:hAnsi="Calibri" w:cs="Calibri"/>
          <w:b/>
          <w:bCs/>
          <w:sz w:val="20"/>
          <w:szCs w:val="20"/>
        </w:rPr>
        <w:t xml:space="preserve">Costos generales actuales: </w:t>
      </w:r>
      <w:r w:rsidRPr="006D2A0A">
        <w:rPr>
          <w:rFonts w:ascii="Calibri" w:hAnsi="Calibri" w:cs="Calibri"/>
          <w:sz w:val="20"/>
          <w:szCs w:val="20"/>
        </w:rPr>
        <w:t>Actualmente, la empresa enfrenta gastos por gestión manual de pagos, errores en registros, pérdida de tiempo en elaboración de reportes y comunicación ineficiente con los padres.</w:t>
      </w:r>
    </w:p>
    <w:p w14:paraId="5791C73C" w14:textId="77777777" w:rsidR="000E32F6" w:rsidRPr="005959FE" w:rsidRDefault="000E32F6" w:rsidP="00250039">
      <w:pPr>
        <w:pStyle w:val="Prrafodelista10"/>
        <w:spacing w:line="240" w:lineRule="atLeast"/>
        <w:ind w:left="1418"/>
        <w:contextualSpacing/>
        <w:jc w:val="both"/>
        <w:rPr>
          <w:rFonts w:ascii="Calibri" w:hAnsi="Calibri" w:cs="Calibri"/>
          <w:b/>
          <w:bCs/>
          <w:sz w:val="20"/>
          <w:szCs w:val="20"/>
        </w:rPr>
      </w:pPr>
    </w:p>
    <w:p w14:paraId="0E953599" w14:textId="77777777" w:rsidR="000E32F6" w:rsidRPr="005959FE" w:rsidRDefault="000E32F6" w:rsidP="00250039">
      <w:pPr>
        <w:pStyle w:val="Prrafodelista10"/>
        <w:spacing w:line="240" w:lineRule="atLeast"/>
        <w:ind w:left="1418"/>
        <w:contextualSpacing/>
        <w:jc w:val="both"/>
        <w:rPr>
          <w:rFonts w:ascii="Calibri" w:hAnsi="Calibri" w:cs="Calibri"/>
          <w:b/>
          <w:bCs/>
          <w:sz w:val="20"/>
          <w:szCs w:val="20"/>
        </w:rPr>
      </w:pPr>
      <w:r w:rsidRPr="005959FE">
        <w:rPr>
          <w:rFonts w:ascii="Calibri" w:hAnsi="Calibri" w:cs="Calibri"/>
          <w:b/>
          <w:bCs/>
          <w:sz w:val="20"/>
          <w:szCs w:val="20"/>
        </w:rPr>
        <w:t>•  Costos generales propuestos: Se contempla inversión en:</w:t>
      </w:r>
    </w:p>
    <w:p w14:paraId="0D35D82C" w14:textId="77777777" w:rsidR="000E32F6" w:rsidRPr="0015595D" w:rsidRDefault="000E32F6" w:rsidP="00250039">
      <w:pPr>
        <w:pStyle w:val="Prrafodelista10"/>
        <w:numPr>
          <w:ilvl w:val="0"/>
          <w:numId w:val="38"/>
        </w:numPr>
        <w:spacing w:line="240" w:lineRule="atLeast"/>
        <w:contextualSpacing/>
        <w:jc w:val="both"/>
        <w:rPr>
          <w:rFonts w:ascii="Calibri" w:hAnsi="Calibri" w:cs="Calibri"/>
          <w:sz w:val="20"/>
          <w:szCs w:val="20"/>
        </w:rPr>
      </w:pPr>
      <w:r w:rsidRPr="0015595D">
        <w:rPr>
          <w:rFonts w:ascii="Calibri" w:hAnsi="Calibri" w:cs="Calibri"/>
          <w:sz w:val="20"/>
          <w:szCs w:val="20"/>
        </w:rPr>
        <w:t>Desarrollo del sistema web.</w:t>
      </w:r>
    </w:p>
    <w:p w14:paraId="65B2BC31" w14:textId="77777777" w:rsidR="000E32F6" w:rsidRPr="0015595D" w:rsidRDefault="000E32F6" w:rsidP="00250039">
      <w:pPr>
        <w:pStyle w:val="Prrafodelista10"/>
        <w:numPr>
          <w:ilvl w:val="0"/>
          <w:numId w:val="38"/>
        </w:numPr>
        <w:spacing w:line="240" w:lineRule="atLeast"/>
        <w:contextualSpacing/>
        <w:jc w:val="both"/>
        <w:rPr>
          <w:rFonts w:ascii="Calibri" w:hAnsi="Calibri" w:cs="Calibri"/>
          <w:sz w:val="20"/>
          <w:szCs w:val="20"/>
        </w:rPr>
      </w:pPr>
      <w:r w:rsidRPr="0015595D">
        <w:rPr>
          <w:rFonts w:ascii="Calibri" w:hAnsi="Calibri" w:cs="Calibri"/>
          <w:sz w:val="20"/>
          <w:szCs w:val="20"/>
        </w:rPr>
        <w:t>Contratación de servidor web y base de datos.</w:t>
      </w:r>
    </w:p>
    <w:p w14:paraId="14EA8416" w14:textId="77777777" w:rsidR="000E32F6" w:rsidRPr="0015595D" w:rsidRDefault="000E32F6" w:rsidP="00250039">
      <w:pPr>
        <w:pStyle w:val="Prrafodelista10"/>
        <w:numPr>
          <w:ilvl w:val="0"/>
          <w:numId w:val="38"/>
        </w:numPr>
        <w:spacing w:line="240" w:lineRule="atLeast"/>
        <w:contextualSpacing/>
        <w:jc w:val="both"/>
        <w:rPr>
          <w:rFonts w:ascii="Calibri" w:hAnsi="Calibri" w:cs="Calibri"/>
          <w:sz w:val="20"/>
          <w:szCs w:val="20"/>
        </w:rPr>
      </w:pPr>
      <w:r w:rsidRPr="0015595D">
        <w:rPr>
          <w:rFonts w:ascii="Calibri" w:hAnsi="Calibri" w:cs="Calibri"/>
          <w:sz w:val="20"/>
          <w:szCs w:val="20"/>
        </w:rPr>
        <w:t>Capacitación básica para el administrador.</w:t>
      </w:r>
    </w:p>
    <w:p w14:paraId="03DA0322" w14:textId="77777777" w:rsidR="000E32F6" w:rsidRPr="0015595D" w:rsidRDefault="000E32F6" w:rsidP="00250039">
      <w:pPr>
        <w:pStyle w:val="Prrafodelista10"/>
        <w:numPr>
          <w:ilvl w:val="0"/>
          <w:numId w:val="38"/>
        </w:numPr>
        <w:spacing w:line="240" w:lineRule="atLeast"/>
        <w:contextualSpacing/>
        <w:jc w:val="both"/>
        <w:rPr>
          <w:rFonts w:ascii="Calibri" w:hAnsi="Calibri" w:cs="Calibri"/>
          <w:sz w:val="20"/>
          <w:szCs w:val="20"/>
        </w:rPr>
      </w:pPr>
      <w:r w:rsidRPr="0015595D">
        <w:rPr>
          <w:rFonts w:ascii="Calibri" w:hAnsi="Calibri" w:cs="Calibri"/>
          <w:sz w:val="20"/>
          <w:szCs w:val="20"/>
        </w:rPr>
        <w:t>Mantenimiento técnico periódico.</w:t>
      </w:r>
    </w:p>
    <w:p w14:paraId="5DB6D93C" w14:textId="77777777" w:rsidR="000E32F6" w:rsidRPr="006D2A0A" w:rsidRDefault="000E32F6" w:rsidP="00250039">
      <w:pPr>
        <w:pStyle w:val="Prrafodelista10"/>
        <w:spacing w:line="240" w:lineRule="atLeast"/>
        <w:ind w:left="1778"/>
        <w:contextualSpacing/>
        <w:jc w:val="both"/>
        <w:rPr>
          <w:rFonts w:ascii="Calibri" w:hAnsi="Calibri" w:cs="Calibri"/>
          <w:b/>
          <w:bCs/>
          <w:sz w:val="20"/>
          <w:szCs w:val="20"/>
        </w:rPr>
      </w:pPr>
      <w:r>
        <w:rPr>
          <w:rFonts w:ascii="Calibri" w:hAnsi="Calibri" w:cs="Calibri"/>
          <w:b/>
          <w:bCs/>
          <w:sz w:val="20"/>
          <w:szCs w:val="20"/>
        </w:rPr>
        <w:t xml:space="preserve">Detalle costos generales </w:t>
      </w:r>
      <w:proofErr w:type="spellStart"/>
      <w:r>
        <w:rPr>
          <w:rFonts w:ascii="Calibri" w:hAnsi="Calibri" w:cs="Calibri"/>
          <w:b/>
          <w:bCs/>
          <w:sz w:val="20"/>
          <w:szCs w:val="20"/>
        </w:rPr>
        <w:t>ó</w:t>
      </w:r>
      <w:proofErr w:type="spellEnd"/>
      <w:r>
        <w:rPr>
          <w:rFonts w:ascii="Calibri" w:hAnsi="Calibri" w:cs="Calibri"/>
          <w:b/>
          <w:bCs/>
          <w:sz w:val="20"/>
          <w:szCs w:val="20"/>
        </w:rPr>
        <w:t xml:space="preserve"> e</w:t>
      </w:r>
      <w:r w:rsidRPr="006D2A0A">
        <w:rPr>
          <w:rFonts w:ascii="Calibri" w:hAnsi="Calibri" w:cs="Calibri"/>
          <w:b/>
          <w:bCs/>
          <w:sz w:val="20"/>
          <w:szCs w:val="20"/>
        </w:rPr>
        <w:t>stimación Económica Basada en la Factibilidad Técnica</w:t>
      </w:r>
    </w:p>
    <w:p w14:paraId="4AB8C13E" w14:textId="77777777" w:rsidR="000E32F6" w:rsidRPr="006D2A0A" w:rsidRDefault="000E32F6" w:rsidP="00250039">
      <w:pPr>
        <w:pStyle w:val="Prrafodelista10"/>
        <w:spacing w:line="240" w:lineRule="atLeast"/>
        <w:ind w:left="1778"/>
        <w:contextualSpacing/>
        <w:jc w:val="both"/>
        <w:rPr>
          <w:rFonts w:ascii="Calibri" w:hAnsi="Calibri" w:cs="Calibri"/>
          <w:b/>
          <w:bCs/>
          <w:sz w:val="20"/>
          <w:szCs w:val="20"/>
        </w:rPr>
      </w:pPr>
      <w:r w:rsidRPr="006D2A0A">
        <w:rPr>
          <w:rFonts w:ascii="Calibri" w:hAnsi="Calibri" w:cs="Calibri"/>
          <w:b/>
          <w:bCs/>
          <w:sz w:val="20"/>
          <w:szCs w:val="20"/>
        </w:rPr>
        <w:t>1. Desarrollo del sistema web</w:t>
      </w:r>
    </w:p>
    <w:p w14:paraId="2CDA3753" w14:textId="77777777" w:rsidR="000E32F6" w:rsidRDefault="000E32F6" w:rsidP="00250039">
      <w:pPr>
        <w:pStyle w:val="Prrafodelista10"/>
        <w:spacing w:line="240" w:lineRule="atLeast"/>
        <w:ind w:left="1778"/>
        <w:contextualSpacing/>
        <w:jc w:val="both"/>
        <w:rPr>
          <w:rFonts w:ascii="Calibri" w:hAnsi="Calibri" w:cs="Calibri"/>
          <w:sz w:val="20"/>
          <w:szCs w:val="20"/>
        </w:rPr>
      </w:pPr>
      <w:r w:rsidRPr="006D2A0A">
        <w:rPr>
          <w:rFonts w:ascii="Calibri" w:hAnsi="Calibri" w:cs="Calibri"/>
          <w:sz w:val="20"/>
          <w:szCs w:val="20"/>
        </w:rPr>
        <w:t>Incluye: diseño de interfaz, programación de módulos (pagos, rutas, alertas), pruebas, documentación.</w:t>
      </w:r>
    </w:p>
    <w:tbl>
      <w:tblPr>
        <w:tblStyle w:val="Tablaconcuadrcula"/>
        <w:tblW w:w="0" w:type="auto"/>
        <w:tblInd w:w="1778" w:type="dxa"/>
        <w:tblLook w:val="04A0" w:firstRow="1" w:lastRow="0" w:firstColumn="1" w:lastColumn="0" w:noHBand="0" w:noVBand="1"/>
      </w:tblPr>
      <w:tblGrid>
        <w:gridCol w:w="1754"/>
        <w:gridCol w:w="1503"/>
        <w:gridCol w:w="1510"/>
        <w:gridCol w:w="1464"/>
      </w:tblGrid>
      <w:tr w:rsidR="000E32F6" w14:paraId="5019BEA3" w14:textId="77777777" w:rsidTr="00C9739C">
        <w:tc>
          <w:tcPr>
            <w:tcW w:w="2039" w:type="dxa"/>
          </w:tcPr>
          <w:p w14:paraId="4A892FC9" w14:textId="77777777" w:rsidR="000E32F6" w:rsidRPr="0015595D" w:rsidRDefault="000E32F6" w:rsidP="00250039">
            <w:pPr>
              <w:pStyle w:val="Prrafodelista10"/>
              <w:spacing w:line="240" w:lineRule="atLeast"/>
              <w:ind w:left="0"/>
              <w:contextualSpacing/>
              <w:jc w:val="center"/>
              <w:rPr>
                <w:rFonts w:cs="Calibri"/>
                <w:b/>
                <w:bCs/>
                <w:sz w:val="20"/>
                <w:szCs w:val="20"/>
              </w:rPr>
            </w:pPr>
            <w:r w:rsidRPr="0015595D">
              <w:rPr>
                <w:rFonts w:cs="Calibri"/>
                <w:b/>
                <w:bCs/>
                <w:sz w:val="20"/>
                <w:szCs w:val="20"/>
              </w:rPr>
              <w:t>Recurso</w:t>
            </w:r>
          </w:p>
        </w:tc>
        <w:tc>
          <w:tcPr>
            <w:tcW w:w="2040" w:type="dxa"/>
          </w:tcPr>
          <w:p w14:paraId="0BFB1A8C" w14:textId="77777777" w:rsidR="000E32F6" w:rsidRPr="0015595D" w:rsidRDefault="000E32F6" w:rsidP="00250039">
            <w:pPr>
              <w:pStyle w:val="Prrafodelista10"/>
              <w:spacing w:line="240" w:lineRule="atLeast"/>
              <w:ind w:left="0"/>
              <w:contextualSpacing/>
              <w:jc w:val="center"/>
              <w:rPr>
                <w:rFonts w:cs="Calibri"/>
                <w:b/>
                <w:bCs/>
                <w:sz w:val="20"/>
                <w:szCs w:val="20"/>
              </w:rPr>
            </w:pPr>
            <w:r w:rsidRPr="0015595D">
              <w:rPr>
                <w:rFonts w:cs="Calibri"/>
                <w:b/>
                <w:bCs/>
                <w:sz w:val="20"/>
                <w:szCs w:val="20"/>
              </w:rPr>
              <w:t>Tiempo estimado</w:t>
            </w:r>
          </w:p>
        </w:tc>
        <w:tc>
          <w:tcPr>
            <w:tcW w:w="2040" w:type="dxa"/>
          </w:tcPr>
          <w:p w14:paraId="3B362F3F" w14:textId="77777777" w:rsidR="000E32F6" w:rsidRPr="0015595D" w:rsidRDefault="000E32F6" w:rsidP="00250039">
            <w:pPr>
              <w:pStyle w:val="Prrafodelista10"/>
              <w:spacing w:line="240" w:lineRule="atLeast"/>
              <w:ind w:left="0"/>
              <w:contextualSpacing/>
              <w:jc w:val="center"/>
              <w:rPr>
                <w:rFonts w:cs="Calibri"/>
                <w:b/>
                <w:bCs/>
                <w:sz w:val="20"/>
                <w:szCs w:val="20"/>
              </w:rPr>
            </w:pPr>
            <w:r w:rsidRPr="0015595D">
              <w:rPr>
                <w:rFonts w:cs="Calibri"/>
                <w:b/>
                <w:bCs/>
                <w:sz w:val="20"/>
                <w:szCs w:val="20"/>
              </w:rPr>
              <w:t>Costo por hora</w:t>
            </w:r>
          </w:p>
        </w:tc>
        <w:tc>
          <w:tcPr>
            <w:tcW w:w="2040" w:type="dxa"/>
          </w:tcPr>
          <w:p w14:paraId="28BF5B2E" w14:textId="77777777" w:rsidR="000E32F6" w:rsidRPr="0015595D" w:rsidRDefault="000E32F6" w:rsidP="00250039">
            <w:pPr>
              <w:pStyle w:val="Prrafodelista10"/>
              <w:spacing w:line="240" w:lineRule="atLeast"/>
              <w:ind w:left="0"/>
              <w:contextualSpacing/>
              <w:jc w:val="center"/>
              <w:rPr>
                <w:rFonts w:cs="Calibri"/>
                <w:b/>
                <w:bCs/>
                <w:sz w:val="20"/>
                <w:szCs w:val="20"/>
              </w:rPr>
            </w:pPr>
            <w:r w:rsidRPr="0015595D">
              <w:rPr>
                <w:rFonts w:cs="Calibri"/>
                <w:b/>
                <w:bCs/>
                <w:sz w:val="20"/>
                <w:szCs w:val="20"/>
              </w:rPr>
              <w:t>Total</w:t>
            </w:r>
          </w:p>
        </w:tc>
      </w:tr>
      <w:tr w:rsidR="000E32F6" w14:paraId="338ACA29" w14:textId="77777777" w:rsidTr="00C9739C">
        <w:tc>
          <w:tcPr>
            <w:tcW w:w="2039" w:type="dxa"/>
          </w:tcPr>
          <w:p w14:paraId="06B365A2" w14:textId="77777777" w:rsidR="000E32F6" w:rsidRDefault="000E32F6" w:rsidP="00250039">
            <w:pPr>
              <w:pStyle w:val="Prrafodelista10"/>
              <w:spacing w:line="240" w:lineRule="atLeast"/>
              <w:ind w:left="0"/>
              <w:contextualSpacing/>
              <w:jc w:val="center"/>
              <w:rPr>
                <w:rFonts w:cs="Calibri"/>
                <w:sz w:val="20"/>
                <w:szCs w:val="20"/>
              </w:rPr>
            </w:pPr>
            <w:r w:rsidRPr="0015595D">
              <w:rPr>
                <w:rFonts w:cs="Calibri"/>
                <w:sz w:val="20"/>
                <w:szCs w:val="20"/>
              </w:rPr>
              <w:t>2 desarrolladores</w:t>
            </w:r>
          </w:p>
        </w:tc>
        <w:tc>
          <w:tcPr>
            <w:tcW w:w="2040" w:type="dxa"/>
          </w:tcPr>
          <w:p w14:paraId="2B4EB957" w14:textId="77777777" w:rsidR="000E32F6" w:rsidRDefault="000E32F6" w:rsidP="00250039">
            <w:pPr>
              <w:pStyle w:val="Prrafodelista10"/>
              <w:spacing w:line="240" w:lineRule="atLeast"/>
              <w:ind w:left="0"/>
              <w:contextualSpacing/>
              <w:jc w:val="center"/>
              <w:rPr>
                <w:rFonts w:cs="Calibri"/>
                <w:sz w:val="20"/>
                <w:szCs w:val="20"/>
              </w:rPr>
            </w:pPr>
            <w:r w:rsidRPr="0015595D">
              <w:rPr>
                <w:rFonts w:cs="Calibri"/>
                <w:sz w:val="20"/>
                <w:szCs w:val="20"/>
              </w:rPr>
              <w:t>160 horas</w:t>
            </w:r>
          </w:p>
        </w:tc>
        <w:tc>
          <w:tcPr>
            <w:tcW w:w="2040" w:type="dxa"/>
          </w:tcPr>
          <w:p w14:paraId="06290F02" w14:textId="77777777" w:rsidR="000E32F6" w:rsidRDefault="000E32F6" w:rsidP="00250039">
            <w:pPr>
              <w:pStyle w:val="Prrafodelista10"/>
              <w:spacing w:line="240" w:lineRule="atLeast"/>
              <w:ind w:left="0"/>
              <w:contextualSpacing/>
              <w:jc w:val="center"/>
              <w:rPr>
                <w:rFonts w:cs="Calibri"/>
                <w:sz w:val="20"/>
                <w:szCs w:val="20"/>
              </w:rPr>
            </w:pPr>
            <w:r w:rsidRPr="0015595D">
              <w:rPr>
                <w:rFonts w:cs="Calibri"/>
                <w:sz w:val="20"/>
                <w:szCs w:val="20"/>
              </w:rPr>
              <w:t>Q75/hora</w:t>
            </w:r>
          </w:p>
        </w:tc>
        <w:tc>
          <w:tcPr>
            <w:tcW w:w="2040" w:type="dxa"/>
          </w:tcPr>
          <w:p w14:paraId="70316F61" w14:textId="77777777" w:rsidR="000E32F6" w:rsidRDefault="000E32F6" w:rsidP="00250039">
            <w:pPr>
              <w:pStyle w:val="Prrafodelista10"/>
              <w:spacing w:line="240" w:lineRule="atLeast"/>
              <w:ind w:left="0"/>
              <w:contextualSpacing/>
              <w:jc w:val="center"/>
              <w:rPr>
                <w:rFonts w:cs="Calibri"/>
                <w:sz w:val="20"/>
                <w:szCs w:val="20"/>
              </w:rPr>
            </w:pPr>
            <w:r w:rsidRPr="0015595D">
              <w:rPr>
                <w:rFonts w:cs="Calibri"/>
                <w:sz w:val="20"/>
                <w:szCs w:val="20"/>
              </w:rPr>
              <w:t>Q24,000</w:t>
            </w:r>
          </w:p>
        </w:tc>
      </w:tr>
      <w:tr w:rsidR="000E32F6" w14:paraId="7650EB98" w14:textId="77777777" w:rsidTr="00C9739C">
        <w:tc>
          <w:tcPr>
            <w:tcW w:w="2039" w:type="dxa"/>
          </w:tcPr>
          <w:p w14:paraId="6E7A4C5A" w14:textId="77777777" w:rsidR="000E32F6" w:rsidRDefault="000E32F6" w:rsidP="00250039">
            <w:pPr>
              <w:pStyle w:val="Prrafodelista10"/>
              <w:spacing w:line="240" w:lineRule="atLeast"/>
              <w:ind w:left="0"/>
              <w:contextualSpacing/>
              <w:jc w:val="center"/>
              <w:rPr>
                <w:rFonts w:cs="Calibri"/>
                <w:sz w:val="20"/>
                <w:szCs w:val="20"/>
              </w:rPr>
            </w:pPr>
            <w:r w:rsidRPr="0015595D">
              <w:rPr>
                <w:rFonts w:cs="Calibri"/>
                <w:sz w:val="20"/>
                <w:szCs w:val="20"/>
              </w:rPr>
              <w:t>1 diseñador UI/UX</w:t>
            </w:r>
          </w:p>
        </w:tc>
        <w:tc>
          <w:tcPr>
            <w:tcW w:w="2040" w:type="dxa"/>
          </w:tcPr>
          <w:p w14:paraId="64D00125" w14:textId="77777777" w:rsidR="000E32F6" w:rsidRDefault="000E32F6" w:rsidP="00250039">
            <w:pPr>
              <w:pStyle w:val="Prrafodelista10"/>
              <w:spacing w:line="240" w:lineRule="atLeast"/>
              <w:ind w:left="0"/>
              <w:contextualSpacing/>
              <w:jc w:val="center"/>
              <w:rPr>
                <w:rFonts w:cs="Calibri"/>
                <w:sz w:val="20"/>
                <w:szCs w:val="20"/>
              </w:rPr>
            </w:pPr>
            <w:r w:rsidRPr="0015595D">
              <w:rPr>
                <w:rFonts w:cs="Calibri"/>
                <w:sz w:val="20"/>
                <w:szCs w:val="20"/>
              </w:rPr>
              <w:t>40 horas</w:t>
            </w:r>
          </w:p>
        </w:tc>
        <w:tc>
          <w:tcPr>
            <w:tcW w:w="2040" w:type="dxa"/>
          </w:tcPr>
          <w:p w14:paraId="1AC8CA60" w14:textId="77777777" w:rsidR="000E32F6" w:rsidRDefault="000E32F6" w:rsidP="00250039">
            <w:pPr>
              <w:pStyle w:val="Prrafodelista10"/>
              <w:spacing w:line="240" w:lineRule="atLeast"/>
              <w:ind w:left="0"/>
              <w:contextualSpacing/>
              <w:jc w:val="center"/>
              <w:rPr>
                <w:rFonts w:cs="Calibri"/>
                <w:sz w:val="20"/>
                <w:szCs w:val="20"/>
              </w:rPr>
            </w:pPr>
            <w:r w:rsidRPr="0015595D">
              <w:rPr>
                <w:rFonts w:cs="Calibri"/>
                <w:sz w:val="20"/>
                <w:szCs w:val="20"/>
              </w:rPr>
              <w:t>Q60/hora</w:t>
            </w:r>
          </w:p>
        </w:tc>
        <w:tc>
          <w:tcPr>
            <w:tcW w:w="2040" w:type="dxa"/>
          </w:tcPr>
          <w:p w14:paraId="240887DD" w14:textId="77777777" w:rsidR="000E32F6" w:rsidRDefault="000E32F6" w:rsidP="00250039">
            <w:pPr>
              <w:pStyle w:val="Prrafodelista10"/>
              <w:spacing w:line="240" w:lineRule="atLeast"/>
              <w:ind w:left="0"/>
              <w:contextualSpacing/>
              <w:jc w:val="center"/>
              <w:rPr>
                <w:rFonts w:cs="Calibri"/>
                <w:sz w:val="20"/>
                <w:szCs w:val="20"/>
              </w:rPr>
            </w:pPr>
            <w:r w:rsidRPr="0015595D">
              <w:rPr>
                <w:rFonts w:cs="Calibri"/>
                <w:sz w:val="20"/>
                <w:szCs w:val="20"/>
              </w:rPr>
              <w:t>Q2,400</w:t>
            </w:r>
          </w:p>
        </w:tc>
      </w:tr>
      <w:tr w:rsidR="000E32F6" w14:paraId="56F94915" w14:textId="77777777" w:rsidTr="00C9739C">
        <w:tc>
          <w:tcPr>
            <w:tcW w:w="2039" w:type="dxa"/>
          </w:tcPr>
          <w:p w14:paraId="196B1CE8" w14:textId="77777777" w:rsidR="000E32F6" w:rsidRDefault="000E32F6" w:rsidP="00250039">
            <w:pPr>
              <w:pStyle w:val="Prrafodelista10"/>
              <w:spacing w:line="240" w:lineRule="atLeast"/>
              <w:ind w:left="0"/>
              <w:contextualSpacing/>
              <w:jc w:val="center"/>
              <w:rPr>
                <w:rFonts w:cs="Calibri"/>
                <w:sz w:val="20"/>
                <w:szCs w:val="20"/>
              </w:rPr>
            </w:pPr>
            <w:r w:rsidRPr="0015595D">
              <w:rPr>
                <w:rFonts w:cs="Calibri"/>
                <w:sz w:val="20"/>
                <w:szCs w:val="20"/>
              </w:rPr>
              <w:t xml:space="preserve">1 </w:t>
            </w:r>
            <w:proofErr w:type="spellStart"/>
            <w:r w:rsidRPr="0015595D">
              <w:rPr>
                <w:rFonts w:cs="Calibri"/>
                <w:sz w:val="20"/>
                <w:szCs w:val="20"/>
              </w:rPr>
              <w:t>tester</w:t>
            </w:r>
            <w:proofErr w:type="spellEnd"/>
            <w:r w:rsidRPr="0015595D">
              <w:rPr>
                <w:rFonts w:cs="Calibri"/>
                <w:sz w:val="20"/>
                <w:szCs w:val="20"/>
              </w:rPr>
              <w:t xml:space="preserve"> QA</w:t>
            </w:r>
          </w:p>
        </w:tc>
        <w:tc>
          <w:tcPr>
            <w:tcW w:w="2040" w:type="dxa"/>
          </w:tcPr>
          <w:p w14:paraId="3D40BF55" w14:textId="77777777" w:rsidR="000E32F6" w:rsidRDefault="000E32F6" w:rsidP="00250039">
            <w:pPr>
              <w:pStyle w:val="Prrafodelista10"/>
              <w:spacing w:line="240" w:lineRule="atLeast"/>
              <w:ind w:left="0"/>
              <w:contextualSpacing/>
              <w:jc w:val="center"/>
              <w:rPr>
                <w:rFonts w:cs="Calibri"/>
                <w:sz w:val="20"/>
                <w:szCs w:val="20"/>
              </w:rPr>
            </w:pPr>
            <w:r w:rsidRPr="0015595D">
              <w:rPr>
                <w:rFonts w:cs="Calibri"/>
                <w:sz w:val="20"/>
                <w:szCs w:val="20"/>
              </w:rPr>
              <w:t>40 horas</w:t>
            </w:r>
          </w:p>
        </w:tc>
        <w:tc>
          <w:tcPr>
            <w:tcW w:w="2040" w:type="dxa"/>
          </w:tcPr>
          <w:p w14:paraId="77F8EB8E" w14:textId="77777777" w:rsidR="000E32F6" w:rsidRDefault="000E32F6" w:rsidP="00250039">
            <w:pPr>
              <w:pStyle w:val="Prrafodelista10"/>
              <w:spacing w:line="240" w:lineRule="atLeast"/>
              <w:ind w:left="0"/>
              <w:contextualSpacing/>
              <w:jc w:val="center"/>
              <w:rPr>
                <w:rFonts w:cs="Calibri"/>
                <w:sz w:val="20"/>
                <w:szCs w:val="20"/>
              </w:rPr>
            </w:pPr>
            <w:r w:rsidRPr="0015595D">
              <w:rPr>
                <w:rFonts w:cs="Calibri"/>
                <w:sz w:val="20"/>
                <w:szCs w:val="20"/>
              </w:rPr>
              <w:t>Q60/hora</w:t>
            </w:r>
          </w:p>
        </w:tc>
        <w:tc>
          <w:tcPr>
            <w:tcW w:w="2040" w:type="dxa"/>
          </w:tcPr>
          <w:p w14:paraId="237191F6" w14:textId="77777777" w:rsidR="000E32F6" w:rsidRDefault="000E32F6" w:rsidP="00250039">
            <w:pPr>
              <w:pStyle w:val="Prrafodelista10"/>
              <w:spacing w:line="240" w:lineRule="atLeast"/>
              <w:ind w:left="0"/>
              <w:contextualSpacing/>
              <w:jc w:val="center"/>
              <w:rPr>
                <w:rFonts w:cs="Calibri"/>
                <w:sz w:val="20"/>
                <w:szCs w:val="20"/>
              </w:rPr>
            </w:pPr>
            <w:r w:rsidRPr="0015595D">
              <w:rPr>
                <w:rFonts w:cs="Calibri"/>
                <w:sz w:val="20"/>
                <w:szCs w:val="20"/>
              </w:rPr>
              <w:t>Q2,400</w:t>
            </w:r>
          </w:p>
        </w:tc>
      </w:tr>
      <w:tr w:rsidR="000E32F6" w14:paraId="384009F1" w14:textId="77777777" w:rsidTr="00C9739C">
        <w:tc>
          <w:tcPr>
            <w:tcW w:w="2039" w:type="dxa"/>
          </w:tcPr>
          <w:p w14:paraId="347585BE" w14:textId="77777777" w:rsidR="000E32F6" w:rsidRPr="0015595D" w:rsidRDefault="000E32F6" w:rsidP="00250039">
            <w:pPr>
              <w:pStyle w:val="Prrafodelista10"/>
              <w:spacing w:line="240" w:lineRule="atLeast"/>
              <w:ind w:left="0"/>
              <w:contextualSpacing/>
              <w:jc w:val="both"/>
              <w:rPr>
                <w:rFonts w:cs="Calibri"/>
                <w:b/>
                <w:bCs/>
                <w:sz w:val="20"/>
                <w:szCs w:val="20"/>
              </w:rPr>
            </w:pPr>
            <w:r w:rsidRPr="0015595D">
              <w:rPr>
                <w:rFonts w:cs="Calibri"/>
                <w:b/>
                <w:bCs/>
                <w:sz w:val="20"/>
                <w:szCs w:val="20"/>
              </w:rPr>
              <w:t>Subtotal desarrollo</w:t>
            </w:r>
          </w:p>
        </w:tc>
        <w:tc>
          <w:tcPr>
            <w:tcW w:w="2040" w:type="dxa"/>
          </w:tcPr>
          <w:p w14:paraId="1B989F12" w14:textId="77777777" w:rsidR="000E32F6" w:rsidRPr="0015595D" w:rsidRDefault="000E32F6" w:rsidP="00250039">
            <w:pPr>
              <w:pStyle w:val="Prrafodelista10"/>
              <w:spacing w:line="240" w:lineRule="atLeast"/>
              <w:ind w:left="0"/>
              <w:contextualSpacing/>
              <w:jc w:val="center"/>
              <w:rPr>
                <w:rFonts w:cs="Calibri"/>
                <w:b/>
                <w:bCs/>
                <w:sz w:val="20"/>
                <w:szCs w:val="20"/>
              </w:rPr>
            </w:pPr>
            <w:r>
              <w:rPr>
                <w:rFonts w:cs="Calibri"/>
                <w:b/>
                <w:bCs/>
                <w:sz w:val="20"/>
                <w:szCs w:val="20"/>
              </w:rPr>
              <w:t>-</w:t>
            </w:r>
          </w:p>
        </w:tc>
        <w:tc>
          <w:tcPr>
            <w:tcW w:w="2040" w:type="dxa"/>
          </w:tcPr>
          <w:p w14:paraId="491B2F3C" w14:textId="77777777" w:rsidR="000E32F6" w:rsidRPr="0015595D" w:rsidRDefault="000E32F6" w:rsidP="00250039">
            <w:pPr>
              <w:pStyle w:val="Prrafodelista10"/>
              <w:spacing w:line="240" w:lineRule="atLeast"/>
              <w:ind w:left="0"/>
              <w:contextualSpacing/>
              <w:jc w:val="center"/>
              <w:rPr>
                <w:rFonts w:cs="Calibri"/>
                <w:b/>
                <w:bCs/>
                <w:sz w:val="20"/>
                <w:szCs w:val="20"/>
              </w:rPr>
            </w:pPr>
            <w:r>
              <w:rPr>
                <w:rFonts w:cs="Calibri"/>
                <w:b/>
                <w:bCs/>
                <w:sz w:val="20"/>
                <w:szCs w:val="20"/>
              </w:rPr>
              <w:t>-</w:t>
            </w:r>
          </w:p>
        </w:tc>
        <w:tc>
          <w:tcPr>
            <w:tcW w:w="2040" w:type="dxa"/>
          </w:tcPr>
          <w:p w14:paraId="32EFE564" w14:textId="77777777" w:rsidR="000E32F6" w:rsidRPr="0015595D" w:rsidRDefault="000E32F6" w:rsidP="00250039">
            <w:pPr>
              <w:pStyle w:val="Prrafodelista10"/>
              <w:spacing w:line="240" w:lineRule="atLeast"/>
              <w:ind w:left="0"/>
              <w:contextualSpacing/>
              <w:jc w:val="center"/>
              <w:rPr>
                <w:rFonts w:cs="Calibri"/>
                <w:b/>
                <w:bCs/>
                <w:sz w:val="20"/>
                <w:szCs w:val="20"/>
              </w:rPr>
            </w:pPr>
            <w:r w:rsidRPr="0015595D">
              <w:rPr>
                <w:rFonts w:cs="Calibri"/>
                <w:b/>
                <w:bCs/>
                <w:sz w:val="20"/>
                <w:szCs w:val="20"/>
              </w:rPr>
              <w:t>Q28,800</w:t>
            </w:r>
          </w:p>
        </w:tc>
      </w:tr>
    </w:tbl>
    <w:p w14:paraId="0BCA2983" w14:textId="77777777" w:rsidR="000E32F6" w:rsidRDefault="000E32F6" w:rsidP="00250039">
      <w:pPr>
        <w:pStyle w:val="Prrafodelista10"/>
        <w:spacing w:line="240" w:lineRule="atLeast"/>
        <w:ind w:left="1778"/>
        <w:contextualSpacing/>
        <w:jc w:val="both"/>
        <w:rPr>
          <w:rFonts w:ascii="Calibri" w:hAnsi="Calibri" w:cs="Calibri"/>
          <w:sz w:val="20"/>
          <w:szCs w:val="20"/>
        </w:rPr>
      </w:pPr>
    </w:p>
    <w:p w14:paraId="25B94FF9" w14:textId="77777777" w:rsidR="009E53C4" w:rsidRDefault="009E53C4" w:rsidP="00250039">
      <w:pPr>
        <w:pStyle w:val="Prrafodelista10"/>
        <w:spacing w:line="240" w:lineRule="atLeast"/>
        <w:ind w:left="1778"/>
        <w:contextualSpacing/>
        <w:jc w:val="both"/>
        <w:rPr>
          <w:rFonts w:ascii="Calibri" w:hAnsi="Calibri" w:cs="Calibri"/>
          <w:sz w:val="20"/>
          <w:szCs w:val="20"/>
        </w:rPr>
      </w:pPr>
    </w:p>
    <w:p w14:paraId="65A73A97" w14:textId="77777777" w:rsidR="000E32F6" w:rsidRPr="0015595D" w:rsidRDefault="000E32F6" w:rsidP="00250039">
      <w:pPr>
        <w:pStyle w:val="Prrafodelista10"/>
        <w:spacing w:line="240" w:lineRule="atLeast"/>
        <w:ind w:left="1778"/>
        <w:contextualSpacing/>
        <w:jc w:val="both"/>
        <w:rPr>
          <w:rFonts w:ascii="Calibri" w:hAnsi="Calibri" w:cs="Calibri"/>
          <w:b/>
          <w:bCs/>
          <w:sz w:val="20"/>
          <w:szCs w:val="20"/>
        </w:rPr>
      </w:pPr>
      <w:r w:rsidRPr="0015595D">
        <w:rPr>
          <w:rFonts w:ascii="Calibri" w:hAnsi="Calibri" w:cs="Calibri"/>
          <w:b/>
          <w:bCs/>
          <w:sz w:val="20"/>
          <w:szCs w:val="20"/>
        </w:rPr>
        <w:lastRenderedPageBreak/>
        <w:t>2. Servicios en la nube (hosting + base de datos)</w:t>
      </w:r>
    </w:p>
    <w:p w14:paraId="5B7F8EF1" w14:textId="77777777" w:rsidR="000E32F6" w:rsidRPr="0015595D" w:rsidRDefault="000E32F6" w:rsidP="00250039">
      <w:pPr>
        <w:pStyle w:val="Prrafodelista10"/>
        <w:spacing w:line="240" w:lineRule="atLeast"/>
        <w:ind w:left="1778"/>
        <w:contextualSpacing/>
        <w:jc w:val="both"/>
        <w:rPr>
          <w:rFonts w:ascii="Calibri" w:hAnsi="Calibri" w:cs="Calibri"/>
          <w:sz w:val="20"/>
          <w:szCs w:val="20"/>
        </w:rPr>
      </w:pPr>
      <w:r w:rsidRPr="0015595D">
        <w:rPr>
          <w:rFonts w:ascii="Calibri" w:hAnsi="Calibri" w:cs="Calibri"/>
          <w:sz w:val="20"/>
          <w:szCs w:val="20"/>
        </w:rPr>
        <w:t>Opción recomendada: Azure, AWS o Google Cloud (plan básico)</w:t>
      </w:r>
    </w:p>
    <w:tbl>
      <w:tblPr>
        <w:tblStyle w:val="Tablaconcuadrcula"/>
        <w:tblW w:w="0" w:type="auto"/>
        <w:tblInd w:w="1668" w:type="dxa"/>
        <w:tblLook w:val="04A0" w:firstRow="1" w:lastRow="0" w:firstColumn="1" w:lastColumn="0" w:noHBand="0" w:noVBand="1"/>
      </w:tblPr>
      <w:tblGrid>
        <w:gridCol w:w="1659"/>
        <w:gridCol w:w="1553"/>
        <w:gridCol w:w="1588"/>
        <w:gridCol w:w="1541"/>
      </w:tblGrid>
      <w:tr w:rsidR="000E32F6" w14:paraId="0CBBC511" w14:textId="77777777" w:rsidTr="00C9739C">
        <w:trPr>
          <w:trHeight w:val="524"/>
        </w:trPr>
        <w:tc>
          <w:tcPr>
            <w:tcW w:w="1721" w:type="dxa"/>
          </w:tcPr>
          <w:p w14:paraId="479B9675" w14:textId="77777777" w:rsidR="000E32F6" w:rsidRPr="0015595D" w:rsidRDefault="000E32F6" w:rsidP="00250039">
            <w:pPr>
              <w:pStyle w:val="Prrafodelista10"/>
              <w:spacing w:line="240" w:lineRule="atLeast"/>
              <w:ind w:left="0"/>
              <w:contextualSpacing/>
              <w:jc w:val="center"/>
              <w:rPr>
                <w:rFonts w:cs="Calibri"/>
                <w:b/>
                <w:bCs/>
                <w:sz w:val="20"/>
                <w:szCs w:val="20"/>
              </w:rPr>
            </w:pPr>
            <w:r w:rsidRPr="0015595D">
              <w:rPr>
                <w:rFonts w:cs="Calibri"/>
                <w:b/>
                <w:bCs/>
                <w:sz w:val="20"/>
                <w:szCs w:val="20"/>
              </w:rPr>
              <w:t>Servicio</w:t>
            </w:r>
          </w:p>
        </w:tc>
        <w:tc>
          <w:tcPr>
            <w:tcW w:w="1606" w:type="dxa"/>
          </w:tcPr>
          <w:p w14:paraId="36E7D75A" w14:textId="77777777" w:rsidR="000E32F6" w:rsidRPr="0015595D" w:rsidRDefault="000E32F6" w:rsidP="00250039">
            <w:pPr>
              <w:pStyle w:val="Prrafodelista10"/>
              <w:spacing w:line="240" w:lineRule="atLeast"/>
              <w:ind w:left="0"/>
              <w:contextualSpacing/>
              <w:jc w:val="center"/>
              <w:rPr>
                <w:rFonts w:cs="Calibri"/>
                <w:b/>
                <w:bCs/>
                <w:sz w:val="20"/>
                <w:szCs w:val="20"/>
              </w:rPr>
            </w:pPr>
            <w:r w:rsidRPr="0015595D">
              <w:rPr>
                <w:rFonts w:cs="Calibri"/>
                <w:b/>
                <w:bCs/>
                <w:sz w:val="20"/>
                <w:szCs w:val="20"/>
              </w:rPr>
              <w:t>Costo mensual</w:t>
            </w:r>
          </w:p>
        </w:tc>
        <w:tc>
          <w:tcPr>
            <w:tcW w:w="1638" w:type="dxa"/>
          </w:tcPr>
          <w:p w14:paraId="773D7128" w14:textId="77777777" w:rsidR="000E32F6" w:rsidRPr="0015595D" w:rsidRDefault="000E32F6" w:rsidP="00250039">
            <w:pPr>
              <w:pStyle w:val="Prrafodelista10"/>
              <w:spacing w:line="240" w:lineRule="atLeast"/>
              <w:ind w:left="0"/>
              <w:contextualSpacing/>
              <w:jc w:val="center"/>
              <w:rPr>
                <w:rFonts w:cs="Calibri"/>
                <w:b/>
                <w:bCs/>
                <w:sz w:val="20"/>
                <w:szCs w:val="20"/>
              </w:rPr>
            </w:pPr>
            <w:r w:rsidRPr="0015595D">
              <w:rPr>
                <w:rFonts w:cs="Calibri"/>
                <w:b/>
                <w:bCs/>
                <w:sz w:val="20"/>
                <w:szCs w:val="20"/>
              </w:rPr>
              <w:t>Tiempo estimado</w:t>
            </w:r>
          </w:p>
        </w:tc>
        <w:tc>
          <w:tcPr>
            <w:tcW w:w="1602" w:type="dxa"/>
          </w:tcPr>
          <w:p w14:paraId="0B2B0717" w14:textId="77777777" w:rsidR="000E32F6" w:rsidRPr="0015595D" w:rsidRDefault="000E32F6" w:rsidP="00250039">
            <w:pPr>
              <w:pStyle w:val="Prrafodelista10"/>
              <w:spacing w:line="240" w:lineRule="atLeast"/>
              <w:ind w:left="0"/>
              <w:contextualSpacing/>
              <w:jc w:val="center"/>
              <w:rPr>
                <w:rFonts w:cs="Calibri"/>
                <w:b/>
                <w:bCs/>
                <w:sz w:val="20"/>
                <w:szCs w:val="20"/>
              </w:rPr>
            </w:pPr>
            <w:r w:rsidRPr="0015595D">
              <w:rPr>
                <w:rFonts w:cs="Calibri"/>
                <w:b/>
                <w:bCs/>
                <w:sz w:val="20"/>
                <w:szCs w:val="20"/>
              </w:rPr>
              <w:t>Total</w:t>
            </w:r>
          </w:p>
        </w:tc>
      </w:tr>
      <w:tr w:rsidR="000E32F6" w14:paraId="1E9BA703" w14:textId="77777777" w:rsidTr="00C9739C">
        <w:tc>
          <w:tcPr>
            <w:tcW w:w="1721" w:type="dxa"/>
          </w:tcPr>
          <w:p w14:paraId="1A83CA23" w14:textId="77777777" w:rsidR="000E32F6" w:rsidRDefault="000E32F6" w:rsidP="00250039">
            <w:pPr>
              <w:pStyle w:val="Prrafodelista10"/>
              <w:spacing w:line="240" w:lineRule="atLeast"/>
              <w:ind w:left="0"/>
              <w:contextualSpacing/>
              <w:jc w:val="center"/>
              <w:rPr>
                <w:rFonts w:cs="Calibri"/>
                <w:sz w:val="20"/>
                <w:szCs w:val="20"/>
              </w:rPr>
            </w:pPr>
            <w:r w:rsidRPr="00204967">
              <w:rPr>
                <w:rFonts w:cs="Calibri"/>
                <w:sz w:val="20"/>
                <w:szCs w:val="20"/>
              </w:rPr>
              <w:t>Hosting web</w:t>
            </w:r>
          </w:p>
        </w:tc>
        <w:tc>
          <w:tcPr>
            <w:tcW w:w="1606" w:type="dxa"/>
          </w:tcPr>
          <w:p w14:paraId="4CEE5397" w14:textId="77777777" w:rsidR="000E32F6" w:rsidRDefault="000E32F6" w:rsidP="00250039">
            <w:pPr>
              <w:pStyle w:val="Prrafodelista10"/>
              <w:spacing w:line="240" w:lineRule="atLeast"/>
              <w:ind w:left="0"/>
              <w:contextualSpacing/>
              <w:jc w:val="center"/>
              <w:rPr>
                <w:rFonts w:cs="Calibri"/>
                <w:sz w:val="20"/>
                <w:szCs w:val="20"/>
              </w:rPr>
            </w:pPr>
            <w:r w:rsidRPr="00204967">
              <w:rPr>
                <w:rFonts w:cs="Calibri"/>
                <w:sz w:val="20"/>
                <w:szCs w:val="20"/>
              </w:rPr>
              <w:t>Q150</w:t>
            </w:r>
          </w:p>
        </w:tc>
        <w:tc>
          <w:tcPr>
            <w:tcW w:w="1638" w:type="dxa"/>
          </w:tcPr>
          <w:p w14:paraId="6E09AE81" w14:textId="77777777" w:rsidR="000E32F6" w:rsidRDefault="000E32F6" w:rsidP="00250039">
            <w:pPr>
              <w:pStyle w:val="Prrafodelista10"/>
              <w:spacing w:line="240" w:lineRule="atLeast"/>
              <w:ind w:left="0"/>
              <w:contextualSpacing/>
              <w:jc w:val="center"/>
              <w:rPr>
                <w:rFonts w:cs="Calibri"/>
                <w:sz w:val="20"/>
                <w:szCs w:val="20"/>
              </w:rPr>
            </w:pPr>
            <w:r>
              <w:rPr>
                <w:rFonts w:cs="Calibri"/>
                <w:sz w:val="20"/>
                <w:szCs w:val="20"/>
              </w:rPr>
              <w:t>6 meses</w:t>
            </w:r>
          </w:p>
        </w:tc>
        <w:tc>
          <w:tcPr>
            <w:tcW w:w="1602" w:type="dxa"/>
          </w:tcPr>
          <w:p w14:paraId="0478853A" w14:textId="77777777" w:rsidR="000E32F6" w:rsidRDefault="000E32F6" w:rsidP="00250039">
            <w:pPr>
              <w:pStyle w:val="Prrafodelista10"/>
              <w:spacing w:line="240" w:lineRule="atLeast"/>
              <w:ind w:left="0"/>
              <w:contextualSpacing/>
              <w:jc w:val="center"/>
              <w:rPr>
                <w:rFonts w:cs="Calibri"/>
                <w:sz w:val="20"/>
                <w:szCs w:val="20"/>
              </w:rPr>
            </w:pPr>
            <w:r w:rsidRPr="0015595D">
              <w:rPr>
                <w:rFonts w:cs="Calibri"/>
                <w:sz w:val="20"/>
                <w:szCs w:val="20"/>
              </w:rPr>
              <w:t>Q</w:t>
            </w:r>
            <w:r>
              <w:rPr>
                <w:rFonts w:cs="Calibri"/>
                <w:sz w:val="20"/>
                <w:szCs w:val="20"/>
              </w:rPr>
              <w:t>9</w:t>
            </w:r>
            <w:r w:rsidRPr="0015595D">
              <w:rPr>
                <w:rFonts w:cs="Calibri"/>
                <w:sz w:val="20"/>
                <w:szCs w:val="20"/>
              </w:rPr>
              <w:t>00</w:t>
            </w:r>
          </w:p>
        </w:tc>
      </w:tr>
      <w:tr w:rsidR="000E32F6" w14:paraId="2084E382" w14:textId="77777777" w:rsidTr="00C9739C">
        <w:tc>
          <w:tcPr>
            <w:tcW w:w="1721" w:type="dxa"/>
          </w:tcPr>
          <w:p w14:paraId="5462E69F" w14:textId="77777777" w:rsidR="000E32F6" w:rsidRDefault="000E32F6" w:rsidP="00250039">
            <w:pPr>
              <w:pStyle w:val="Prrafodelista10"/>
              <w:spacing w:line="240" w:lineRule="atLeast"/>
              <w:ind w:left="0"/>
              <w:contextualSpacing/>
              <w:jc w:val="center"/>
              <w:rPr>
                <w:rFonts w:cs="Calibri"/>
                <w:sz w:val="20"/>
                <w:szCs w:val="20"/>
              </w:rPr>
            </w:pPr>
            <w:r w:rsidRPr="00204967">
              <w:rPr>
                <w:rFonts w:cs="Calibri"/>
                <w:sz w:val="20"/>
                <w:szCs w:val="20"/>
              </w:rPr>
              <w:t>Base de datos SQL</w:t>
            </w:r>
          </w:p>
        </w:tc>
        <w:tc>
          <w:tcPr>
            <w:tcW w:w="1606" w:type="dxa"/>
          </w:tcPr>
          <w:p w14:paraId="71363501" w14:textId="77777777" w:rsidR="000E32F6" w:rsidRDefault="000E32F6" w:rsidP="00250039">
            <w:pPr>
              <w:pStyle w:val="Prrafodelista10"/>
              <w:spacing w:line="240" w:lineRule="atLeast"/>
              <w:ind w:left="0"/>
              <w:contextualSpacing/>
              <w:jc w:val="center"/>
              <w:rPr>
                <w:rFonts w:cs="Calibri"/>
                <w:sz w:val="20"/>
                <w:szCs w:val="20"/>
              </w:rPr>
            </w:pPr>
            <w:r w:rsidRPr="00204967">
              <w:rPr>
                <w:rFonts w:cs="Calibri"/>
                <w:sz w:val="20"/>
                <w:szCs w:val="20"/>
              </w:rPr>
              <w:t>Q100</w:t>
            </w:r>
          </w:p>
        </w:tc>
        <w:tc>
          <w:tcPr>
            <w:tcW w:w="1638" w:type="dxa"/>
          </w:tcPr>
          <w:p w14:paraId="479C5FFF" w14:textId="77777777" w:rsidR="000E32F6" w:rsidRDefault="000E32F6" w:rsidP="00250039">
            <w:pPr>
              <w:pStyle w:val="Prrafodelista10"/>
              <w:spacing w:line="240" w:lineRule="atLeast"/>
              <w:ind w:left="0"/>
              <w:contextualSpacing/>
              <w:jc w:val="center"/>
              <w:rPr>
                <w:rFonts w:cs="Calibri"/>
                <w:sz w:val="20"/>
                <w:szCs w:val="20"/>
              </w:rPr>
            </w:pPr>
            <w:r>
              <w:rPr>
                <w:rFonts w:cs="Calibri"/>
                <w:sz w:val="20"/>
                <w:szCs w:val="20"/>
              </w:rPr>
              <w:t>6 meses</w:t>
            </w:r>
          </w:p>
        </w:tc>
        <w:tc>
          <w:tcPr>
            <w:tcW w:w="1602" w:type="dxa"/>
          </w:tcPr>
          <w:p w14:paraId="551BA48F" w14:textId="77777777" w:rsidR="000E32F6" w:rsidRDefault="000E32F6" w:rsidP="00250039">
            <w:pPr>
              <w:pStyle w:val="Prrafodelista10"/>
              <w:spacing w:line="240" w:lineRule="atLeast"/>
              <w:ind w:left="0"/>
              <w:contextualSpacing/>
              <w:jc w:val="center"/>
              <w:rPr>
                <w:rFonts w:cs="Calibri"/>
                <w:sz w:val="20"/>
                <w:szCs w:val="20"/>
              </w:rPr>
            </w:pPr>
            <w:r w:rsidRPr="0015595D">
              <w:rPr>
                <w:rFonts w:cs="Calibri"/>
                <w:sz w:val="20"/>
                <w:szCs w:val="20"/>
              </w:rPr>
              <w:t>Q</w:t>
            </w:r>
            <w:r>
              <w:rPr>
                <w:rFonts w:cs="Calibri"/>
                <w:sz w:val="20"/>
                <w:szCs w:val="20"/>
              </w:rPr>
              <w:t>6</w:t>
            </w:r>
            <w:r w:rsidRPr="0015595D">
              <w:rPr>
                <w:rFonts w:cs="Calibri"/>
                <w:sz w:val="20"/>
                <w:szCs w:val="20"/>
              </w:rPr>
              <w:t>00</w:t>
            </w:r>
          </w:p>
        </w:tc>
      </w:tr>
      <w:tr w:rsidR="000E32F6" w14:paraId="5834B260" w14:textId="77777777" w:rsidTr="00C9739C">
        <w:tc>
          <w:tcPr>
            <w:tcW w:w="1721" w:type="dxa"/>
          </w:tcPr>
          <w:p w14:paraId="2518B8BC" w14:textId="77777777" w:rsidR="000E32F6" w:rsidRDefault="000E32F6" w:rsidP="00250039">
            <w:pPr>
              <w:pStyle w:val="Prrafodelista10"/>
              <w:spacing w:line="240" w:lineRule="atLeast"/>
              <w:ind w:left="0"/>
              <w:contextualSpacing/>
              <w:jc w:val="center"/>
              <w:rPr>
                <w:rFonts w:cs="Calibri"/>
                <w:sz w:val="20"/>
                <w:szCs w:val="20"/>
              </w:rPr>
            </w:pPr>
            <w:r w:rsidRPr="00204967">
              <w:rPr>
                <w:rFonts w:cs="Calibri"/>
                <w:sz w:val="20"/>
                <w:szCs w:val="20"/>
              </w:rPr>
              <w:t>Dominio web (.</w:t>
            </w:r>
            <w:proofErr w:type="spellStart"/>
            <w:r w:rsidRPr="00204967">
              <w:rPr>
                <w:rFonts w:cs="Calibri"/>
                <w:sz w:val="20"/>
                <w:szCs w:val="20"/>
              </w:rPr>
              <w:t>com</w:t>
            </w:r>
            <w:proofErr w:type="spellEnd"/>
            <w:r w:rsidRPr="00204967">
              <w:rPr>
                <w:rFonts w:cs="Calibri"/>
                <w:sz w:val="20"/>
                <w:szCs w:val="20"/>
              </w:rPr>
              <w:t>)</w:t>
            </w:r>
          </w:p>
        </w:tc>
        <w:tc>
          <w:tcPr>
            <w:tcW w:w="1606" w:type="dxa"/>
          </w:tcPr>
          <w:p w14:paraId="4073DB37" w14:textId="77777777" w:rsidR="000E32F6" w:rsidRDefault="000E32F6" w:rsidP="00250039">
            <w:pPr>
              <w:pStyle w:val="Prrafodelista10"/>
              <w:spacing w:line="240" w:lineRule="atLeast"/>
              <w:ind w:left="0"/>
              <w:contextualSpacing/>
              <w:jc w:val="center"/>
              <w:rPr>
                <w:rFonts w:cs="Calibri"/>
                <w:sz w:val="20"/>
                <w:szCs w:val="20"/>
              </w:rPr>
            </w:pPr>
            <w:r w:rsidRPr="00204967">
              <w:rPr>
                <w:rFonts w:cs="Calibri"/>
                <w:sz w:val="20"/>
                <w:szCs w:val="20"/>
              </w:rPr>
              <w:t>Q120</w:t>
            </w:r>
          </w:p>
        </w:tc>
        <w:tc>
          <w:tcPr>
            <w:tcW w:w="1638" w:type="dxa"/>
          </w:tcPr>
          <w:p w14:paraId="37AD9B6E" w14:textId="77777777" w:rsidR="000E32F6" w:rsidRDefault="000E32F6" w:rsidP="00250039">
            <w:pPr>
              <w:pStyle w:val="Prrafodelista10"/>
              <w:spacing w:line="240" w:lineRule="atLeast"/>
              <w:ind w:left="0"/>
              <w:contextualSpacing/>
              <w:jc w:val="center"/>
              <w:rPr>
                <w:rFonts w:cs="Calibri"/>
                <w:sz w:val="20"/>
                <w:szCs w:val="20"/>
              </w:rPr>
            </w:pPr>
            <w:r>
              <w:rPr>
                <w:rFonts w:cs="Calibri"/>
                <w:sz w:val="20"/>
                <w:szCs w:val="20"/>
              </w:rPr>
              <w:t>1 año</w:t>
            </w:r>
          </w:p>
        </w:tc>
        <w:tc>
          <w:tcPr>
            <w:tcW w:w="1602" w:type="dxa"/>
          </w:tcPr>
          <w:p w14:paraId="1A30AB9F" w14:textId="77777777" w:rsidR="000E32F6" w:rsidRDefault="000E32F6" w:rsidP="00250039">
            <w:pPr>
              <w:pStyle w:val="Prrafodelista10"/>
              <w:spacing w:line="240" w:lineRule="atLeast"/>
              <w:ind w:left="0"/>
              <w:contextualSpacing/>
              <w:jc w:val="center"/>
              <w:rPr>
                <w:rFonts w:cs="Calibri"/>
                <w:sz w:val="20"/>
                <w:szCs w:val="20"/>
              </w:rPr>
            </w:pPr>
            <w:r w:rsidRPr="0015595D">
              <w:rPr>
                <w:rFonts w:cs="Calibri"/>
                <w:sz w:val="20"/>
                <w:szCs w:val="20"/>
              </w:rPr>
              <w:t>Q</w:t>
            </w:r>
            <w:r>
              <w:rPr>
                <w:rFonts w:cs="Calibri"/>
                <w:sz w:val="20"/>
                <w:szCs w:val="20"/>
              </w:rPr>
              <w:t>1</w:t>
            </w:r>
            <w:r w:rsidRPr="0015595D">
              <w:rPr>
                <w:rFonts w:cs="Calibri"/>
                <w:sz w:val="20"/>
                <w:szCs w:val="20"/>
              </w:rPr>
              <w:t>00</w:t>
            </w:r>
          </w:p>
        </w:tc>
      </w:tr>
      <w:tr w:rsidR="000E32F6" w14:paraId="69A44814" w14:textId="77777777" w:rsidTr="00C9739C">
        <w:tc>
          <w:tcPr>
            <w:tcW w:w="1721" w:type="dxa"/>
          </w:tcPr>
          <w:p w14:paraId="78ABEEE1" w14:textId="77777777" w:rsidR="000E32F6" w:rsidRPr="0015595D" w:rsidRDefault="000E32F6" w:rsidP="00250039">
            <w:pPr>
              <w:pStyle w:val="Prrafodelista10"/>
              <w:spacing w:line="240" w:lineRule="atLeast"/>
              <w:ind w:left="0"/>
              <w:contextualSpacing/>
              <w:jc w:val="both"/>
              <w:rPr>
                <w:rFonts w:cs="Calibri"/>
                <w:b/>
                <w:bCs/>
                <w:sz w:val="20"/>
                <w:szCs w:val="20"/>
              </w:rPr>
            </w:pPr>
            <w:r w:rsidRPr="0015595D">
              <w:rPr>
                <w:rFonts w:cs="Calibri"/>
                <w:b/>
                <w:bCs/>
                <w:sz w:val="20"/>
                <w:szCs w:val="20"/>
              </w:rPr>
              <w:t xml:space="preserve">Subtotal </w:t>
            </w:r>
            <w:r>
              <w:rPr>
                <w:rFonts w:cs="Calibri"/>
                <w:b/>
                <w:bCs/>
                <w:sz w:val="20"/>
                <w:szCs w:val="20"/>
              </w:rPr>
              <w:t>servicios</w:t>
            </w:r>
          </w:p>
        </w:tc>
        <w:tc>
          <w:tcPr>
            <w:tcW w:w="1606" w:type="dxa"/>
          </w:tcPr>
          <w:p w14:paraId="76F81E0E" w14:textId="77777777" w:rsidR="000E32F6" w:rsidRPr="0015595D" w:rsidRDefault="000E32F6" w:rsidP="00250039">
            <w:pPr>
              <w:pStyle w:val="Prrafodelista10"/>
              <w:spacing w:line="240" w:lineRule="atLeast"/>
              <w:ind w:left="0"/>
              <w:contextualSpacing/>
              <w:jc w:val="center"/>
              <w:rPr>
                <w:rFonts w:cs="Calibri"/>
                <w:b/>
                <w:bCs/>
                <w:sz w:val="20"/>
                <w:szCs w:val="20"/>
              </w:rPr>
            </w:pPr>
            <w:r>
              <w:rPr>
                <w:rFonts w:cs="Calibri"/>
                <w:b/>
                <w:bCs/>
                <w:sz w:val="20"/>
                <w:szCs w:val="20"/>
              </w:rPr>
              <w:t>-</w:t>
            </w:r>
          </w:p>
        </w:tc>
        <w:tc>
          <w:tcPr>
            <w:tcW w:w="1638" w:type="dxa"/>
          </w:tcPr>
          <w:p w14:paraId="27A5E3B7" w14:textId="77777777" w:rsidR="000E32F6" w:rsidRPr="0015595D" w:rsidRDefault="000E32F6" w:rsidP="00250039">
            <w:pPr>
              <w:pStyle w:val="Prrafodelista10"/>
              <w:spacing w:line="240" w:lineRule="atLeast"/>
              <w:ind w:left="0"/>
              <w:contextualSpacing/>
              <w:jc w:val="center"/>
              <w:rPr>
                <w:rFonts w:cs="Calibri"/>
                <w:b/>
                <w:bCs/>
                <w:sz w:val="20"/>
                <w:szCs w:val="20"/>
              </w:rPr>
            </w:pPr>
            <w:r>
              <w:rPr>
                <w:rFonts w:cs="Calibri"/>
                <w:b/>
                <w:bCs/>
                <w:sz w:val="20"/>
                <w:szCs w:val="20"/>
              </w:rPr>
              <w:t>-</w:t>
            </w:r>
          </w:p>
        </w:tc>
        <w:tc>
          <w:tcPr>
            <w:tcW w:w="1602" w:type="dxa"/>
          </w:tcPr>
          <w:p w14:paraId="221DBB39" w14:textId="77777777" w:rsidR="000E32F6" w:rsidRPr="0015595D" w:rsidRDefault="000E32F6" w:rsidP="00250039">
            <w:pPr>
              <w:pStyle w:val="Prrafodelista10"/>
              <w:spacing w:line="240" w:lineRule="atLeast"/>
              <w:ind w:left="0"/>
              <w:contextualSpacing/>
              <w:jc w:val="center"/>
              <w:rPr>
                <w:rFonts w:cs="Calibri"/>
                <w:b/>
                <w:bCs/>
                <w:sz w:val="20"/>
                <w:szCs w:val="20"/>
              </w:rPr>
            </w:pPr>
            <w:r w:rsidRPr="0015595D">
              <w:rPr>
                <w:rFonts w:cs="Calibri"/>
                <w:b/>
                <w:bCs/>
                <w:sz w:val="20"/>
                <w:szCs w:val="20"/>
              </w:rPr>
              <w:t>Q</w:t>
            </w:r>
            <w:r>
              <w:rPr>
                <w:rFonts w:cs="Calibri"/>
                <w:b/>
                <w:bCs/>
                <w:sz w:val="20"/>
                <w:szCs w:val="20"/>
              </w:rPr>
              <w:t>1</w:t>
            </w:r>
            <w:r w:rsidRPr="0015595D">
              <w:rPr>
                <w:rFonts w:cs="Calibri"/>
                <w:b/>
                <w:bCs/>
                <w:sz w:val="20"/>
                <w:szCs w:val="20"/>
              </w:rPr>
              <w:t>,</w:t>
            </w:r>
            <w:r>
              <w:rPr>
                <w:rFonts w:cs="Calibri"/>
                <w:b/>
                <w:bCs/>
                <w:sz w:val="20"/>
                <w:szCs w:val="20"/>
              </w:rPr>
              <w:t>62</w:t>
            </w:r>
            <w:r w:rsidRPr="0015595D">
              <w:rPr>
                <w:rFonts w:cs="Calibri"/>
                <w:b/>
                <w:bCs/>
                <w:sz w:val="20"/>
                <w:szCs w:val="20"/>
              </w:rPr>
              <w:t>0</w:t>
            </w:r>
          </w:p>
        </w:tc>
      </w:tr>
    </w:tbl>
    <w:p w14:paraId="5E6E2751" w14:textId="77777777" w:rsidR="000E32F6" w:rsidRPr="006D2A0A" w:rsidRDefault="000E32F6" w:rsidP="00250039">
      <w:pPr>
        <w:pStyle w:val="Prrafodelista10"/>
        <w:spacing w:line="240" w:lineRule="atLeast"/>
        <w:ind w:left="1778"/>
        <w:contextualSpacing/>
        <w:jc w:val="both"/>
        <w:rPr>
          <w:rFonts w:ascii="Calibri" w:hAnsi="Calibri" w:cs="Calibri"/>
          <w:sz w:val="20"/>
          <w:szCs w:val="20"/>
        </w:rPr>
      </w:pPr>
    </w:p>
    <w:p w14:paraId="42E73886" w14:textId="77777777" w:rsidR="000E32F6" w:rsidRPr="00204967" w:rsidRDefault="000E32F6" w:rsidP="00250039">
      <w:pPr>
        <w:pStyle w:val="Prrafodelista10"/>
        <w:tabs>
          <w:tab w:val="left" w:pos="2205"/>
        </w:tabs>
        <w:spacing w:line="240" w:lineRule="atLeast"/>
        <w:contextualSpacing/>
        <w:jc w:val="both"/>
        <w:rPr>
          <w:rFonts w:ascii="Calibri" w:hAnsi="Calibri" w:cs="Calibri"/>
          <w:b/>
          <w:bCs/>
          <w:sz w:val="20"/>
          <w:szCs w:val="20"/>
        </w:rPr>
      </w:pPr>
      <w:r>
        <w:rPr>
          <w:rFonts w:ascii="Calibri" w:hAnsi="Calibri" w:cs="Calibri"/>
          <w:b/>
          <w:bCs/>
          <w:sz w:val="20"/>
          <w:szCs w:val="20"/>
        </w:rPr>
        <w:t xml:space="preserve">                      </w:t>
      </w:r>
      <w:r w:rsidRPr="00204967">
        <w:rPr>
          <w:rFonts w:ascii="Calibri" w:hAnsi="Calibri" w:cs="Calibri"/>
          <w:b/>
          <w:bCs/>
          <w:sz w:val="20"/>
          <w:szCs w:val="20"/>
        </w:rPr>
        <w:t>3. Capacitación básica</w:t>
      </w:r>
    </w:p>
    <w:p w14:paraId="3B704E50" w14:textId="77777777" w:rsidR="000E32F6" w:rsidRDefault="000E32F6" w:rsidP="00250039">
      <w:pPr>
        <w:pStyle w:val="Prrafodelista10"/>
        <w:tabs>
          <w:tab w:val="left" w:pos="2205"/>
        </w:tabs>
        <w:spacing w:line="240" w:lineRule="atLeast"/>
        <w:contextualSpacing/>
        <w:jc w:val="both"/>
        <w:rPr>
          <w:rFonts w:ascii="Calibri" w:hAnsi="Calibri" w:cs="Calibri"/>
          <w:sz w:val="20"/>
          <w:szCs w:val="20"/>
        </w:rPr>
      </w:pPr>
      <w:r>
        <w:rPr>
          <w:rFonts w:ascii="Calibri" w:hAnsi="Calibri" w:cs="Calibri"/>
          <w:b/>
          <w:bCs/>
          <w:sz w:val="20"/>
          <w:szCs w:val="20"/>
        </w:rPr>
        <w:tab/>
      </w:r>
      <w:r w:rsidRPr="00204967">
        <w:rPr>
          <w:rFonts w:ascii="Calibri" w:hAnsi="Calibri" w:cs="Calibri"/>
          <w:sz w:val="20"/>
          <w:szCs w:val="20"/>
        </w:rPr>
        <w:t xml:space="preserve">Para: administrador del </w:t>
      </w:r>
      <w:r>
        <w:rPr>
          <w:rFonts w:ascii="Calibri" w:hAnsi="Calibri" w:cs="Calibri"/>
          <w:sz w:val="20"/>
          <w:szCs w:val="20"/>
        </w:rPr>
        <w:t>sistema.</w:t>
      </w:r>
    </w:p>
    <w:p w14:paraId="5E792089" w14:textId="77777777" w:rsidR="000E32F6" w:rsidRPr="00204967" w:rsidRDefault="000E32F6" w:rsidP="00250039">
      <w:pPr>
        <w:pStyle w:val="Prrafodelista10"/>
        <w:tabs>
          <w:tab w:val="left" w:pos="2205"/>
        </w:tabs>
        <w:spacing w:line="240" w:lineRule="atLeast"/>
        <w:contextualSpacing/>
        <w:jc w:val="both"/>
        <w:rPr>
          <w:rFonts w:ascii="Calibri" w:hAnsi="Calibri" w:cs="Calibri"/>
          <w:sz w:val="20"/>
          <w:szCs w:val="20"/>
        </w:rPr>
      </w:pPr>
      <w:r>
        <w:rPr>
          <w:rFonts w:ascii="Calibri" w:hAnsi="Calibri" w:cs="Calibri"/>
          <w:sz w:val="20"/>
          <w:szCs w:val="20"/>
        </w:rPr>
        <w:tab/>
      </w:r>
    </w:p>
    <w:tbl>
      <w:tblPr>
        <w:tblStyle w:val="Tablaconcuadrcula"/>
        <w:tblW w:w="0" w:type="auto"/>
        <w:tblInd w:w="1526" w:type="dxa"/>
        <w:tblLook w:val="04A0" w:firstRow="1" w:lastRow="0" w:firstColumn="1" w:lastColumn="0" w:noHBand="0" w:noVBand="1"/>
      </w:tblPr>
      <w:tblGrid>
        <w:gridCol w:w="1981"/>
        <w:gridCol w:w="1506"/>
        <w:gridCol w:w="1513"/>
        <w:gridCol w:w="1483"/>
      </w:tblGrid>
      <w:tr w:rsidR="000E32F6" w14:paraId="529D0B4C" w14:textId="77777777" w:rsidTr="00C9739C">
        <w:tc>
          <w:tcPr>
            <w:tcW w:w="2040" w:type="dxa"/>
          </w:tcPr>
          <w:p w14:paraId="67E220ED" w14:textId="77777777" w:rsidR="000E32F6" w:rsidRPr="0015595D" w:rsidRDefault="000E32F6" w:rsidP="00250039">
            <w:pPr>
              <w:pStyle w:val="Prrafodelista10"/>
              <w:spacing w:line="240" w:lineRule="atLeast"/>
              <w:ind w:left="0"/>
              <w:contextualSpacing/>
              <w:jc w:val="center"/>
              <w:rPr>
                <w:rFonts w:cs="Calibri"/>
                <w:b/>
                <w:bCs/>
                <w:sz w:val="20"/>
                <w:szCs w:val="20"/>
              </w:rPr>
            </w:pPr>
            <w:r w:rsidRPr="0015595D">
              <w:rPr>
                <w:rFonts w:cs="Calibri"/>
                <w:b/>
                <w:bCs/>
                <w:sz w:val="20"/>
                <w:szCs w:val="20"/>
              </w:rPr>
              <w:t>Recurso</w:t>
            </w:r>
          </w:p>
        </w:tc>
        <w:tc>
          <w:tcPr>
            <w:tcW w:w="1566" w:type="dxa"/>
          </w:tcPr>
          <w:p w14:paraId="69161949" w14:textId="77777777" w:rsidR="000E32F6" w:rsidRPr="0015595D" w:rsidRDefault="000E32F6" w:rsidP="00250039">
            <w:pPr>
              <w:pStyle w:val="Prrafodelista10"/>
              <w:spacing w:line="240" w:lineRule="atLeast"/>
              <w:ind w:left="0"/>
              <w:contextualSpacing/>
              <w:jc w:val="center"/>
              <w:rPr>
                <w:rFonts w:cs="Calibri"/>
                <w:b/>
                <w:bCs/>
                <w:sz w:val="20"/>
                <w:szCs w:val="20"/>
              </w:rPr>
            </w:pPr>
            <w:r w:rsidRPr="0015595D">
              <w:rPr>
                <w:rFonts w:cs="Calibri"/>
                <w:b/>
                <w:bCs/>
                <w:sz w:val="20"/>
                <w:szCs w:val="20"/>
              </w:rPr>
              <w:t>Tiempo estimado</w:t>
            </w:r>
          </w:p>
        </w:tc>
        <w:tc>
          <w:tcPr>
            <w:tcW w:w="1572" w:type="dxa"/>
          </w:tcPr>
          <w:p w14:paraId="0FD4E2A9" w14:textId="77777777" w:rsidR="000E32F6" w:rsidRPr="0015595D" w:rsidRDefault="000E32F6" w:rsidP="00250039">
            <w:pPr>
              <w:pStyle w:val="Prrafodelista10"/>
              <w:spacing w:line="240" w:lineRule="atLeast"/>
              <w:ind w:left="0"/>
              <w:contextualSpacing/>
              <w:jc w:val="center"/>
              <w:rPr>
                <w:rFonts w:cs="Calibri"/>
                <w:b/>
                <w:bCs/>
                <w:sz w:val="20"/>
                <w:szCs w:val="20"/>
              </w:rPr>
            </w:pPr>
            <w:r w:rsidRPr="0015595D">
              <w:rPr>
                <w:rFonts w:cs="Calibri"/>
                <w:b/>
                <w:bCs/>
                <w:sz w:val="20"/>
                <w:szCs w:val="20"/>
              </w:rPr>
              <w:t>Costo por hora</w:t>
            </w:r>
          </w:p>
        </w:tc>
        <w:tc>
          <w:tcPr>
            <w:tcW w:w="1531" w:type="dxa"/>
          </w:tcPr>
          <w:p w14:paraId="75081867" w14:textId="77777777" w:rsidR="000E32F6" w:rsidRPr="0015595D" w:rsidRDefault="000E32F6" w:rsidP="00250039">
            <w:pPr>
              <w:pStyle w:val="Prrafodelista10"/>
              <w:spacing w:line="240" w:lineRule="atLeast"/>
              <w:ind w:left="0"/>
              <w:contextualSpacing/>
              <w:jc w:val="center"/>
              <w:rPr>
                <w:rFonts w:cs="Calibri"/>
                <w:b/>
                <w:bCs/>
                <w:sz w:val="20"/>
                <w:szCs w:val="20"/>
              </w:rPr>
            </w:pPr>
            <w:r w:rsidRPr="0015595D">
              <w:rPr>
                <w:rFonts w:cs="Calibri"/>
                <w:b/>
                <w:bCs/>
                <w:sz w:val="20"/>
                <w:szCs w:val="20"/>
              </w:rPr>
              <w:t>Total</w:t>
            </w:r>
          </w:p>
        </w:tc>
      </w:tr>
      <w:tr w:rsidR="000E32F6" w14:paraId="2EA673F1" w14:textId="77777777" w:rsidTr="00C9739C">
        <w:tc>
          <w:tcPr>
            <w:tcW w:w="2040" w:type="dxa"/>
          </w:tcPr>
          <w:p w14:paraId="6DC74164" w14:textId="77777777" w:rsidR="000E32F6" w:rsidRDefault="000E32F6" w:rsidP="00250039">
            <w:pPr>
              <w:pStyle w:val="Prrafodelista10"/>
              <w:spacing w:line="240" w:lineRule="atLeast"/>
              <w:ind w:left="0"/>
              <w:contextualSpacing/>
              <w:jc w:val="center"/>
              <w:rPr>
                <w:rFonts w:cs="Calibri"/>
                <w:sz w:val="20"/>
                <w:szCs w:val="20"/>
              </w:rPr>
            </w:pPr>
            <w:r>
              <w:rPr>
                <w:rFonts w:cs="Calibri"/>
                <w:sz w:val="20"/>
                <w:szCs w:val="20"/>
              </w:rPr>
              <w:t>1</w:t>
            </w:r>
            <w:r w:rsidRPr="0015595D">
              <w:rPr>
                <w:rFonts w:cs="Calibri"/>
                <w:sz w:val="20"/>
                <w:szCs w:val="20"/>
              </w:rPr>
              <w:t xml:space="preserve"> desarrolladores</w:t>
            </w:r>
          </w:p>
        </w:tc>
        <w:tc>
          <w:tcPr>
            <w:tcW w:w="1566" w:type="dxa"/>
          </w:tcPr>
          <w:p w14:paraId="102490EB" w14:textId="77777777" w:rsidR="000E32F6" w:rsidRDefault="000E32F6" w:rsidP="00250039">
            <w:pPr>
              <w:pStyle w:val="Prrafodelista10"/>
              <w:spacing w:line="240" w:lineRule="atLeast"/>
              <w:ind w:left="0"/>
              <w:contextualSpacing/>
              <w:jc w:val="center"/>
              <w:rPr>
                <w:rFonts w:cs="Calibri"/>
                <w:sz w:val="20"/>
                <w:szCs w:val="20"/>
              </w:rPr>
            </w:pPr>
            <w:r>
              <w:rPr>
                <w:rFonts w:cs="Calibri"/>
                <w:sz w:val="20"/>
                <w:szCs w:val="20"/>
              </w:rPr>
              <w:t>1</w:t>
            </w:r>
            <w:r w:rsidRPr="0015595D">
              <w:rPr>
                <w:rFonts w:cs="Calibri"/>
                <w:sz w:val="20"/>
                <w:szCs w:val="20"/>
              </w:rPr>
              <w:t>0 horas</w:t>
            </w:r>
          </w:p>
        </w:tc>
        <w:tc>
          <w:tcPr>
            <w:tcW w:w="1572" w:type="dxa"/>
          </w:tcPr>
          <w:p w14:paraId="65D836F3" w14:textId="77777777" w:rsidR="000E32F6" w:rsidRDefault="000E32F6" w:rsidP="00250039">
            <w:pPr>
              <w:pStyle w:val="Prrafodelista10"/>
              <w:spacing w:line="240" w:lineRule="atLeast"/>
              <w:ind w:left="0"/>
              <w:contextualSpacing/>
              <w:jc w:val="center"/>
              <w:rPr>
                <w:rFonts w:cs="Calibri"/>
                <w:sz w:val="20"/>
                <w:szCs w:val="20"/>
              </w:rPr>
            </w:pPr>
            <w:r w:rsidRPr="0015595D">
              <w:rPr>
                <w:rFonts w:cs="Calibri"/>
                <w:sz w:val="20"/>
                <w:szCs w:val="20"/>
              </w:rPr>
              <w:t>Q</w:t>
            </w:r>
            <w:r>
              <w:rPr>
                <w:rFonts w:cs="Calibri"/>
                <w:sz w:val="20"/>
                <w:szCs w:val="20"/>
              </w:rPr>
              <w:t>7</w:t>
            </w:r>
            <w:r w:rsidRPr="0015595D">
              <w:rPr>
                <w:rFonts w:cs="Calibri"/>
                <w:sz w:val="20"/>
                <w:szCs w:val="20"/>
              </w:rPr>
              <w:t>5/hora</w:t>
            </w:r>
          </w:p>
        </w:tc>
        <w:tc>
          <w:tcPr>
            <w:tcW w:w="1531" w:type="dxa"/>
          </w:tcPr>
          <w:p w14:paraId="32C0EF3B" w14:textId="77777777" w:rsidR="000E32F6" w:rsidRDefault="000E32F6" w:rsidP="00250039">
            <w:pPr>
              <w:pStyle w:val="Prrafodelista10"/>
              <w:spacing w:line="240" w:lineRule="atLeast"/>
              <w:ind w:left="0"/>
              <w:contextualSpacing/>
              <w:jc w:val="center"/>
              <w:rPr>
                <w:rFonts w:cs="Calibri"/>
                <w:sz w:val="20"/>
                <w:szCs w:val="20"/>
              </w:rPr>
            </w:pPr>
            <w:r w:rsidRPr="0015595D">
              <w:rPr>
                <w:rFonts w:cs="Calibri"/>
                <w:sz w:val="20"/>
                <w:szCs w:val="20"/>
              </w:rPr>
              <w:t>Q</w:t>
            </w:r>
            <w:r>
              <w:rPr>
                <w:rFonts w:cs="Calibri"/>
                <w:sz w:val="20"/>
                <w:szCs w:val="20"/>
              </w:rPr>
              <w:t>750.</w:t>
            </w:r>
            <w:r w:rsidRPr="0015595D">
              <w:rPr>
                <w:rFonts w:cs="Calibri"/>
                <w:sz w:val="20"/>
                <w:szCs w:val="20"/>
              </w:rPr>
              <w:t>00</w:t>
            </w:r>
          </w:p>
        </w:tc>
      </w:tr>
      <w:tr w:rsidR="000E32F6" w14:paraId="5D26D834" w14:textId="77777777" w:rsidTr="00C9739C">
        <w:tc>
          <w:tcPr>
            <w:tcW w:w="2040" w:type="dxa"/>
          </w:tcPr>
          <w:p w14:paraId="42BA9F4B" w14:textId="77777777" w:rsidR="000E32F6" w:rsidRDefault="000E32F6" w:rsidP="00250039">
            <w:pPr>
              <w:pStyle w:val="Prrafodelista10"/>
              <w:spacing w:line="240" w:lineRule="atLeast"/>
              <w:ind w:left="0"/>
              <w:contextualSpacing/>
              <w:jc w:val="center"/>
              <w:rPr>
                <w:rFonts w:cs="Calibri"/>
                <w:sz w:val="20"/>
                <w:szCs w:val="20"/>
              </w:rPr>
            </w:pPr>
            <w:r w:rsidRPr="00204967">
              <w:rPr>
                <w:rFonts w:cs="Calibri"/>
                <w:sz w:val="20"/>
                <w:szCs w:val="20"/>
              </w:rPr>
              <w:t>Manual de usuario</w:t>
            </w:r>
          </w:p>
        </w:tc>
        <w:tc>
          <w:tcPr>
            <w:tcW w:w="1566" w:type="dxa"/>
          </w:tcPr>
          <w:p w14:paraId="0C7DE9AC" w14:textId="77777777" w:rsidR="000E32F6" w:rsidRDefault="000E32F6" w:rsidP="00250039">
            <w:pPr>
              <w:pStyle w:val="Prrafodelista10"/>
              <w:spacing w:line="240" w:lineRule="atLeast"/>
              <w:ind w:left="0"/>
              <w:contextualSpacing/>
              <w:jc w:val="center"/>
              <w:rPr>
                <w:rFonts w:cs="Calibri"/>
                <w:sz w:val="20"/>
                <w:szCs w:val="20"/>
              </w:rPr>
            </w:pPr>
            <w:r>
              <w:rPr>
                <w:rFonts w:cs="Calibri"/>
                <w:sz w:val="20"/>
                <w:szCs w:val="20"/>
              </w:rPr>
              <w:t>-</w:t>
            </w:r>
          </w:p>
        </w:tc>
        <w:tc>
          <w:tcPr>
            <w:tcW w:w="1572" w:type="dxa"/>
          </w:tcPr>
          <w:p w14:paraId="557A34C3" w14:textId="77777777" w:rsidR="000E32F6" w:rsidRDefault="000E32F6" w:rsidP="00250039">
            <w:pPr>
              <w:pStyle w:val="Prrafodelista10"/>
              <w:spacing w:line="240" w:lineRule="atLeast"/>
              <w:ind w:left="0"/>
              <w:contextualSpacing/>
              <w:jc w:val="center"/>
              <w:rPr>
                <w:rFonts w:cs="Calibri"/>
                <w:sz w:val="20"/>
                <w:szCs w:val="20"/>
              </w:rPr>
            </w:pPr>
            <w:r>
              <w:rPr>
                <w:rFonts w:cs="Calibri"/>
                <w:sz w:val="20"/>
                <w:szCs w:val="20"/>
              </w:rPr>
              <w:t>-</w:t>
            </w:r>
          </w:p>
        </w:tc>
        <w:tc>
          <w:tcPr>
            <w:tcW w:w="1531" w:type="dxa"/>
          </w:tcPr>
          <w:p w14:paraId="4C470F68" w14:textId="77777777" w:rsidR="000E32F6" w:rsidRDefault="000E32F6" w:rsidP="00250039">
            <w:pPr>
              <w:pStyle w:val="Prrafodelista10"/>
              <w:spacing w:line="240" w:lineRule="atLeast"/>
              <w:ind w:left="0"/>
              <w:contextualSpacing/>
              <w:rPr>
                <w:rFonts w:cs="Calibri"/>
                <w:sz w:val="20"/>
                <w:szCs w:val="20"/>
              </w:rPr>
            </w:pPr>
            <w:r>
              <w:rPr>
                <w:rFonts w:cs="Calibri"/>
                <w:sz w:val="20"/>
                <w:szCs w:val="20"/>
              </w:rPr>
              <w:t xml:space="preserve">       </w:t>
            </w:r>
            <w:r w:rsidRPr="0015595D">
              <w:rPr>
                <w:rFonts w:cs="Calibri"/>
                <w:sz w:val="20"/>
                <w:szCs w:val="20"/>
              </w:rPr>
              <w:t>Q400</w:t>
            </w:r>
            <w:r>
              <w:rPr>
                <w:rFonts w:cs="Calibri"/>
                <w:sz w:val="20"/>
                <w:szCs w:val="20"/>
              </w:rPr>
              <w:t>.00</w:t>
            </w:r>
          </w:p>
        </w:tc>
      </w:tr>
      <w:tr w:rsidR="000E32F6" w14:paraId="40571228" w14:textId="77777777" w:rsidTr="00C9739C">
        <w:tc>
          <w:tcPr>
            <w:tcW w:w="2040" w:type="dxa"/>
          </w:tcPr>
          <w:p w14:paraId="36413169" w14:textId="77777777" w:rsidR="000E32F6" w:rsidRPr="0015595D" w:rsidRDefault="000E32F6" w:rsidP="00250039">
            <w:pPr>
              <w:pStyle w:val="Prrafodelista10"/>
              <w:spacing w:line="240" w:lineRule="atLeast"/>
              <w:ind w:left="0"/>
              <w:contextualSpacing/>
              <w:jc w:val="both"/>
              <w:rPr>
                <w:rFonts w:cs="Calibri"/>
                <w:b/>
                <w:bCs/>
                <w:sz w:val="20"/>
                <w:szCs w:val="20"/>
              </w:rPr>
            </w:pPr>
            <w:r w:rsidRPr="0015595D">
              <w:rPr>
                <w:rFonts w:cs="Calibri"/>
                <w:b/>
                <w:bCs/>
                <w:sz w:val="20"/>
                <w:szCs w:val="20"/>
              </w:rPr>
              <w:t xml:space="preserve">Subtotal </w:t>
            </w:r>
            <w:r>
              <w:rPr>
                <w:rFonts w:cs="Calibri"/>
                <w:b/>
                <w:bCs/>
                <w:sz w:val="20"/>
                <w:szCs w:val="20"/>
              </w:rPr>
              <w:t>capacitación</w:t>
            </w:r>
          </w:p>
        </w:tc>
        <w:tc>
          <w:tcPr>
            <w:tcW w:w="1566" w:type="dxa"/>
          </w:tcPr>
          <w:p w14:paraId="7E115FE8" w14:textId="77777777" w:rsidR="000E32F6" w:rsidRPr="0015595D" w:rsidRDefault="000E32F6" w:rsidP="00250039">
            <w:pPr>
              <w:pStyle w:val="Prrafodelista10"/>
              <w:spacing w:line="240" w:lineRule="atLeast"/>
              <w:ind w:left="0"/>
              <w:contextualSpacing/>
              <w:jc w:val="center"/>
              <w:rPr>
                <w:rFonts w:cs="Calibri"/>
                <w:b/>
                <w:bCs/>
                <w:sz w:val="20"/>
                <w:szCs w:val="20"/>
              </w:rPr>
            </w:pPr>
            <w:r>
              <w:rPr>
                <w:rFonts w:cs="Calibri"/>
                <w:b/>
                <w:bCs/>
                <w:sz w:val="20"/>
                <w:szCs w:val="20"/>
              </w:rPr>
              <w:t>-</w:t>
            </w:r>
          </w:p>
        </w:tc>
        <w:tc>
          <w:tcPr>
            <w:tcW w:w="1572" w:type="dxa"/>
          </w:tcPr>
          <w:p w14:paraId="7B995485" w14:textId="77777777" w:rsidR="000E32F6" w:rsidRPr="0015595D" w:rsidRDefault="000E32F6" w:rsidP="00250039">
            <w:pPr>
              <w:pStyle w:val="Prrafodelista10"/>
              <w:spacing w:line="240" w:lineRule="atLeast"/>
              <w:ind w:left="0"/>
              <w:contextualSpacing/>
              <w:jc w:val="center"/>
              <w:rPr>
                <w:rFonts w:cs="Calibri"/>
                <w:b/>
                <w:bCs/>
                <w:sz w:val="20"/>
                <w:szCs w:val="20"/>
              </w:rPr>
            </w:pPr>
            <w:r>
              <w:rPr>
                <w:rFonts w:cs="Calibri"/>
                <w:b/>
                <w:bCs/>
                <w:sz w:val="20"/>
                <w:szCs w:val="20"/>
              </w:rPr>
              <w:t>-</w:t>
            </w:r>
          </w:p>
        </w:tc>
        <w:tc>
          <w:tcPr>
            <w:tcW w:w="1531" w:type="dxa"/>
          </w:tcPr>
          <w:p w14:paraId="444C5B4A" w14:textId="77777777" w:rsidR="000E32F6" w:rsidRPr="0015595D" w:rsidRDefault="000E32F6" w:rsidP="00250039">
            <w:pPr>
              <w:pStyle w:val="Prrafodelista10"/>
              <w:spacing w:line="240" w:lineRule="atLeast"/>
              <w:ind w:left="0"/>
              <w:contextualSpacing/>
              <w:jc w:val="center"/>
              <w:rPr>
                <w:rFonts w:cs="Calibri"/>
                <w:b/>
                <w:bCs/>
                <w:sz w:val="20"/>
                <w:szCs w:val="20"/>
              </w:rPr>
            </w:pPr>
            <w:r w:rsidRPr="0015595D">
              <w:rPr>
                <w:rFonts w:cs="Calibri"/>
                <w:b/>
                <w:bCs/>
                <w:sz w:val="20"/>
                <w:szCs w:val="20"/>
              </w:rPr>
              <w:t>Q</w:t>
            </w:r>
            <w:r>
              <w:rPr>
                <w:rFonts w:cs="Calibri"/>
                <w:b/>
                <w:bCs/>
                <w:sz w:val="20"/>
                <w:szCs w:val="20"/>
              </w:rPr>
              <w:t>1</w:t>
            </w:r>
            <w:r w:rsidRPr="0015595D">
              <w:rPr>
                <w:rFonts w:cs="Calibri"/>
                <w:b/>
                <w:bCs/>
                <w:sz w:val="20"/>
                <w:szCs w:val="20"/>
              </w:rPr>
              <w:t>,</w:t>
            </w:r>
            <w:r>
              <w:rPr>
                <w:rFonts w:cs="Calibri"/>
                <w:b/>
                <w:bCs/>
                <w:sz w:val="20"/>
                <w:szCs w:val="20"/>
              </w:rPr>
              <w:t>05</w:t>
            </w:r>
            <w:r w:rsidRPr="0015595D">
              <w:rPr>
                <w:rFonts w:cs="Calibri"/>
                <w:b/>
                <w:bCs/>
                <w:sz w:val="20"/>
                <w:szCs w:val="20"/>
              </w:rPr>
              <w:t>0</w:t>
            </w:r>
            <w:r>
              <w:rPr>
                <w:rFonts w:cs="Calibri"/>
                <w:b/>
                <w:bCs/>
                <w:sz w:val="20"/>
                <w:szCs w:val="20"/>
              </w:rPr>
              <w:t>.00</w:t>
            </w:r>
          </w:p>
        </w:tc>
      </w:tr>
    </w:tbl>
    <w:p w14:paraId="67604E10" w14:textId="77777777" w:rsidR="000E32F6" w:rsidRPr="00204967" w:rsidRDefault="000E32F6" w:rsidP="00250039">
      <w:pPr>
        <w:pStyle w:val="Prrafodelista10"/>
        <w:tabs>
          <w:tab w:val="left" w:pos="2205"/>
        </w:tabs>
        <w:spacing w:line="240" w:lineRule="atLeast"/>
        <w:contextualSpacing/>
        <w:jc w:val="both"/>
        <w:rPr>
          <w:rFonts w:ascii="Calibri" w:hAnsi="Calibri" w:cs="Calibri"/>
          <w:sz w:val="20"/>
          <w:szCs w:val="20"/>
        </w:rPr>
      </w:pPr>
    </w:p>
    <w:p w14:paraId="749FAB3A" w14:textId="77777777" w:rsidR="000E32F6" w:rsidRPr="00A1758C" w:rsidRDefault="000E32F6" w:rsidP="00250039">
      <w:pPr>
        <w:pStyle w:val="Prrafodelista10"/>
        <w:tabs>
          <w:tab w:val="left" w:pos="2205"/>
        </w:tabs>
        <w:spacing w:line="240" w:lineRule="atLeast"/>
        <w:contextualSpacing/>
        <w:jc w:val="both"/>
        <w:rPr>
          <w:rFonts w:ascii="Calibri" w:hAnsi="Calibri" w:cs="Calibri"/>
          <w:b/>
          <w:bCs/>
          <w:sz w:val="20"/>
          <w:szCs w:val="20"/>
        </w:rPr>
      </w:pPr>
      <w:r>
        <w:rPr>
          <w:rFonts w:ascii="Calibri" w:hAnsi="Calibri" w:cs="Calibri"/>
          <w:b/>
          <w:bCs/>
          <w:sz w:val="20"/>
          <w:szCs w:val="20"/>
        </w:rPr>
        <w:t xml:space="preserve">                     </w:t>
      </w:r>
      <w:r w:rsidRPr="00A1758C">
        <w:rPr>
          <w:rFonts w:ascii="Calibri" w:hAnsi="Calibri" w:cs="Calibri"/>
          <w:b/>
          <w:bCs/>
          <w:sz w:val="20"/>
          <w:szCs w:val="20"/>
        </w:rPr>
        <w:t>4. Mantenimiento técnico</w:t>
      </w:r>
    </w:p>
    <w:p w14:paraId="2C78D418" w14:textId="77777777" w:rsidR="000E32F6" w:rsidRDefault="000E32F6" w:rsidP="00250039">
      <w:pPr>
        <w:pStyle w:val="Prrafodelista10"/>
        <w:tabs>
          <w:tab w:val="left" w:pos="2205"/>
        </w:tabs>
        <w:spacing w:line="240" w:lineRule="atLeast"/>
        <w:contextualSpacing/>
        <w:jc w:val="both"/>
        <w:rPr>
          <w:rFonts w:ascii="Calibri" w:hAnsi="Calibri" w:cs="Calibri"/>
          <w:sz w:val="20"/>
          <w:szCs w:val="20"/>
        </w:rPr>
      </w:pPr>
      <w:r>
        <w:rPr>
          <w:rFonts w:ascii="Calibri" w:hAnsi="Calibri" w:cs="Calibri"/>
          <w:b/>
          <w:bCs/>
          <w:sz w:val="20"/>
          <w:szCs w:val="20"/>
        </w:rPr>
        <w:tab/>
      </w:r>
      <w:r w:rsidRPr="00A1758C">
        <w:rPr>
          <w:rFonts w:ascii="Calibri" w:hAnsi="Calibri" w:cs="Calibri"/>
          <w:sz w:val="20"/>
          <w:szCs w:val="20"/>
        </w:rPr>
        <w:t>Incluye: correcciones, actualizaciones, soporte básico</w:t>
      </w:r>
      <w:r>
        <w:rPr>
          <w:rFonts w:ascii="Calibri" w:hAnsi="Calibri" w:cs="Calibri"/>
          <w:sz w:val="20"/>
          <w:szCs w:val="20"/>
        </w:rPr>
        <w:t>.</w:t>
      </w:r>
    </w:p>
    <w:p w14:paraId="326D78A8" w14:textId="77777777" w:rsidR="000E32F6" w:rsidRPr="00A1758C" w:rsidRDefault="000E32F6" w:rsidP="00250039">
      <w:pPr>
        <w:pStyle w:val="Prrafodelista10"/>
        <w:tabs>
          <w:tab w:val="left" w:pos="2205"/>
        </w:tabs>
        <w:spacing w:line="240" w:lineRule="atLeast"/>
        <w:contextualSpacing/>
        <w:jc w:val="both"/>
        <w:rPr>
          <w:rFonts w:ascii="Calibri" w:hAnsi="Calibri" w:cs="Calibri"/>
          <w:sz w:val="20"/>
          <w:szCs w:val="20"/>
        </w:rPr>
      </w:pPr>
      <w:r>
        <w:rPr>
          <w:rFonts w:ascii="Calibri" w:hAnsi="Calibri" w:cs="Calibri"/>
          <w:sz w:val="20"/>
          <w:szCs w:val="20"/>
        </w:rPr>
        <w:tab/>
      </w:r>
    </w:p>
    <w:tbl>
      <w:tblPr>
        <w:tblStyle w:val="Tablaconcuadrcula"/>
        <w:tblW w:w="0" w:type="auto"/>
        <w:tblInd w:w="1526" w:type="dxa"/>
        <w:tblLook w:val="04A0" w:firstRow="1" w:lastRow="0" w:firstColumn="1" w:lastColumn="0" w:noHBand="0" w:noVBand="1"/>
      </w:tblPr>
      <w:tblGrid>
        <w:gridCol w:w="2188"/>
        <w:gridCol w:w="1301"/>
        <w:gridCol w:w="1512"/>
        <w:gridCol w:w="1482"/>
      </w:tblGrid>
      <w:tr w:rsidR="000E32F6" w14:paraId="3F250CC6" w14:textId="77777777" w:rsidTr="00C9739C">
        <w:tc>
          <w:tcPr>
            <w:tcW w:w="2268" w:type="dxa"/>
          </w:tcPr>
          <w:p w14:paraId="2CBA9A00" w14:textId="77777777" w:rsidR="000E32F6" w:rsidRPr="0015595D" w:rsidRDefault="000E32F6" w:rsidP="00250039">
            <w:pPr>
              <w:pStyle w:val="Prrafodelista10"/>
              <w:spacing w:line="240" w:lineRule="atLeast"/>
              <w:ind w:left="0"/>
              <w:contextualSpacing/>
              <w:jc w:val="center"/>
              <w:rPr>
                <w:rFonts w:cs="Calibri"/>
                <w:b/>
                <w:bCs/>
                <w:sz w:val="20"/>
                <w:szCs w:val="20"/>
              </w:rPr>
            </w:pPr>
            <w:r w:rsidRPr="0015595D">
              <w:rPr>
                <w:rFonts w:cs="Calibri"/>
                <w:b/>
                <w:bCs/>
                <w:sz w:val="20"/>
                <w:szCs w:val="20"/>
              </w:rPr>
              <w:t>Recurso</w:t>
            </w:r>
          </w:p>
        </w:tc>
        <w:tc>
          <w:tcPr>
            <w:tcW w:w="1338" w:type="dxa"/>
          </w:tcPr>
          <w:p w14:paraId="0DB2CB18" w14:textId="77777777" w:rsidR="000E32F6" w:rsidRPr="0015595D" w:rsidRDefault="000E32F6" w:rsidP="00250039">
            <w:pPr>
              <w:pStyle w:val="Prrafodelista10"/>
              <w:spacing w:line="240" w:lineRule="atLeast"/>
              <w:ind w:left="0"/>
              <w:contextualSpacing/>
              <w:jc w:val="center"/>
              <w:rPr>
                <w:rFonts w:cs="Calibri"/>
                <w:b/>
                <w:bCs/>
                <w:sz w:val="20"/>
                <w:szCs w:val="20"/>
              </w:rPr>
            </w:pPr>
            <w:r w:rsidRPr="0015595D">
              <w:rPr>
                <w:rFonts w:cs="Calibri"/>
                <w:b/>
                <w:bCs/>
                <w:sz w:val="20"/>
                <w:szCs w:val="20"/>
              </w:rPr>
              <w:t>Tiempo estimado</w:t>
            </w:r>
          </w:p>
        </w:tc>
        <w:tc>
          <w:tcPr>
            <w:tcW w:w="1572" w:type="dxa"/>
          </w:tcPr>
          <w:p w14:paraId="1F260A13" w14:textId="77777777" w:rsidR="000E32F6" w:rsidRPr="0015595D" w:rsidRDefault="000E32F6" w:rsidP="00250039">
            <w:pPr>
              <w:pStyle w:val="Prrafodelista10"/>
              <w:spacing w:line="240" w:lineRule="atLeast"/>
              <w:ind w:left="0"/>
              <w:contextualSpacing/>
              <w:jc w:val="center"/>
              <w:rPr>
                <w:rFonts w:cs="Calibri"/>
                <w:b/>
                <w:bCs/>
                <w:sz w:val="20"/>
                <w:szCs w:val="20"/>
              </w:rPr>
            </w:pPr>
            <w:r w:rsidRPr="0015595D">
              <w:rPr>
                <w:rFonts w:cs="Calibri"/>
                <w:b/>
                <w:bCs/>
                <w:sz w:val="20"/>
                <w:szCs w:val="20"/>
              </w:rPr>
              <w:t>Costo por hora</w:t>
            </w:r>
          </w:p>
        </w:tc>
        <w:tc>
          <w:tcPr>
            <w:tcW w:w="1531" w:type="dxa"/>
          </w:tcPr>
          <w:p w14:paraId="115D30C7" w14:textId="77777777" w:rsidR="000E32F6" w:rsidRPr="0015595D" w:rsidRDefault="000E32F6" w:rsidP="00250039">
            <w:pPr>
              <w:pStyle w:val="Prrafodelista10"/>
              <w:spacing w:line="240" w:lineRule="atLeast"/>
              <w:ind w:left="0"/>
              <w:contextualSpacing/>
              <w:jc w:val="center"/>
              <w:rPr>
                <w:rFonts w:cs="Calibri"/>
                <w:b/>
                <w:bCs/>
                <w:sz w:val="20"/>
                <w:szCs w:val="20"/>
              </w:rPr>
            </w:pPr>
            <w:r w:rsidRPr="0015595D">
              <w:rPr>
                <w:rFonts w:cs="Calibri"/>
                <w:b/>
                <w:bCs/>
                <w:sz w:val="20"/>
                <w:szCs w:val="20"/>
              </w:rPr>
              <w:t>Total</w:t>
            </w:r>
          </w:p>
        </w:tc>
      </w:tr>
      <w:tr w:rsidR="000E32F6" w14:paraId="5A9864A9" w14:textId="77777777" w:rsidTr="00C9739C">
        <w:tc>
          <w:tcPr>
            <w:tcW w:w="2268" w:type="dxa"/>
          </w:tcPr>
          <w:p w14:paraId="0B67D08A" w14:textId="77777777" w:rsidR="000E32F6" w:rsidRDefault="000E32F6" w:rsidP="00250039">
            <w:pPr>
              <w:pStyle w:val="Prrafodelista10"/>
              <w:spacing w:line="240" w:lineRule="atLeast"/>
              <w:ind w:left="0"/>
              <w:contextualSpacing/>
              <w:jc w:val="center"/>
              <w:rPr>
                <w:rFonts w:cs="Calibri"/>
                <w:sz w:val="20"/>
                <w:szCs w:val="20"/>
              </w:rPr>
            </w:pPr>
            <w:r>
              <w:rPr>
                <w:rFonts w:cs="Calibri"/>
                <w:sz w:val="20"/>
                <w:szCs w:val="20"/>
              </w:rPr>
              <w:t>1</w:t>
            </w:r>
            <w:r w:rsidRPr="0015595D">
              <w:rPr>
                <w:rFonts w:cs="Calibri"/>
                <w:sz w:val="20"/>
                <w:szCs w:val="20"/>
              </w:rPr>
              <w:t xml:space="preserve"> </w:t>
            </w:r>
            <w:r>
              <w:rPr>
                <w:rFonts w:cs="Calibri"/>
                <w:sz w:val="20"/>
                <w:szCs w:val="20"/>
              </w:rPr>
              <w:t>técnico</w:t>
            </w:r>
          </w:p>
        </w:tc>
        <w:tc>
          <w:tcPr>
            <w:tcW w:w="1338" w:type="dxa"/>
          </w:tcPr>
          <w:p w14:paraId="28B7F1FC" w14:textId="77777777" w:rsidR="000E32F6" w:rsidRDefault="000E32F6" w:rsidP="00250039">
            <w:pPr>
              <w:pStyle w:val="Prrafodelista10"/>
              <w:spacing w:line="240" w:lineRule="atLeast"/>
              <w:ind w:left="0"/>
              <w:contextualSpacing/>
              <w:jc w:val="center"/>
              <w:rPr>
                <w:rFonts w:cs="Calibri"/>
                <w:sz w:val="20"/>
                <w:szCs w:val="20"/>
              </w:rPr>
            </w:pPr>
            <w:r>
              <w:rPr>
                <w:rFonts w:cs="Calibri"/>
                <w:sz w:val="20"/>
                <w:szCs w:val="20"/>
              </w:rPr>
              <w:t>2</w:t>
            </w:r>
            <w:r w:rsidRPr="0015595D">
              <w:rPr>
                <w:rFonts w:cs="Calibri"/>
                <w:sz w:val="20"/>
                <w:szCs w:val="20"/>
              </w:rPr>
              <w:t>0 horas</w:t>
            </w:r>
          </w:p>
        </w:tc>
        <w:tc>
          <w:tcPr>
            <w:tcW w:w="1572" w:type="dxa"/>
          </w:tcPr>
          <w:p w14:paraId="33CB1EB3" w14:textId="77777777" w:rsidR="000E32F6" w:rsidRDefault="000E32F6" w:rsidP="00250039">
            <w:pPr>
              <w:pStyle w:val="Prrafodelista10"/>
              <w:spacing w:line="240" w:lineRule="atLeast"/>
              <w:ind w:left="0"/>
              <w:contextualSpacing/>
              <w:jc w:val="center"/>
              <w:rPr>
                <w:rFonts w:cs="Calibri"/>
                <w:sz w:val="20"/>
                <w:szCs w:val="20"/>
              </w:rPr>
            </w:pPr>
            <w:r w:rsidRPr="0015595D">
              <w:rPr>
                <w:rFonts w:cs="Calibri"/>
                <w:sz w:val="20"/>
                <w:szCs w:val="20"/>
              </w:rPr>
              <w:t>Q</w:t>
            </w:r>
            <w:r>
              <w:rPr>
                <w:rFonts w:cs="Calibri"/>
                <w:sz w:val="20"/>
                <w:szCs w:val="20"/>
              </w:rPr>
              <w:t>7</w:t>
            </w:r>
            <w:r w:rsidRPr="0015595D">
              <w:rPr>
                <w:rFonts w:cs="Calibri"/>
                <w:sz w:val="20"/>
                <w:szCs w:val="20"/>
              </w:rPr>
              <w:t>5/hora</w:t>
            </w:r>
          </w:p>
        </w:tc>
        <w:tc>
          <w:tcPr>
            <w:tcW w:w="1531" w:type="dxa"/>
          </w:tcPr>
          <w:p w14:paraId="12657DD1" w14:textId="77777777" w:rsidR="000E32F6" w:rsidRDefault="000E32F6" w:rsidP="00250039">
            <w:pPr>
              <w:pStyle w:val="Prrafodelista10"/>
              <w:spacing w:line="240" w:lineRule="atLeast"/>
              <w:ind w:left="0"/>
              <w:contextualSpacing/>
              <w:jc w:val="center"/>
              <w:rPr>
                <w:rFonts w:cs="Calibri"/>
                <w:sz w:val="20"/>
                <w:szCs w:val="20"/>
              </w:rPr>
            </w:pPr>
            <w:r w:rsidRPr="0015595D">
              <w:rPr>
                <w:rFonts w:cs="Calibri"/>
                <w:sz w:val="20"/>
                <w:szCs w:val="20"/>
              </w:rPr>
              <w:t>Q</w:t>
            </w:r>
            <w:r>
              <w:rPr>
                <w:rFonts w:cs="Calibri"/>
                <w:sz w:val="20"/>
                <w:szCs w:val="20"/>
              </w:rPr>
              <w:t>1,500.</w:t>
            </w:r>
            <w:r w:rsidRPr="0015595D">
              <w:rPr>
                <w:rFonts w:cs="Calibri"/>
                <w:sz w:val="20"/>
                <w:szCs w:val="20"/>
              </w:rPr>
              <w:t>00</w:t>
            </w:r>
          </w:p>
        </w:tc>
      </w:tr>
      <w:tr w:rsidR="000E32F6" w14:paraId="1AA1D487" w14:textId="77777777" w:rsidTr="00C9739C">
        <w:tc>
          <w:tcPr>
            <w:tcW w:w="2268" w:type="dxa"/>
          </w:tcPr>
          <w:p w14:paraId="235A87E7" w14:textId="77777777" w:rsidR="000E32F6" w:rsidRPr="0015595D" w:rsidRDefault="000E32F6" w:rsidP="00250039">
            <w:pPr>
              <w:pStyle w:val="Prrafodelista10"/>
              <w:spacing w:line="240" w:lineRule="atLeast"/>
              <w:ind w:left="0"/>
              <w:contextualSpacing/>
              <w:jc w:val="both"/>
              <w:rPr>
                <w:rFonts w:cs="Calibri"/>
                <w:b/>
                <w:bCs/>
                <w:sz w:val="20"/>
                <w:szCs w:val="20"/>
              </w:rPr>
            </w:pPr>
            <w:r w:rsidRPr="0015595D">
              <w:rPr>
                <w:rFonts w:cs="Calibri"/>
                <w:b/>
                <w:bCs/>
                <w:sz w:val="20"/>
                <w:szCs w:val="20"/>
              </w:rPr>
              <w:t xml:space="preserve">Subtotal </w:t>
            </w:r>
            <w:r>
              <w:rPr>
                <w:rFonts w:cs="Calibri"/>
                <w:b/>
                <w:bCs/>
                <w:sz w:val="20"/>
                <w:szCs w:val="20"/>
              </w:rPr>
              <w:t>mantenimiento</w:t>
            </w:r>
          </w:p>
        </w:tc>
        <w:tc>
          <w:tcPr>
            <w:tcW w:w="1338" w:type="dxa"/>
          </w:tcPr>
          <w:p w14:paraId="631C80F5" w14:textId="77777777" w:rsidR="000E32F6" w:rsidRPr="0015595D" w:rsidRDefault="000E32F6" w:rsidP="00250039">
            <w:pPr>
              <w:pStyle w:val="Prrafodelista10"/>
              <w:spacing w:line="240" w:lineRule="atLeast"/>
              <w:ind w:left="0"/>
              <w:contextualSpacing/>
              <w:jc w:val="center"/>
              <w:rPr>
                <w:rFonts w:cs="Calibri"/>
                <w:b/>
                <w:bCs/>
                <w:sz w:val="20"/>
                <w:szCs w:val="20"/>
              </w:rPr>
            </w:pPr>
            <w:r>
              <w:rPr>
                <w:rFonts w:cs="Calibri"/>
                <w:b/>
                <w:bCs/>
                <w:sz w:val="20"/>
                <w:szCs w:val="20"/>
              </w:rPr>
              <w:t>-</w:t>
            </w:r>
          </w:p>
        </w:tc>
        <w:tc>
          <w:tcPr>
            <w:tcW w:w="1572" w:type="dxa"/>
          </w:tcPr>
          <w:p w14:paraId="578C2140" w14:textId="77777777" w:rsidR="000E32F6" w:rsidRPr="0015595D" w:rsidRDefault="000E32F6" w:rsidP="00250039">
            <w:pPr>
              <w:pStyle w:val="Prrafodelista10"/>
              <w:spacing w:line="240" w:lineRule="atLeast"/>
              <w:ind w:left="0"/>
              <w:contextualSpacing/>
              <w:jc w:val="center"/>
              <w:rPr>
                <w:rFonts w:cs="Calibri"/>
                <w:b/>
                <w:bCs/>
                <w:sz w:val="20"/>
                <w:szCs w:val="20"/>
              </w:rPr>
            </w:pPr>
            <w:r>
              <w:rPr>
                <w:rFonts w:cs="Calibri"/>
                <w:b/>
                <w:bCs/>
                <w:sz w:val="20"/>
                <w:szCs w:val="20"/>
              </w:rPr>
              <w:t>-</w:t>
            </w:r>
          </w:p>
        </w:tc>
        <w:tc>
          <w:tcPr>
            <w:tcW w:w="1531" w:type="dxa"/>
          </w:tcPr>
          <w:p w14:paraId="35E483D2" w14:textId="77777777" w:rsidR="000E32F6" w:rsidRPr="0015595D" w:rsidRDefault="000E32F6" w:rsidP="00250039">
            <w:pPr>
              <w:pStyle w:val="Prrafodelista10"/>
              <w:spacing w:line="240" w:lineRule="atLeast"/>
              <w:ind w:left="0"/>
              <w:contextualSpacing/>
              <w:jc w:val="center"/>
              <w:rPr>
                <w:rFonts w:cs="Calibri"/>
                <w:b/>
                <w:bCs/>
                <w:sz w:val="20"/>
                <w:szCs w:val="20"/>
              </w:rPr>
            </w:pPr>
            <w:r w:rsidRPr="0015595D">
              <w:rPr>
                <w:rFonts w:cs="Calibri"/>
                <w:b/>
                <w:bCs/>
                <w:sz w:val="20"/>
                <w:szCs w:val="20"/>
              </w:rPr>
              <w:t>Q</w:t>
            </w:r>
            <w:r>
              <w:rPr>
                <w:rFonts w:cs="Calibri"/>
                <w:b/>
                <w:bCs/>
                <w:sz w:val="20"/>
                <w:szCs w:val="20"/>
              </w:rPr>
              <w:t>1</w:t>
            </w:r>
            <w:r w:rsidRPr="0015595D">
              <w:rPr>
                <w:rFonts w:cs="Calibri"/>
                <w:b/>
                <w:bCs/>
                <w:sz w:val="20"/>
                <w:szCs w:val="20"/>
              </w:rPr>
              <w:t>,</w:t>
            </w:r>
            <w:r>
              <w:rPr>
                <w:rFonts w:cs="Calibri"/>
                <w:b/>
                <w:bCs/>
                <w:sz w:val="20"/>
                <w:szCs w:val="20"/>
              </w:rPr>
              <w:t>50</w:t>
            </w:r>
            <w:r w:rsidRPr="0015595D">
              <w:rPr>
                <w:rFonts w:cs="Calibri"/>
                <w:b/>
                <w:bCs/>
                <w:sz w:val="20"/>
                <w:szCs w:val="20"/>
              </w:rPr>
              <w:t>0</w:t>
            </w:r>
            <w:r>
              <w:rPr>
                <w:rFonts w:cs="Calibri"/>
                <w:b/>
                <w:bCs/>
                <w:sz w:val="20"/>
                <w:szCs w:val="20"/>
              </w:rPr>
              <w:t>.00</w:t>
            </w:r>
          </w:p>
        </w:tc>
      </w:tr>
    </w:tbl>
    <w:p w14:paraId="4D62EC39" w14:textId="77777777" w:rsidR="000E32F6" w:rsidRPr="00A1758C" w:rsidRDefault="000E32F6" w:rsidP="00250039">
      <w:pPr>
        <w:pStyle w:val="Prrafodelista10"/>
        <w:tabs>
          <w:tab w:val="left" w:pos="2205"/>
        </w:tabs>
        <w:spacing w:line="240" w:lineRule="atLeast"/>
        <w:contextualSpacing/>
        <w:jc w:val="both"/>
        <w:rPr>
          <w:rFonts w:ascii="Calibri" w:hAnsi="Calibri" w:cs="Calibri"/>
          <w:sz w:val="20"/>
          <w:szCs w:val="20"/>
        </w:rPr>
      </w:pPr>
    </w:p>
    <w:p w14:paraId="670D34D9" w14:textId="77777777" w:rsidR="000E32F6" w:rsidRDefault="000E32F6" w:rsidP="00250039">
      <w:pPr>
        <w:pStyle w:val="Prrafodelista10"/>
        <w:tabs>
          <w:tab w:val="left" w:pos="2205"/>
        </w:tabs>
        <w:spacing w:line="240" w:lineRule="atLeast"/>
        <w:contextualSpacing/>
        <w:jc w:val="both"/>
        <w:rPr>
          <w:rFonts w:ascii="Calibri" w:hAnsi="Calibri" w:cs="Calibri"/>
          <w:b/>
          <w:bCs/>
          <w:sz w:val="20"/>
          <w:szCs w:val="20"/>
        </w:rPr>
      </w:pPr>
      <w:r>
        <w:rPr>
          <w:rFonts w:ascii="Calibri" w:hAnsi="Calibri" w:cs="Calibri"/>
          <w:b/>
          <w:bCs/>
          <w:sz w:val="20"/>
          <w:szCs w:val="20"/>
        </w:rPr>
        <w:tab/>
      </w:r>
    </w:p>
    <w:p w14:paraId="05E83D7F" w14:textId="77777777" w:rsidR="000E32F6" w:rsidRDefault="000E32F6" w:rsidP="00250039">
      <w:pPr>
        <w:pStyle w:val="Prrafodelista10"/>
        <w:tabs>
          <w:tab w:val="left" w:pos="2205"/>
        </w:tabs>
        <w:spacing w:line="240" w:lineRule="atLeast"/>
        <w:contextualSpacing/>
        <w:jc w:val="both"/>
        <w:rPr>
          <w:rFonts w:ascii="Calibri" w:hAnsi="Calibri" w:cs="Calibri"/>
          <w:b/>
          <w:bCs/>
          <w:sz w:val="20"/>
          <w:szCs w:val="20"/>
        </w:rPr>
      </w:pPr>
    </w:p>
    <w:p w14:paraId="398BF672" w14:textId="77777777" w:rsidR="000E32F6" w:rsidRPr="00A1758C" w:rsidRDefault="000E32F6" w:rsidP="00250039">
      <w:pPr>
        <w:pStyle w:val="Prrafodelista10"/>
        <w:tabs>
          <w:tab w:val="left" w:pos="2205"/>
        </w:tabs>
        <w:spacing w:line="240" w:lineRule="atLeast"/>
        <w:contextualSpacing/>
        <w:jc w:val="both"/>
        <w:rPr>
          <w:rFonts w:ascii="Calibri" w:hAnsi="Calibri" w:cs="Calibri"/>
          <w:b/>
          <w:bCs/>
          <w:sz w:val="20"/>
          <w:szCs w:val="20"/>
        </w:rPr>
      </w:pPr>
      <w:r w:rsidRPr="00A1758C">
        <w:rPr>
          <w:rFonts w:ascii="Calibri" w:hAnsi="Calibri" w:cs="Calibri"/>
          <w:b/>
          <w:bCs/>
          <w:sz w:val="20"/>
          <w:szCs w:val="20"/>
        </w:rPr>
        <w:t>Total, estimado del proyecto</w:t>
      </w:r>
    </w:p>
    <w:p w14:paraId="497A4DED" w14:textId="77777777" w:rsidR="000E32F6" w:rsidRDefault="000E32F6" w:rsidP="00250039">
      <w:pPr>
        <w:pStyle w:val="Prrafodelista10"/>
        <w:tabs>
          <w:tab w:val="left" w:pos="2205"/>
        </w:tabs>
        <w:spacing w:line="240" w:lineRule="atLeast"/>
        <w:contextualSpacing/>
        <w:jc w:val="both"/>
        <w:rPr>
          <w:rFonts w:ascii="Calibri" w:hAnsi="Calibri" w:cs="Calibri"/>
          <w:b/>
          <w:bCs/>
          <w:sz w:val="20"/>
          <w:szCs w:val="20"/>
        </w:rPr>
      </w:pPr>
    </w:p>
    <w:tbl>
      <w:tblPr>
        <w:tblStyle w:val="Tablaconcuadrcula"/>
        <w:tblW w:w="0" w:type="auto"/>
        <w:tblInd w:w="2587" w:type="dxa"/>
        <w:tblLook w:val="04A0" w:firstRow="1" w:lastRow="0" w:firstColumn="1" w:lastColumn="0" w:noHBand="0" w:noVBand="1"/>
      </w:tblPr>
      <w:tblGrid>
        <w:gridCol w:w="1788"/>
        <w:gridCol w:w="1531"/>
      </w:tblGrid>
      <w:tr w:rsidR="000E32F6" w14:paraId="282D57D9" w14:textId="77777777" w:rsidTr="00C9739C">
        <w:tc>
          <w:tcPr>
            <w:tcW w:w="1788" w:type="dxa"/>
          </w:tcPr>
          <w:p w14:paraId="740C671E" w14:textId="77777777" w:rsidR="000E32F6" w:rsidRPr="0015595D" w:rsidRDefault="000E32F6" w:rsidP="00250039">
            <w:pPr>
              <w:pStyle w:val="Prrafodelista10"/>
              <w:spacing w:line="240" w:lineRule="atLeast"/>
              <w:ind w:left="0"/>
              <w:contextualSpacing/>
              <w:jc w:val="center"/>
              <w:rPr>
                <w:rFonts w:cs="Calibri"/>
                <w:b/>
                <w:bCs/>
                <w:sz w:val="20"/>
                <w:szCs w:val="20"/>
              </w:rPr>
            </w:pPr>
            <w:r>
              <w:rPr>
                <w:rFonts w:cs="Calibri"/>
                <w:b/>
                <w:bCs/>
                <w:sz w:val="20"/>
                <w:szCs w:val="20"/>
              </w:rPr>
              <w:t>Concepto</w:t>
            </w:r>
          </w:p>
        </w:tc>
        <w:tc>
          <w:tcPr>
            <w:tcW w:w="1531" w:type="dxa"/>
          </w:tcPr>
          <w:p w14:paraId="1ADCEAED" w14:textId="77777777" w:rsidR="000E32F6" w:rsidRPr="0015595D" w:rsidRDefault="000E32F6" w:rsidP="00250039">
            <w:pPr>
              <w:pStyle w:val="Prrafodelista10"/>
              <w:spacing w:line="240" w:lineRule="atLeast"/>
              <w:ind w:left="0"/>
              <w:contextualSpacing/>
              <w:jc w:val="center"/>
              <w:rPr>
                <w:rFonts w:cs="Calibri"/>
                <w:b/>
                <w:bCs/>
                <w:sz w:val="20"/>
                <w:szCs w:val="20"/>
              </w:rPr>
            </w:pPr>
            <w:r w:rsidRPr="0015595D">
              <w:rPr>
                <w:rFonts w:cs="Calibri"/>
                <w:b/>
                <w:bCs/>
                <w:sz w:val="20"/>
                <w:szCs w:val="20"/>
              </w:rPr>
              <w:t>Total</w:t>
            </w:r>
          </w:p>
        </w:tc>
      </w:tr>
      <w:tr w:rsidR="000E32F6" w14:paraId="00A1C578" w14:textId="77777777" w:rsidTr="00C9739C">
        <w:tc>
          <w:tcPr>
            <w:tcW w:w="1788" w:type="dxa"/>
          </w:tcPr>
          <w:p w14:paraId="6E8FD9D3" w14:textId="77777777" w:rsidR="000E32F6" w:rsidRDefault="000E32F6" w:rsidP="00250039">
            <w:pPr>
              <w:pStyle w:val="Prrafodelista10"/>
              <w:spacing w:line="240" w:lineRule="atLeast"/>
              <w:ind w:left="0"/>
              <w:contextualSpacing/>
              <w:jc w:val="center"/>
              <w:rPr>
                <w:rFonts w:cs="Calibri"/>
                <w:sz w:val="20"/>
                <w:szCs w:val="20"/>
              </w:rPr>
            </w:pPr>
            <w:r>
              <w:rPr>
                <w:rFonts w:cs="Calibri"/>
                <w:sz w:val="20"/>
                <w:szCs w:val="20"/>
              </w:rPr>
              <w:t>D</w:t>
            </w:r>
            <w:r w:rsidRPr="0015595D">
              <w:rPr>
                <w:rFonts w:cs="Calibri"/>
                <w:sz w:val="20"/>
                <w:szCs w:val="20"/>
              </w:rPr>
              <w:t>esarrollo</w:t>
            </w:r>
          </w:p>
        </w:tc>
        <w:tc>
          <w:tcPr>
            <w:tcW w:w="1531" w:type="dxa"/>
          </w:tcPr>
          <w:p w14:paraId="1FA4641F" w14:textId="77777777" w:rsidR="000E32F6" w:rsidRDefault="000E32F6" w:rsidP="00250039">
            <w:pPr>
              <w:pStyle w:val="Prrafodelista10"/>
              <w:spacing w:line="240" w:lineRule="atLeast"/>
              <w:ind w:left="0"/>
              <w:contextualSpacing/>
              <w:jc w:val="center"/>
              <w:rPr>
                <w:rFonts w:cs="Calibri"/>
                <w:sz w:val="20"/>
                <w:szCs w:val="20"/>
              </w:rPr>
            </w:pPr>
            <w:r>
              <w:rPr>
                <w:rFonts w:cs="Calibri"/>
                <w:sz w:val="20"/>
                <w:szCs w:val="20"/>
              </w:rPr>
              <w:t xml:space="preserve">   </w:t>
            </w:r>
            <w:r w:rsidRPr="0015595D">
              <w:rPr>
                <w:rFonts w:cs="Calibri"/>
                <w:sz w:val="20"/>
                <w:szCs w:val="20"/>
              </w:rPr>
              <w:t>Q2</w:t>
            </w:r>
            <w:r>
              <w:rPr>
                <w:rFonts w:cs="Calibri"/>
                <w:sz w:val="20"/>
                <w:szCs w:val="20"/>
              </w:rPr>
              <w:t>8</w:t>
            </w:r>
            <w:r w:rsidRPr="0015595D">
              <w:rPr>
                <w:rFonts w:cs="Calibri"/>
                <w:sz w:val="20"/>
                <w:szCs w:val="20"/>
              </w:rPr>
              <w:t>,</w:t>
            </w:r>
            <w:r>
              <w:rPr>
                <w:rFonts w:cs="Calibri"/>
                <w:sz w:val="20"/>
                <w:szCs w:val="20"/>
              </w:rPr>
              <w:t>8</w:t>
            </w:r>
            <w:r w:rsidRPr="0015595D">
              <w:rPr>
                <w:rFonts w:cs="Calibri"/>
                <w:sz w:val="20"/>
                <w:szCs w:val="20"/>
              </w:rPr>
              <w:t>00</w:t>
            </w:r>
            <w:r>
              <w:rPr>
                <w:rFonts w:cs="Calibri"/>
                <w:sz w:val="20"/>
                <w:szCs w:val="20"/>
              </w:rPr>
              <w:t>.00</w:t>
            </w:r>
          </w:p>
        </w:tc>
      </w:tr>
      <w:tr w:rsidR="000E32F6" w14:paraId="246FB1AC" w14:textId="77777777" w:rsidTr="00C9739C">
        <w:tc>
          <w:tcPr>
            <w:tcW w:w="1788" w:type="dxa"/>
          </w:tcPr>
          <w:p w14:paraId="592135A7" w14:textId="77777777" w:rsidR="000E32F6" w:rsidRDefault="000E32F6" w:rsidP="00250039">
            <w:pPr>
              <w:pStyle w:val="Prrafodelista10"/>
              <w:spacing w:line="240" w:lineRule="atLeast"/>
              <w:ind w:left="0"/>
              <w:contextualSpacing/>
              <w:jc w:val="center"/>
              <w:rPr>
                <w:rFonts w:cs="Calibri"/>
                <w:sz w:val="20"/>
                <w:szCs w:val="20"/>
              </w:rPr>
            </w:pPr>
            <w:r>
              <w:rPr>
                <w:rFonts w:cs="Calibri"/>
                <w:sz w:val="20"/>
                <w:szCs w:val="20"/>
              </w:rPr>
              <w:t>Servicios</w:t>
            </w:r>
          </w:p>
        </w:tc>
        <w:tc>
          <w:tcPr>
            <w:tcW w:w="1531" w:type="dxa"/>
          </w:tcPr>
          <w:p w14:paraId="6A143630" w14:textId="77777777" w:rsidR="000E32F6" w:rsidRDefault="000E32F6" w:rsidP="00250039">
            <w:pPr>
              <w:pStyle w:val="Prrafodelista10"/>
              <w:spacing w:line="240" w:lineRule="atLeast"/>
              <w:ind w:left="0"/>
              <w:contextualSpacing/>
              <w:rPr>
                <w:rFonts w:cs="Calibri"/>
                <w:sz w:val="20"/>
                <w:szCs w:val="20"/>
              </w:rPr>
            </w:pPr>
            <w:r>
              <w:rPr>
                <w:rFonts w:cs="Calibri"/>
                <w:sz w:val="20"/>
                <w:szCs w:val="20"/>
              </w:rPr>
              <w:t xml:space="preserve">      </w:t>
            </w:r>
            <w:r w:rsidRPr="0015595D">
              <w:rPr>
                <w:rFonts w:cs="Calibri"/>
                <w:sz w:val="20"/>
                <w:szCs w:val="20"/>
              </w:rPr>
              <w:t>Q</w:t>
            </w:r>
            <w:r>
              <w:rPr>
                <w:rFonts w:cs="Calibri"/>
                <w:sz w:val="20"/>
                <w:szCs w:val="20"/>
              </w:rPr>
              <w:t xml:space="preserve">   1</w:t>
            </w:r>
            <w:r w:rsidRPr="0015595D">
              <w:rPr>
                <w:rFonts w:cs="Calibri"/>
                <w:sz w:val="20"/>
                <w:szCs w:val="20"/>
              </w:rPr>
              <w:t>,</w:t>
            </w:r>
            <w:r>
              <w:rPr>
                <w:rFonts w:cs="Calibri"/>
                <w:sz w:val="20"/>
                <w:szCs w:val="20"/>
              </w:rPr>
              <w:t>62</w:t>
            </w:r>
            <w:r w:rsidRPr="0015595D">
              <w:rPr>
                <w:rFonts w:cs="Calibri"/>
                <w:sz w:val="20"/>
                <w:szCs w:val="20"/>
              </w:rPr>
              <w:t>0</w:t>
            </w:r>
            <w:r>
              <w:rPr>
                <w:rFonts w:cs="Calibri"/>
                <w:sz w:val="20"/>
                <w:szCs w:val="20"/>
              </w:rPr>
              <w:t>.00</w:t>
            </w:r>
          </w:p>
        </w:tc>
      </w:tr>
      <w:tr w:rsidR="000E32F6" w14:paraId="138318C6" w14:textId="77777777" w:rsidTr="00C9739C">
        <w:tc>
          <w:tcPr>
            <w:tcW w:w="1788" w:type="dxa"/>
          </w:tcPr>
          <w:p w14:paraId="6BFFCBFA" w14:textId="77777777" w:rsidR="000E32F6" w:rsidRDefault="000E32F6" w:rsidP="00250039">
            <w:pPr>
              <w:pStyle w:val="Prrafodelista10"/>
              <w:spacing w:line="240" w:lineRule="atLeast"/>
              <w:ind w:left="0"/>
              <w:contextualSpacing/>
              <w:jc w:val="center"/>
              <w:rPr>
                <w:rFonts w:cs="Calibri"/>
                <w:sz w:val="20"/>
                <w:szCs w:val="20"/>
              </w:rPr>
            </w:pPr>
            <w:r>
              <w:rPr>
                <w:rFonts w:cs="Calibri"/>
                <w:sz w:val="20"/>
                <w:szCs w:val="20"/>
              </w:rPr>
              <w:t>Capacitación</w:t>
            </w:r>
          </w:p>
        </w:tc>
        <w:tc>
          <w:tcPr>
            <w:tcW w:w="1531" w:type="dxa"/>
          </w:tcPr>
          <w:p w14:paraId="4F413460" w14:textId="77777777" w:rsidR="000E32F6" w:rsidRDefault="000E32F6" w:rsidP="00250039">
            <w:pPr>
              <w:pStyle w:val="Prrafodelista10"/>
              <w:spacing w:line="240" w:lineRule="atLeast"/>
              <w:ind w:left="0"/>
              <w:contextualSpacing/>
              <w:rPr>
                <w:rFonts w:cs="Calibri"/>
                <w:sz w:val="20"/>
                <w:szCs w:val="20"/>
              </w:rPr>
            </w:pPr>
            <w:r>
              <w:rPr>
                <w:rFonts w:cs="Calibri"/>
                <w:sz w:val="20"/>
                <w:szCs w:val="20"/>
              </w:rPr>
              <w:t xml:space="preserve">      </w:t>
            </w:r>
            <w:r w:rsidRPr="0015595D">
              <w:rPr>
                <w:rFonts w:cs="Calibri"/>
                <w:sz w:val="20"/>
                <w:szCs w:val="20"/>
              </w:rPr>
              <w:t>Q</w:t>
            </w:r>
            <w:r>
              <w:rPr>
                <w:rFonts w:cs="Calibri"/>
                <w:sz w:val="20"/>
                <w:szCs w:val="20"/>
              </w:rPr>
              <w:t xml:space="preserve">   1</w:t>
            </w:r>
            <w:r w:rsidRPr="0015595D">
              <w:rPr>
                <w:rFonts w:cs="Calibri"/>
                <w:sz w:val="20"/>
                <w:szCs w:val="20"/>
              </w:rPr>
              <w:t>,</w:t>
            </w:r>
            <w:r>
              <w:rPr>
                <w:rFonts w:cs="Calibri"/>
                <w:sz w:val="20"/>
                <w:szCs w:val="20"/>
              </w:rPr>
              <w:t>05</w:t>
            </w:r>
            <w:r w:rsidRPr="0015595D">
              <w:rPr>
                <w:rFonts w:cs="Calibri"/>
                <w:sz w:val="20"/>
                <w:szCs w:val="20"/>
              </w:rPr>
              <w:t>0</w:t>
            </w:r>
            <w:r>
              <w:rPr>
                <w:rFonts w:cs="Calibri"/>
                <w:sz w:val="20"/>
                <w:szCs w:val="20"/>
              </w:rPr>
              <w:t>.00</w:t>
            </w:r>
          </w:p>
        </w:tc>
      </w:tr>
      <w:tr w:rsidR="000E32F6" w14:paraId="5687A1AE" w14:textId="77777777" w:rsidTr="00C9739C">
        <w:tc>
          <w:tcPr>
            <w:tcW w:w="1788" w:type="dxa"/>
          </w:tcPr>
          <w:p w14:paraId="275A2BDD" w14:textId="77777777" w:rsidR="000E32F6" w:rsidRDefault="000E32F6" w:rsidP="00250039">
            <w:pPr>
              <w:pStyle w:val="Prrafodelista10"/>
              <w:spacing w:line="240" w:lineRule="atLeast"/>
              <w:ind w:left="0"/>
              <w:contextualSpacing/>
              <w:jc w:val="center"/>
              <w:rPr>
                <w:rFonts w:cs="Calibri"/>
                <w:sz w:val="20"/>
                <w:szCs w:val="20"/>
              </w:rPr>
            </w:pPr>
            <w:r>
              <w:rPr>
                <w:rFonts w:cs="Calibri"/>
                <w:sz w:val="20"/>
                <w:szCs w:val="20"/>
              </w:rPr>
              <w:t>Mantenimiento</w:t>
            </w:r>
          </w:p>
        </w:tc>
        <w:tc>
          <w:tcPr>
            <w:tcW w:w="1531" w:type="dxa"/>
          </w:tcPr>
          <w:p w14:paraId="49517F26" w14:textId="77777777" w:rsidR="000E32F6" w:rsidRPr="0015595D" w:rsidRDefault="000E32F6" w:rsidP="00250039">
            <w:pPr>
              <w:pStyle w:val="Prrafodelista10"/>
              <w:spacing w:line="240" w:lineRule="atLeast"/>
              <w:ind w:left="0"/>
              <w:contextualSpacing/>
              <w:rPr>
                <w:rFonts w:cs="Calibri"/>
                <w:sz w:val="20"/>
                <w:szCs w:val="20"/>
              </w:rPr>
            </w:pPr>
            <w:r>
              <w:rPr>
                <w:rFonts w:cs="Calibri"/>
                <w:sz w:val="20"/>
                <w:szCs w:val="20"/>
              </w:rPr>
              <w:t xml:space="preserve">      Q   1,500.00</w:t>
            </w:r>
          </w:p>
        </w:tc>
      </w:tr>
      <w:tr w:rsidR="000E32F6" w14:paraId="7AB159BE" w14:textId="77777777" w:rsidTr="00C9739C">
        <w:tc>
          <w:tcPr>
            <w:tcW w:w="1788" w:type="dxa"/>
          </w:tcPr>
          <w:p w14:paraId="2C5277FD" w14:textId="77777777" w:rsidR="000E32F6" w:rsidRPr="0015595D" w:rsidRDefault="000E32F6" w:rsidP="00250039">
            <w:pPr>
              <w:pStyle w:val="Prrafodelista10"/>
              <w:spacing w:line="240" w:lineRule="atLeast"/>
              <w:ind w:left="0"/>
              <w:contextualSpacing/>
              <w:jc w:val="both"/>
              <w:rPr>
                <w:rFonts w:cs="Calibri"/>
                <w:b/>
                <w:bCs/>
                <w:sz w:val="20"/>
                <w:szCs w:val="20"/>
              </w:rPr>
            </w:pPr>
            <w:proofErr w:type="gramStart"/>
            <w:r w:rsidRPr="00DB008A">
              <w:rPr>
                <w:rFonts w:cs="Calibri"/>
                <w:b/>
                <w:bCs/>
                <w:sz w:val="20"/>
                <w:szCs w:val="20"/>
              </w:rPr>
              <w:t>Total</w:t>
            </w:r>
            <w:proofErr w:type="gramEnd"/>
            <w:r w:rsidRPr="00DB008A">
              <w:rPr>
                <w:rFonts w:cs="Calibri"/>
                <w:b/>
                <w:bCs/>
                <w:sz w:val="20"/>
                <w:szCs w:val="20"/>
              </w:rPr>
              <w:t xml:space="preserve"> general</w:t>
            </w:r>
          </w:p>
        </w:tc>
        <w:tc>
          <w:tcPr>
            <w:tcW w:w="1531" w:type="dxa"/>
          </w:tcPr>
          <w:p w14:paraId="72D1EE56" w14:textId="77777777" w:rsidR="000E32F6" w:rsidRPr="0015595D" w:rsidRDefault="000E32F6" w:rsidP="00250039">
            <w:pPr>
              <w:pStyle w:val="Prrafodelista10"/>
              <w:spacing w:line="240" w:lineRule="atLeast"/>
              <w:ind w:left="0"/>
              <w:contextualSpacing/>
              <w:rPr>
                <w:rFonts w:cs="Calibri"/>
                <w:b/>
                <w:bCs/>
                <w:sz w:val="20"/>
                <w:szCs w:val="20"/>
              </w:rPr>
            </w:pPr>
            <w:r>
              <w:rPr>
                <w:rFonts w:cs="Calibri"/>
                <w:b/>
                <w:bCs/>
                <w:sz w:val="20"/>
                <w:szCs w:val="20"/>
              </w:rPr>
              <w:t xml:space="preserve">      </w:t>
            </w:r>
            <w:r w:rsidRPr="0015595D">
              <w:rPr>
                <w:rFonts w:cs="Calibri"/>
                <w:b/>
                <w:bCs/>
                <w:sz w:val="20"/>
                <w:szCs w:val="20"/>
              </w:rPr>
              <w:t>Q</w:t>
            </w:r>
            <w:r>
              <w:rPr>
                <w:rFonts w:cs="Calibri"/>
                <w:b/>
                <w:bCs/>
                <w:sz w:val="20"/>
                <w:szCs w:val="20"/>
              </w:rPr>
              <w:t>32</w:t>
            </w:r>
            <w:r w:rsidRPr="0015595D">
              <w:rPr>
                <w:rFonts w:cs="Calibri"/>
                <w:b/>
                <w:bCs/>
                <w:sz w:val="20"/>
                <w:szCs w:val="20"/>
              </w:rPr>
              <w:t>,</w:t>
            </w:r>
            <w:r>
              <w:rPr>
                <w:rFonts w:cs="Calibri"/>
                <w:b/>
                <w:bCs/>
                <w:sz w:val="20"/>
                <w:szCs w:val="20"/>
              </w:rPr>
              <w:t>970.00</w:t>
            </w:r>
          </w:p>
        </w:tc>
      </w:tr>
    </w:tbl>
    <w:p w14:paraId="00CCBBA6" w14:textId="77777777" w:rsidR="000E32F6" w:rsidRPr="005959FE" w:rsidRDefault="000E32F6" w:rsidP="00250039">
      <w:pPr>
        <w:pStyle w:val="Prrafodelista10"/>
        <w:tabs>
          <w:tab w:val="left" w:pos="2205"/>
        </w:tabs>
        <w:spacing w:line="240" w:lineRule="atLeast"/>
        <w:contextualSpacing/>
        <w:jc w:val="both"/>
        <w:rPr>
          <w:rFonts w:ascii="Calibri" w:hAnsi="Calibri" w:cs="Calibri"/>
          <w:b/>
          <w:bCs/>
          <w:sz w:val="20"/>
          <w:szCs w:val="20"/>
        </w:rPr>
      </w:pPr>
    </w:p>
    <w:p w14:paraId="494778E4" w14:textId="77777777" w:rsidR="000E32F6" w:rsidRPr="00E216A1" w:rsidRDefault="000E32F6" w:rsidP="00250039">
      <w:pPr>
        <w:pStyle w:val="Prrafodelista10"/>
        <w:spacing w:line="240" w:lineRule="atLeast"/>
        <w:ind w:left="709"/>
        <w:contextualSpacing/>
        <w:jc w:val="both"/>
        <w:outlineLvl w:val="2"/>
        <w:rPr>
          <w:rFonts w:ascii="Calibri" w:hAnsi="Calibri" w:cs="Calibri"/>
          <w:sz w:val="20"/>
          <w:szCs w:val="20"/>
        </w:rPr>
      </w:pPr>
      <w:bookmarkStart w:id="39" w:name="_Toc211760570"/>
      <w:r w:rsidRPr="005959FE">
        <w:rPr>
          <w:rFonts w:ascii="Calibri" w:hAnsi="Calibri" w:cs="Calibri"/>
          <w:b/>
          <w:bCs/>
          <w:sz w:val="20"/>
          <w:szCs w:val="20"/>
        </w:rPr>
        <w:t xml:space="preserve">•  Análisis costo-beneficio: </w:t>
      </w:r>
      <w:proofErr w:type="spellStart"/>
      <w:r w:rsidRPr="00E216A1">
        <w:rPr>
          <w:rFonts w:ascii="Calibri" w:hAnsi="Calibri" w:cs="Calibri"/>
          <w:sz w:val="20"/>
          <w:szCs w:val="20"/>
        </w:rPr>
        <w:t>unque</w:t>
      </w:r>
      <w:proofErr w:type="spellEnd"/>
      <w:r w:rsidRPr="00E216A1">
        <w:rPr>
          <w:rFonts w:ascii="Calibri" w:hAnsi="Calibri" w:cs="Calibri"/>
          <w:sz w:val="20"/>
          <w:szCs w:val="20"/>
        </w:rPr>
        <w:t xml:space="preserve"> el proyecto requiere una inversión inicial, está pensado como una mejora directa para una empresa familiar que ya presta el servicio de transporte escolar. No se busca obtener ganancias económicas inmediatas, sino optimizar procesos, reducir errores y fortalecer la confianza de los clientes.</w:t>
      </w:r>
      <w:bookmarkEnd w:id="39"/>
    </w:p>
    <w:p w14:paraId="55F59566" w14:textId="77777777" w:rsidR="000E32F6" w:rsidRDefault="000E32F6" w:rsidP="00250039">
      <w:pPr>
        <w:pStyle w:val="Prrafodelista10"/>
        <w:spacing w:line="240" w:lineRule="atLeast"/>
        <w:ind w:left="709"/>
        <w:contextualSpacing/>
        <w:jc w:val="both"/>
        <w:rPr>
          <w:rFonts w:ascii="Calibri" w:hAnsi="Calibri" w:cs="Calibri"/>
          <w:sz w:val="20"/>
          <w:szCs w:val="20"/>
        </w:rPr>
      </w:pPr>
      <w:r w:rsidRPr="00E216A1">
        <w:rPr>
          <w:rFonts w:ascii="Calibri" w:hAnsi="Calibri" w:cs="Calibri"/>
          <w:sz w:val="20"/>
          <w:szCs w:val="20"/>
        </w:rPr>
        <w:t>La inversión se enfocará en el desarrollo del sistema, contratación de servicios básicos en la nube, capacitación del administrador y mantenimiento técnico. Se estima que los costos podrían recuperarse en un plazo aproximado de 10 meses, gracias a los siguientes beneficios:</w:t>
      </w:r>
    </w:p>
    <w:p w14:paraId="4814A8CF" w14:textId="77777777" w:rsidR="000E32F6" w:rsidRDefault="000E32F6" w:rsidP="00250039">
      <w:pPr>
        <w:pStyle w:val="Prrafodelista10"/>
        <w:spacing w:line="240" w:lineRule="atLeast"/>
        <w:ind w:left="709"/>
        <w:contextualSpacing/>
        <w:jc w:val="both"/>
        <w:rPr>
          <w:rFonts w:ascii="Calibri" w:hAnsi="Calibri" w:cs="Calibri"/>
          <w:sz w:val="20"/>
          <w:szCs w:val="20"/>
        </w:rPr>
      </w:pPr>
    </w:p>
    <w:p w14:paraId="4A7F9F63" w14:textId="77777777" w:rsidR="009E53C4" w:rsidRDefault="009E53C4" w:rsidP="00250039">
      <w:pPr>
        <w:pStyle w:val="Prrafodelista10"/>
        <w:spacing w:line="240" w:lineRule="atLeast"/>
        <w:ind w:left="709"/>
        <w:contextualSpacing/>
        <w:jc w:val="both"/>
        <w:rPr>
          <w:rFonts w:ascii="Calibri" w:hAnsi="Calibri" w:cs="Calibri"/>
          <w:sz w:val="20"/>
          <w:szCs w:val="20"/>
        </w:rPr>
      </w:pPr>
    </w:p>
    <w:p w14:paraId="6A99BA2D" w14:textId="77777777" w:rsidR="009E53C4" w:rsidRDefault="009E53C4" w:rsidP="00250039">
      <w:pPr>
        <w:pStyle w:val="Prrafodelista10"/>
        <w:spacing w:line="240" w:lineRule="atLeast"/>
        <w:ind w:left="709"/>
        <w:contextualSpacing/>
        <w:jc w:val="both"/>
        <w:rPr>
          <w:rFonts w:ascii="Calibri" w:hAnsi="Calibri" w:cs="Calibri"/>
          <w:sz w:val="20"/>
          <w:szCs w:val="20"/>
        </w:rPr>
      </w:pPr>
    </w:p>
    <w:p w14:paraId="2F1B8800" w14:textId="77777777" w:rsidR="000E32F6" w:rsidRDefault="000E32F6" w:rsidP="00250039">
      <w:pPr>
        <w:pStyle w:val="Prrafodelista10"/>
        <w:spacing w:line="240" w:lineRule="atLeast"/>
        <w:ind w:left="709"/>
        <w:contextualSpacing/>
        <w:jc w:val="both"/>
        <w:rPr>
          <w:rFonts w:ascii="Calibri" w:hAnsi="Calibri" w:cs="Calibri"/>
          <w:sz w:val="20"/>
          <w:szCs w:val="20"/>
        </w:rPr>
      </w:pPr>
    </w:p>
    <w:p w14:paraId="1FC8BEA2" w14:textId="77777777" w:rsidR="000E32F6" w:rsidRPr="00E216A1" w:rsidRDefault="000E32F6" w:rsidP="00250039">
      <w:pPr>
        <w:pStyle w:val="Prrafodelista10"/>
        <w:spacing w:line="240" w:lineRule="atLeast"/>
        <w:ind w:left="709"/>
        <w:contextualSpacing/>
        <w:jc w:val="both"/>
        <w:rPr>
          <w:rFonts w:ascii="Calibri" w:hAnsi="Calibri" w:cs="Calibri"/>
          <w:sz w:val="20"/>
          <w:szCs w:val="20"/>
        </w:rPr>
      </w:pPr>
    </w:p>
    <w:p w14:paraId="497155CD" w14:textId="77777777" w:rsidR="000E32F6" w:rsidRPr="00E216A1" w:rsidRDefault="000E32F6" w:rsidP="00250039">
      <w:pPr>
        <w:pStyle w:val="Prrafodelista10"/>
        <w:numPr>
          <w:ilvl w:val="0"/>
          <w:numId w:val="44"/>
        </w:numPr>
        <w:spacing w:line="240" w:lineRule="atLeast"/>
        <w:contextualSpacing/>
        <w:jc w:val="both"/>
        <w:outlineLvl w:val="2"/>
        <w:rPr>
          <w:rFonts w:ascii="Calibri" w:hAnsi="Calibri" w:cs="Calibri"/>
          <w:b/>
          <w:bCs/>
          <w:sz w:val="20"/>
          <w:szCs w:val="20"/>
        </w:rPr>
      </w:pPr>
      <w:bookmarkStart w:id="40" w:name="_Toc211760571"/>
      <w:r w:rsidRPr="00E216A1">
        <w:rPr>
          <w:rFonts w:ascii="Calibri" w:hAnsi="Calibri" w:cs="Calibri"/>
          <w:b/>
          <w:bCs/>
          <w:sz w:val="20"/>
          <w:szCs w:val="20"/>
        </w:rPr>
        <w:lastRenderedPageBreak/>
        <w:t>Beneficios a corto y mediano plazo</w:t>
      </w:r>
      <w:bookmarkEnd w:id="40"/>
    </w:p>
    <w:p w14:paraId="1BF57AF5" w14:textId="77777777" w:rsidR="000E32F6" w:rsidRPr="00E216A1" w:rsidRDefault="000E32F6" w:rsidP="00250039">
      <w:pPr>
        <w:pStyle w:val="Prrafodelista10"/>
        <w:spacing w:line="240" w:lineRule="atLeast"/>
        <w:ind w:left="1418"/>
        <w:contextualSpacing/>
        <w:jc w:val="both"/>
        <w:rPr>
          <w:rFonts w:ascii="Calibri" w:hAnsi="Calibri" w:cs="Calibri"/>
          <w:sz w:val="20"/>
          <w:szCs w:val="20"/>
        </w:rPr>
      </w:pPr>
      <w:r w:rsidRPr="00E216A1">
        <w:rPr>
          <w:rFonts w:ascii="Calibri" w:hAnsi="Calibri" w:cs="Calibri"/>
          <w:sz w:val="20"/>
          <w:szCs w:val="20"/>
        </w:rPr>
        <w:t xml:space="preserve">• </w:t>
      </w:r>
      <w:r w:rsidRPr="00E216A1">
        <w:rPr>
          <w:rFonts w:ascii="Calibri" w:hAnsi="Calibri" w:cs="Calibri"/>
          <w:b/>
          <w:bCs/>
          <w:sz w:val="20"/>
          <w:szCs w:val="20"/>
        </w:rPr>
        <w:t>Reducción de tiempo administrativo</w:t>
      </w:r>
      <w:r w:rsidRPr="00E216A1">
        <w:rPr>
          <w:rFonts w:ascii="Calibri" w:hAnsi="Calibri" w:cs="Calibri"/>
          <w:sz w:val="20"/>
          <w:szCs w:val="20"/>
        </w:rPr>
        <w:t>: Menos horas dedicadas a revisar pagos, organizar rutas y elaborar reportes.</w:t>
      </w:r>
    </w:p>
    <w:p w14:paraId="337AC88B" w14:textId="77777777" w:rsidR="000E32F6" w:rsidRPr="00E216A1" w:rsidRDefault="000E32F6" w:rsidP="00250039">
      <w:pPr>
        <w:pStyle w:val="Prrafodelista10"/>
        <w:spacing w:line="240" w:lineRule="atLeast"/>
        <w:ind w:left="1418"/>
        <w:contextualSpacing/>
        <w:jc w:val="both"/>
        <w:rPr>
          <w:rFonts w:ascii="Calibri" w:hAnsi="Calibri" w:cs="Calibri"/>
          <w:sz w:val="20"/>
          <w:szCs w:val="20"/>
        </w:rPr>
      </w:pPr>
      <w:r w:rsidRPr="00E216A1">
        <w:rPr>
          <w:rFonts w:ascii="Calibri" w:hAnsi="Calibri" w:cs="Calibri"/>
          <w:sz w:val="20"/>
          <w:szCs w:val="20"/>
        </w:rPr>
        <w:t xml:space="preserve">• </w:t>
      </w:r>
      <w:r w:rsidRPr="00E216A1">
        <w:rPr>
          <w:rFonts w:ascii="Calibri" w:hAnsi="Calibri" w:cs="Calibri"/>
          <w:b/>
          <w:bCs/>
          <w:sz w:val="20"/>
          <w:szCs w:val="20"/>
        </w:rPr>
        <w:t>Mejora en la calidad del servicio:</w:t>
      </w:r>
      <w:r w:rsidRPr="00E216A1">
        <w:rPr>
          <w:rFonts w:ascii="Calibri" w:hAnsi="Calibri" w:cs="Calibri"/>
          <w:sz w:val="20"/>
          <w:szCs w:val="20"/>
        </w:rPr>
        <w:t xml:space="preserve"> Los padres podrán ver la ubicación del autobús y confirmar la asistencia de sus hijos, lo que genera tranquilidad.</w:t>
      </w:r>
    </w:p>
    <w:p w14:paraId="086C578A" w14:textId="77777777" w:rsidR="000E32F6" w:rsidRPr="00E216A1" w:rsidRDefault="000E32F6" w:rsidP="00250039">
      <w:pPr>
        <w:pStyle w:val="Prrafodelista10"/>
        <w:spacing w:line="240" w:lineRule="atLeast"/>
        <w:ind w:left="1418"/>
        <w:contextualSpacing/>
        <w:jc w:val="both"/>
        <w:rPr>
          <w:rFonts w:ascii="Calibri" w:hAnsi="Calibri" w:cs="Calibri"/>
          <w:sz w:val="20"/>
          <w:szCs w:val="20"/>
        </w:rPr>
      </w:pPr>
      <w:r w:rsidRPr="00E216A1">
        <w:rPr>
          <w:rFonts w:ascii="Calibri" w:hAnsi="Calibri" w:cs="Calibri"/>
          <w:sz w:val="20"/>
          <w:szCs w:val="20"/>
        </w:rPr>
        <w:t xml:space="preserve">• </w:t>
      </w:r>
      <w:r w:rsidRPr="00E216A1">
        <w:rPr>
          <w:rFonts w:ascii="Calibri" w:hAnsi="Calibri" w:cs="Calibri"/>
          <w:b/>
          <w:bCs/>
          <w:sz w:val="20"/>
          <w:szCs w:val="20"/>
        </w:rPr>
        <w:t>Mayor satisfacción del cliente:</w:t>
      </w:r>
      <w:r w:rsidRPr="00E216A1">
        <w:rPr>
          <w:rFonts w:ascii="Calibri" w:hAnsi="Calibri" w:cs="Calibri"/>
          <w:sz w:val="20"/>
          <w:szCs w:val="20"/>
        </w:rPr>
        <w:t xml:space="preserve"> Al contar con un sistema digital, los padres perciben mayor organización, seguridad y profesionalismo.</w:t>
      </w:r>
    </w:p>
    <w:p w14:paraId="3F66F0D8" w14:textId="77777777" w:rsidR="000E32F6" w:rsidRPr="00E216A1" w:rsidRDefault="000E32F6" w:rsidP="00250039">
      <w:pPr>
        <w:pStyle w:val="Prrafodelista10"/>
        <w:spacing w:line="240" w:lineRule="atLeast"/>
        <w:ind w:left="1418"/>
        <w:contextualSpacing/>
        <w:jc w:val="both"/>
        <w:rPr>
          <w:rFonts w:ascii="Calibri" w:hAnsi="Calibri" w:cs="Calibri"/>
          <w:sz w:val="20"/>
          <w:szCs w:val="20"/>
        </w:rPr>
      </w:pPr>
      <w:r w:rsidRPr="00E216A1">
        <w:rPr>
          <w:rFonts w:ascii="Calibri" w:hAnsi="Calibri" w:cs="Calibri"/>
          <w:sz w:val="20"/>
          <w:szCs w:val="20"/>
        </w:rPr>
        <w:t xml:space="preserve">• </w:t>
      </w:r>
      <w:r w:rsidRPr="00E216A1">
        <w:rPr>
          <w:rFonts w:ascii="Calibri" w:hAnsi="Calibri" w:cs="Calibri"/>
          <w:b/>
          <w:bCs/>
          <w:sz w:val="20"/>
          <w:szCs w:val="20"/>
        </w:rPr>
        <w:t>Fortalecimiento institucional:</w:t>
      </w:r>
      <w:r w:rsidRPr="00E216A1">
        <w:rPr>
          <w:rFonts w:ascii="Calibri" w:hAnsi="Calibri" w:cs="Calibri"/>
          <w:sz w:val="20"/>
          <w:szCs w:val="20"/>
        </w:rPr>
        <w:t xml:space="preserve"> La empresa mejora su imagen como un servicio moderno y confiable, lo que puede atraer más familias en el futuro.</w:t>
      </w:r>
    </w:p>
    <w:p w14:paraId="6B3272A5" w14:textId="77777777" w:rsidR="000E32F6" w:rsidRPr="00E216A1" w:rsidRDefault="000E32F6" w:rsidP="00250039">
      <w:pPr>
        <w:pStyle w:val="Prrafodelista10"/>
        <w:spacing w:line="240" w:lineRule="atLeast"/>
        <w:ind w:left="1418"/>
        <w:contextualSpacing/>
        <w:jc w:val="both"/>
        <w:rPr>
          <w:rFonts w:ascii="Calibri" w:hAnsi="Calibri" w:cs="Calibri"/>
          <w:b/>
          <w:bCs/>
          <w:sz w:val="20"/>
          <w:szCs w:val="20"/>
        </w:rPr>
      </w:pPr>
      <w:r w:rsidRPr="00E216A1">
        <w:rPr>
          <w:rFonts w:ascii="Calibri" w:hAnsi="Calibri" w:cs="Calibri"/>
          <w:b/>
          <w:bCs/>
          <w:sz w:val="20"/>
          <w:szCs w:val="20"/>
        </w:rPr>
        <w:t>Proyección de recuperación</w:t>
      </w:r>
    </w:p>
    <w:p w14:paraId="09651E87" w14:textId="77777777" w:rsidR="000E32F6" w:rsidRPr="00E216A1" w:rsidRDefault="000E32F6" w:rsidP="00250039">
      <w:pPr>
        <w:pStyle w:val="Prrafodelista10"/>
        <w:spacing w:line="240" w:lineRule="atLeast"/>
        <w:ind w:left="1418"/>
        <w:contextualSpacing/>
        <w:jc w:val="both"/>
        <w:rPr>
          <w:rFonts w:ascii="Calibri" w:hAnsi="Calibri" w:cs="Calibri"/>
          <w:sz w:val="20"/>
          <w:szCs w:val="20"/>
        </w:rPr>
      </w:pPr>
      <w:r w:rsidRPr="00E216A1">
        <w:rPr>
          <w:rFonts w:ascii="Calibri" w:hAnsi="Calibri" w:cs="Calibri"/>
          <w:sz w:val="20"/>
          <w:szCs w:val="20"/>
        </w:rPr>
        <w:t>Al ser una empresa ya operativa, los beneficios no se traducen en ingresos nuevos de inmediato, pero sí en ahorros operativos y crecimiento potencial. Por ejemplo:</w:t>
      </w:r>
    </w:p>
    <w:p w14:paraId="0750DAD1" w14:textId="77777777" w:rsidR="000E32F6" w:rsidRPr="00E216A1" w:rsidRDefault="000E32F6" w:rsidP="00250039">
      <w:pPr>
        <w:pStyle w:val="Prrafodelista10"/>
        <w:numPr>
          <w:ilvl w:val="0"/>
          <w:numId w:val="40"/>
        </w:numPr>
        <w:spacing w:line="240" w:lineRule="atLeast"/>
        <w:contextualSpacing/>
        <w:jc w:val="both"/>
        <w:rPr>
          <w:rFonts w:ascii="Calibri" w:hAnsi="Calibri" w:cs="Calibri"/>
          <w:sz w:val="20"/>
          <w:szCs w:val="20"/>
        </w:rPr>
      </w:pPr>
      <w:r w:rsidRPr="00E216A1">
        <w:rPr>
          <w:rFonts w:ascii="Calibri" w:hAnsi="Calibri" w:cs="Calibri"/>
          <w:sz w:val="20"/>
          <w:szCs w:val="20"/>
        </w:rPr>
        <w:t>Menos errores en pagos y rutas = menos correcciones y llamadas.</w:t>
      </w:r>
    </w:p>
    <w:p w14:paraId="43E73920" w14:textId="77777777" w:rsidR="000E32F6" w:rsidRPr="00E216A1" w:rsidRDefault="000E32F6" w:rsidP="00250039">
      <w:pPr>
        <w:pStyle w:val="Prrafodelista10"/>
        <w:numPr>
          <w:ilvl w:val="0"/>
          <w:numId w:val="40"/>
        </w:numPr>
        <w:spacing w:line="240" w:lineRule="atLeast"/>
        <w:contextualSpacing/>
        <w:jc w:val="both"/>
        <w:rPr>
          <w:rFonts w:ascii="Calibri" w:hAnsi="Calibri" w:cs="Calibri"/>
          <w:sz w:val="20"/>
          <w:szCs w:val="20"/>
        </w:rPr>
      </w:pPr>
      <w:r w:rsidRPr="00E216A1">
        <w:rPr>
          <w:rFonts w:ascii="Calibri" w:hAnsi="Calibri" w:cs="Calibri"/>
          <w:sz w:val="20"/>
          <w:szCs w:val="20"/>
        </w:rPr>
        <w:t>Mejores reportes = decisiones más rápidas y acertadas.</w:t>
      </w:r>
    </w:p>
    <w:p w14:paraId="1887591E" w14:textId="77777777" w:rsidR="000E32F6" w:rsidRPr="00E216A1" w:rsidRDefault="000E32F6" w:rsidP="00250039">
      <w:pPr>
        <w:pStyle w:val="Prrafodelista10"/>
        <w:numPr>
          <w:ilvl w:val="0"/>
          <w:numId w:val="40"/>
        </w:numPr>
        <w:spacing w:line="240" w:lineRule="atLeast"/>
        <w:contextualSpacing/>
        <w:jc w:val="both"/>
        <w:rPr>
          <w:rFonts w:ascii="Calibri" w:hAnsi="Calibri" w:cs="Calibri"/>
          <w:sz w:val="20"/>
          <w:szCs w:val="20"/>
        </w:rPr>
      </w:pPr>
      <w:r w:rsidRPr="00E216A1">
        <w:rPr>
          <w:rFonts w:ascii="Calibri" w:hAnsi="Calibri" w:cs="Calibri"/>
          <w:sz w:val="20"/>
          <w:szCs w:val="20"/>
        </w:rPr>
        <w:t>Mayor confianza = posibilidad de ampliar el servicio a más zonas o turnos.</w:t>
      </w:r>
    </w:p>
    <w:p w14:paraId="1B729B3C" w14:textId="77777777" w:rsidR="000E32F6" w:rsidRPr="00A4388A" w:rsidRDefault="000E32F6" w:rsidP="00250039">
      <w:pPr>
        <w:pStyle w:val="Prrafodelista10"/>
        <w:spacing w:line="240" w:lineRule="atLeast"/>
        <w:ind w:left="1418"/>
        <w:contextualSpacing/>
        <w:jc w:val="both"/>
        <w:rPr>
          <w:rFonts w:ascii="Calibri" w:hAnsi="Calibri" w:cs="Calibri"/>
        </w:rPr>
      </w:pPr>
      <w:r w:rsidRPr="00E216A1">
        <w:rPr>
          <w:rFonts w:ascii="Calibri" w:hAnsi="Calibri" w:cs="Calibri"/>
          <w:sz w:val="20"/>
          <w:szCs w:val="20"/>
        </w:rPr>
        <w:t>En conjunto, estos factores permiten que la inversión inicial se recupere en menos de un año, mientras se sientan las bases para el crecimiento sostenible de la empresa.</w:t>
      </w:r>
      <w:r w:rsidR="00000000">
        <w:rPr>
          <w:rFonts w:ascii="Calibri" w:hAnsi="Calibri" w:cs="Calibri"/>
          <w:sz w:val="22"/>
          <w:szCs w:val="22"/>
        </w:rPr>
        <w:pict w14:anchorId="7C1E087A">
          <v:rect id="_x0000_i1026" style="width:0;height:1.5pt" o:hralign="center" o:hrstd="t" o:hr="t" fillcolor="#a0a0a0" stroked="f"/>
        </w:pict>
      </w:r>
    </w:p>
    <w:p w14:paraId="16B9FD47" w14:textId="17360A1C" w:rsidR="000E32F6" w:rsidRPr="00A4388A" w:rsidRDefault="000E32F6" w:rsidP="00250039">
      <w:pPr>
        <w:pStyle w:val="Prrafodelista10"/>
        <w:numPr>
          <w:ilvl w:val="0"/>
          <w:numId w:val="44"/>
        </w:numPr>
        <w:spacing w:line="240" w:lineRule="atLeast"/>
        <w:contextualSpacing/>
        <w:jc w:val="both"/>
        <w:outlineLvl w:val="2"/>
        <w:rPr>
          <w:rFonts w:ascii="Calibri" w:hAnsi="Calibri" w:cs="Calibri"/>
          <w:b/>
          <w:bCs/>
        </w:rPr>
      </w:pPr>
      <w:bookmarkStart w:id="41" w:name="_Toc211760572"/>
      <w:r w:rsidRPr="00A4388A">
        <w:rPr>
          <w:rFonts w:ascii="Calibri" w:hAnsi="Calibri" w:cs="Calibri"/>
          <w:b/>
          <w:bCs/>
          <w:sz w:val="22"/>
          <w:szCs w:val="22"/>
        </w:rPr>
        <w:t>Beneficios</w:t>
      </w:r>
      <w:bookmarkEnd w:id="41"/>
    </w:p>
    <w:p w14:paraId="78365445" w14:textId="77777777" w:rsidR="000E32F6" w:rsidRPr="00E216A1" w:rsidRDefault="000E32F6" w:rsidP="00250039">
      <w:pPr>
        <w:pStyle w:val="Prrafodelista10"/>
        <w:spacing w:line="240" w:lineRule="atLeast"/>
        <w:ind w:left="1418"/>
        <w:contextualSpacing/>
        <w:jc w:val="both"/>
        <w:rPr>
          <w:rFonts w:ascii="Calibri" w:hAnsi="Calibri" w:cs="Calibri"/>
          <w:sz w:val="20"/>
          <w:szCs w:val="20"/>
        </w:rPr>
      </w:pPr>
      <w:r w:rsidRPr="00E216A1">
        <w:rPr>
          <w:rFonts w:ascii="Calibri" w:hAnsi="Calibri" w:cs="Calibri"/>
          <w:sz w:val="20"/>
          <w:szCs w:val="20"/>
        </w:rPr>
        <w:t>El sistema aportará ventajas claras para la empresa y los usuarios:</w:t>
      </w:r>
    </w:p>
    <w:p w14:paraId="574BE635" w14:textId="77777777" w:rsidR="000E32F6" w:rsidRPr="00E216A1" w:rsidRDefault="000E32F6" w:rsidP="00250039">
      <w:pPr>
        <w:pStyle w:val="Prrafodelista10"/>
        <w:numPr>
          <w:ilvl w:val="0"/>
          <w:numId w:val="34"/>
        </w:numPr>
        <w:spacing w:line="240" w:lineRule="atLeast"/>
        <w:contextualSpacing/>
        <w:jc w:val="both"/>
        <w:rPr>
          <w:rFonts w:ascii="Calibri" w:hAnsi="Calibri" w:cs="Calibri"/>
          <w:b/>
          <w:bCs/>
          <w:sz w:val="20"/>
          <w:szCs w:val="20"/>
        </w:rPr>
      </w:pPr>
      <w:r w:rsidRPr="00E216A1">
        <w:rPr>
          <w:rFonts w:ascii="Calibri" w:hAnsi="Calibri" w:cs="Calibri"/>
          <w:b/>
          <w:bCs/>
          <w:sz w:val="20"/>
          <w:szCs w:val="20"/>
        </w:rPr>
        <w:t xml:space="preserve"> Beneficios tangibles:</w:t>
      </w:r>
    </w:p>
    <w:p w14:paraId="15CB64EF" w14:textId="77777777" w:rsidR="000E32F6" w:rsidRPr="00E216A1" w:rsidRDefault="000E32F6" w:rsidP="00250039">
      <w:pPr>
        <w:pStyle w:val="Prrafodelista10"/>
        <w:numPr>
          <w:ilvl w:val="1"/>
          <w:numId w:val="34"/>
        </w:numPr>
        <w:spacing w:line="240" w:lineRule="atLeast"/>
        <w:contextualSpacing/>
        <w:jc w:val="both"/>
        <w:rPr>
          <w:rFonts w:ascii="Calibri" w:hAnsi="Calibri" w:cs="Calibri"/>
          <w:sz w:val="20"/>
          <w:szCs w:val="20"/>
        </w:rPr>
      </w:pPr>
      <w:r w:rsidRPr="00E216A1">
        <w:rPr>
          <w:rFonts w:ascii="Calibri" w:hAnsi="Calibri" w:cs="Calibri"/>
          <w:sz w:val="20"/>
          <w:szCs w:val="20"/>
        </w:rPr>
        <w:t>Automatización del registro de pagos.</w:t>
      </w:r>
    </w:p>
    <w:p w14:paraId="36EBEAF5" w14:textId="77777777" w:rsidR="000E32F6" w:rsidRPr="00E216A1" w:rsidRDefault="000E32F6" w:rsidP="00250039">
      <w:pPr>
        <w:pStyle w:val="Prrafodelista10"/>
        <w:numPr>
          <w:ilvl w:val="1"/>
          <w:numId w:val="34"/>
        </w:numPr>
        <w:spacing w:line="240" w:lineRule="atLeast"/>
        <w:contextualSpacing/>
        <w:jc w:val="both"/>
        <w:rPr>
          <w:rFonts w:ascii="Calibri" w:hAnsi="Calibri" w:cs="Calibri"/>
          <w:sz w:val="20"/>
          <w:szCs w:val="20"/>
        </w:rPr>
      </w:pPr>
      <w:r w:rsidRPr="00E216A1">
        <w:rPr>
          <w:rFonts w:ascii="Calibri" w:hAnsi="Calibri" w:cs="Calibri"/>
          <w:sz w:val="20"/>
          <w:szCs w:val="20"/>
        </w:rPr>
        <w:t>Reducción de errores humanos.</w:t>
      </w:r>
    </w:p>
    <w:p w14:paraId="13A19372" w14:textId="77777777" w:rsidR="000E32F6" w:rsidRPr="00E216A1" w:rsidRDefault="000E32F6" w:rsidP="00250039">
      <w:pPr>
        <w:pStyle w:val="Prrafodelista10"/>
        <w:numPr>
          <w:ilvl w:val="1"/>
          <w:numId w:val="34"/>
        </w:numPr>
        <w:spacing w:line="240" w:lineRule="atLeast"/>
        <w:contextualSpacing/>
        <w:jc w:val="both"/>
        <w:rPr>
          <w:rFonts w:ascii="Calibri" w:hAnsi="Calibri" w:cs="Calibri"/>
          <w:sz w:val="20"/>
          <w:szCs w:val="20"/>
        </w:rPr>
      </w:pPr>
      <w:r w:rsidRPr="00E216A1">
        <w:rPr>
          <w:rFonts w:ascii="Calibri" w:hAnsi="Calibri" w:cs="Calibri"/>
          <w:sz w:val="20"/>
          <w:szCs w:val="20"/>
        </w:rPr>
        <w:t>Generación automática de reportes por alumno y ruta.</w:t>
      </w:r>
    </w:p>
    <w:p w14:paraId="38A2391B" w14:textId="77777777" w:rsidR="000E32F6" w:rsidRPr="00E216A1" w:rsidRDefault="000E32F6" w:rsidP="00250039">
      <w:pPr>
        <w:pStyle w:val="Prrafodelista10"/>
        <w:numPr>
          <w:ilvl w:val="1"/>
          <w:numId w:val="34"/>
        </w:numPr>
        <w:spacing w:line="240" w:lineRule="atLeast"/>
        <w:contextualSpacing/>
        <w:jc w:val="both"/>
        <w:rPr>
          <w:rFonts w:ascii="Calibri" w:hAnsi="Calibri" w:cs="Calibri"/>
          <w:sz w:val="20"/>
          <w:szCs w:val="20"/>
        </w:rPr>
      </w:pPr>
      <w:r w:rsidRPr="00E216A1">
        <w:rPr>
          <w:rFonts w:ascii="Calibri" w:hAnsi="Calibri" w:cs="Calibri"/>
          <w:sz w:val="20"/>
          <w:szCs w:val="20"/>
        </w:rPr>
        <w:t>Ahorro de tiempo en la planificación de recorridos.</w:t>
      </w:r>
    </w:p>
    <w:p w14:paraId="42759F98" w14:textId="77777777" w:rsidR="000E32F6" w:rsidRPr="00E216A1" w:rsidRDefault="000E32F6" w:rsidP="00250039">
      <w:pPr>
        <w:pStyle w:val="Prrafodelista10"/>
        <w:spacing w:line="240" w:lineRule="atLeast"/>
        <w:contextualSpacing/>
        <w:jc w:val="both"/>
        <w:rPr>
          <w:rFonts w:ascii="Calibri" w:hAnsi="Calibri" w:cs="Calibri"/>
          <w:sz w:val="20"/>
          <w:szCs w:val="20"/>
        </w:rPr>
      </w:pPr>
    </w:p>
    <w:p w14:paraId="35785B71" w14:textId="77777777" w:rsidR="000E32F6" w:rsidRPr="00E216A1" w:rsidRDefault="000E32F6" w:rsidP="00250039">
      <w:pPr>
        <w:pStyle w:val="Prrafodelista10"/>
        <w:numPr>
          <w:ilvl w:val="0"/>
          <w:numId w:val="34"/>
        </w:numPr>
        <w:spacing w:line="240" w:lineRule="atLeast"/>
        <w:contextualSpacing/>
        <w:jc w:val="both"/>
        <w:rPr>
          <w:rFonts w:ascii="Calibri" w:hAnsi="Calibri" w:cs="Calibri"/>
          <w:b/>
          <w:bCs/>
          <w:sz w:val="20"/>
          <w:szCs w:val="20"/>
        </w:rPr>
      </w:pPr>
      <w:r w:rsidRPr="00E216A1">
        <w:rPr>
          <w:rFonts w:ascii="Calibri" w:hAnsi="Calibri" w:cs="Calibri"/>
          <w:b/>
          <w:bCs/>
          <w:sz w:val="20"/>
          <w:szCs w:val="20"/>
        </w:rPr>
        <w:t>Beneficios intangibles:</w:t>
      </w:r>
    </w:p>
    <w:p w14:paraId="6558D3FE" w14:textId="77777777" w:rsidR="000E32F6" w:rsidRPr="00E216A1" w:rsidRDefault="000E32F6" w:rsidP="00250039">
      <w:pPr>
        <w:pStyle w:val="Prrafodelista10"/>
        <w:numPr>
          <w:ilvl w:val="1"/>
          <w:numId w:val="34"/>
        </w:numPr>
        <w:spacing w:line="240" w:lineRule="atLeast"/>
        <w:contextualSpacing/>
        <w:jc w:val="both"/>
        <w:rPr>
          <w:rFonts w:ascii="Calibri" w:hAnsi="Calibri" w:cs="Calibri"/>
          <w:sz w:val="20"/>
          <w:szCs w:val="20"/>
        </w:rPr>
      </w:pPr>
      <w:r w:rsidRPr="00E216A1">
        <w:rPr>
          <w:rFonts w:ascii="Calibri" w:hAnsi="Calibri" w:cs="Calibri"/>
          <w:sz w:val="20"/>
          <w:szCs w:val="20"/>
        </w:rPr>
        <w:t>Mejora en la imagen institucional de la empresa.</w:t>
      </w:r>
    </w:p>
    <w:p w14:paraId="1BC99E3A" w14:textId="77777777" w:rsidR="000E32F6" w:rsidRPr="00E216A1" w:rsidRDefault="000E32F6" w:rsidP="00250039">
      <w:pPr>
        <w:pStyle w:val="Prrafodelista10"/>
        <w:numPr>
          <w:ilvl w:val="1"/>
          <w:numId w:val="34"/>
        </w:numPr>
        <w:spacing w:line="240" w:lineRule="atLeast"/>
        <w:contextualSpacing/>
        <w:jc w:val="both"/>
        <w:rPr>
          <w:rFonts w:ascii="Calibri" w:hAnsi="Calibri" w:cs="Calibri"/>
          <w:sz w:val="20"/>
          <w:szCs w:val="20"/>
        </w:rPr>
      </w:pPr>
      <w:r w:rsidRPr="00E216A1">
        <w:rPr>
          <w:rFonts w:ascii="Calibri" w:hAnsi="Calibri" w:cs="Calibri"/>
          <w:sz w:val="20"/>
          <w:szCs w:val="20"/>
        </w:rPr>
        <w:t>Mayor confianza de los padres al tener trazabilidad del servicio.</w:t>
      </w:r>
    </w:p>
    <w:p w14:paraId="20C7E094" w14:textId="77777777" w:rsidR="000E32F6" w:rsidRPr="00E216A1" w:rsidRDefault="000E32F6" w:rsidP="00250039">
      <w:pPr>
        <w:pStyle w:val="Prrafodelista10"/>
        <w:numPr>
          <w:ilvl w:val="1"/>
          <w:numId w:val="34"/>
        </w:numPr>
        <w:spacing w:line="240" w:lineRule="atLeast"/>
        <w:contextualSpacing/>
        <w:jc w:val="both"/>
        <w:rPr>
          <w:rFonts w:ascii="Calibri" w:hAnsi="Calibri" w:cs="Calibri"/>
          <w:sz w:val="20"/>
          <w:szCs w:val="20"/>
        </w:rPr>
      </w:pPr>
      <w:r w:rsidRPr="00E216A1">
        <w:rPr>
          <w:rFonts w:ascii="Calibri" w:hAnsi="Calibri" w:cs="Calibri"/>
          <w:sz w:val="20"/>
          <w:szCs w:val="20"/>
        </w:rPr>
        <w:t>Mejor comunicación entre administración y usuarios.</w:t>
      </w:r>
    </w:p>
    <w:p w14:paraId="2EFF4883" w14:textId="77777777" w:rsidR="000E32F6" w:rsidRPr="005959FE" w:rsidRDefault="000E32F6" w:rsidP="00250039">
      <w:pPr>
        <w:pStyle w:val="Prrafodelista10"/>
        <w:spacing w:line="240" w:lineRule="atLeast"/>
        <w:ind w:left="1789"/>
        <w:contextualSpacing/>
        <w:jc w:val="both"/>
        <w:rPr>
          <w:rFonts w:ascii="Calibri" w:hAnsi="Calibri" w:cs="Calibri"/>
          <w:b/>
          <w:bCs/>
          <w:sz w:val="22"/>
          <w:szCs w:val="22"/>
        </w:rPr>
      </w:pPr>
    </w:p>
    <w:p w14:paraId="128D8CA7" w14:textId="77777777" w:rsidR="000E32F6" w:rsidRPr="00E216A1" w:rsidRDefault="000E32F6" w:rsidP="00250039">
      <w:pPr>
        <w:pStyle w:val="Prrafodelista10"/>
        <w:numPr>
          <w:ilvl w:val="0"/>
          <w:numId w:val="34"/>
        </w:numPr>
        <w:spacing w:line="240" w:lineRule="atLeast"/>
        <w:contextualSpacing/>
        <w:jc w:val="both"/>
        <w:rPr>
          <w:rFonts w:ascii="Calibri" w:hAnsi="Calibri" w:cs="Calibri"/>
          <w:b/>
          <w:bCs/>
          <w:sz w:val="20"/>
          <w:szCs w:val="20"/>
        </w:rPr>
      </w:pPr>
      <w:r w:rsidRPr="00E216A1">
        <w:rPr>
          <w:rFonts w:ascii="Calibri" w:hAnsi="Calibri" w:cs="Calibri"/>
          <w:b/>
          <w:bCs/>
          <w:sz w:val="20"/>
          <w:szCs w:val="20"/>
        </w:rPr>
        <w:t>Relación costo-beneficio:</w:t>
      </w:r>
      <w:r w:rsidRPr="005959FE">
        <w:rPr>
          <w:rFonts w:ascii="Calibri" w:hAnsi="Calibri" w:cs="Calibri"/>
          <w:b/>
          <w:bCs/>
          <w:sz w:val="22"/>
          <w:szCs w:val="22"/>
        </w:rPr>
        <w:t xml:space="preserve"> </w:t>
      </w:r>
      <w:r w:rsidRPr="00E216A1">
        <w:rPr>
          <w:rFonts w:ascii="Calibri" w:hAnsi="Calibri" w:cs="Calibri"/>
          <w:sz w:val="20"/>
          <w:szCs w:val="20"/>
        </w:rPr>
        <w:t>El sistema representa una inversión inteligente, ya que los beneficios operativos, administrativos y de reputación superan ampliamente los costos de desarrollo e implementación.</w:t>
      </w:r>
    </w:p>
    <w:p w14:paraId="5B59ABF2" w14:textId="77777777" w:rsidR="000E32F6" w:rsidRPr="00A4388A" w:rsidRDefault="000E32F6" w:rsidP="00250039">
      <w:pPr>
        <w:pStyle w:val="Prrafodelista10"/>
        <w:spacing w:line="240" w:lineRule="atLeast"/>
        <w:ind w:left="1418"/>
        <w:contextualSpacing/>
        <w:jc w:val="both"/>
        <w:rPr>
          <w:rFonts w:ascii="Calibri" w:hAnsi="Calibri" w:cs="Calibri"/>
        </w:rPr>
      </w:pPr>
    </w:p>
    <w:p w14:paraId="1A26557B" w14:textId="77777777" w:rsidR="000E32F6" w:rsidRPr="00A4388A" w:rsidRDefault="00000000" w:rsidP="00250039">
      <w:pPr>
        <w:pStyle w:val="Prrafodelista10"/>
        <w:spacing w:line="240" w:lineRule="atLeast"/>
        <w:contextualSpacing/>
        <w:jc w:val="both"/>
        <w:rPr>
          <w:rFonts w:ascii="Calibri" w:hAnsi="Calibri" w:cs="Calibri"/>
        </w:rPr>
      </w:pPr>
      <w:r>
        <w:rPr>
          <w:rFonts w:ascii="Calibri" w:hAnsi="Calibri" w:cs="Calibri"/>
        </w:rPr>
        <w:pict w14:anchorId="27382642">
          <v:rect id="_x0000_i1027" style="width:0;height:1.5pt" o:hralign="center" o:hrstd="t" o:hr="t" fillcolor="#a0a0a0" stroked="f"/>
        </w:pict>
      </w:r>
    </w:p>
    <w:p w14:paraId="4BAA1F1B" w14:textId="14761CF5" w:rsidR="000E32F6" w:rsidRPr="00A4388A" w:rsidRDefault="000E32F6" w:rsidP="00250039">
      <w:pPr>
        <w:pStyle w:val="Prrafodelista10"/>
        <w:numPr>
          <w:ilvl w:val="0"/>
          <w:numId w:val="44"/>
        </w:numPr>
        <w:spacing w:line="240" w:lineRule="atLeast"/>
        <w:contextualSpacing/>
        <w:jc w:val="both"/>
        <w:rPr>
          <w:rFonts w:ascii="Calibri" w:hAnsi="Calibri" w:cs="Calibri"/>
          <w:b/>
          <w:bCs/>
        </w:rPr>
      </w:pPr>
      <w:r w:rsidRPr="00A4388A">
        <w:rPr>
          <w:rFonts w:ascii="Calibri" w:hAnsi="Calibri" w:cs="Calibri"/>
          <w:b/>
          <w:bCs/>
          <w:sz w:val="22"/>
          <w:szCs w:val="22"/>
        </w:rPr>
        <w:t>Factibilidad Operativa</w:t>
      </w:r>
    </w:p>
    <w:p w14:paraId="58783D54" w14:textId="77777777" w:rsidR="000E32F6" w:rsidRPr="00E216A1" w:rsidRDefault="000E32F6" w:rsidP="00250039">
      <w:pPr>
        <w:pStyle w:val="Prrafodelista10"/>
        <w:spacing w:line="240" w:lineRule="atLeast"/>
        <w:ind w:left="1418"/>
        <w:contextualSpacing/>
        <w:jc w:val="both"/>
        <w:rPr>
          <w:rFonts w:ascii="Calibri" w:hAnsi="Calibri" w:cs="Calibri"/>
          <w:sz w:val="20"/>
          <w:szCs w:val="20"/>
        </w:rPr>
      </w:pPr>
      <w:r w:rsidRPr="00E216A1">
        <w:rPr>
          <w:rFonts w:ascii="Calibri" w:hAnsi="Calibri" w:cs="Calibri"/>
          <w:sz w:val="20"/>
          <w:szCs w:val="20"/>
        </w:rPr>
        <w:t>Se evaluó si el sistema puede ponerse en marcha sin problemas:</w:t>
      </w:r>
    </w:p>
    <w:p w14:paraId="17D59649" w14:textId="77777777" w:rsidR="000E32F6" w:rsidRPr="00E216A1" w:rsidRDefault="000E32F6" w:rsidP="00250039">
      <w:pPr>
        <w:pStyle w:val="Prrafodelista10"/>
        <w:numPr>
          <w:ilvl w:val="0"/>
          <w:numId w:val="35"/>
        </w:numPr>
        <w:spacing w:line="240" w:lineRule="atLeast"/>
        <w:contextualSpacing/>
        <w:jc w:val="both"/>
        <w:rPr>
          <w:rFonts w:ascii="Calibri" w:hAnsi="Calibri" w:cs="Calibri"/>
          <w:sz w:val="20"/>
          <w:szCs w:val="20"/>
        </w:rPr>
      </w:pPr>
      <w:r w:rsidRPr="00E216A1">
        <w:rPr>
          <w:rFonts w:ascii="Calibri" w:hAnsi="Calibri" w:cs="Calibri"/>
          <w:b/>
          <w:bCs/>
          <w:sz w:val="20"/>
          <w:szCs w:val="20"/>
        </w:rPr>
        <w:t>Viabilidad de puesta en marcha:</w:t>
      </w:r>
      <w:r w:rsidRPr="00E216A1">
        <w:rPr>
          <w:rFonts w:ascii="Calibri" w:hAnsi="Calibri" w:cs="Calibri"/>
          <w:sz w:val="20"/>
          <w:szCs w:val="20"/>
        </w:rPr>
        <w:t xml:space="preserve"> El sistema puede implementarse por fases. Se recomienda iniciar con los módulos de pagos y rutas, y luego agregar funcionalidades como alertas y reportes. La interfaz será amigable y adaptada a usuarios con conocimientos básicos.</w:t>
      </w:r>
    </w:p>
    <w:p w14:paraId="77F32F08" w14:textId="77777777" w:rsidR="000E32F6" w:rsidRPr="00E216A1" w:rsidRDefault="000E32F6" w:rsidP="00250039">
      <w:pPr>
        <w:pStyle w:val="Prrafodelista10"/>
        <w:spacing w:line="240" w:lineRule="atLeast"/>
        <w:ind w:left="1069"/>
        <w:contextualSpacing/>
        <w:jc w:val="both"/>
        <w:rPr>
          <w:rFonts w:ascii="Calibri" w:hAnsi="Calibri" w:cs="Calibri"/>
          <w:sz w:val="20"/>
          <w:szCs w:val="20"/>
        </w:rPr>
      </w:pPr>
    </w:p>
    <w:p w14:paraId="25C3C243" w14:textId="77777777" w:rsidR="006F1E54" w:rsidRDefault="000E32F6" w:rsidP="00250039">
      <w:pPr>
        <w:pStyle w:val="Prrafodelista10"/>
        <w:numPr>
          <w:ilvl w:val="0"/>
          <w:numId w:val="35"/>
        </w:numPr>
        <w:spacing w:line="240" w:lineRule="atLeast"/>
        <w:contextualSpacing/>
        <w:jc w:val="both"/>
        <w:rPr>
          <w:rFonts w:ascii="Calibri" w:hAnsi="Calibri" w:cs="Calibri"/>
          <w:sz w:val="20"/>
          <w:szCs w:val="20"/>
        </w:rPr>
      </w:pPr>
      <w:r w:rsidRPr="00E216A1">
        <w:rPr>
          <w:rFonts w:ascii="Calibri" w:hAnsi="Calibri" w:cs="Calibri"/>
          <w:b/>
          <w:bCs/>
          <w:sz w:val="20"/>
          <w:szCs w:val="20"/>
        </w:rPr>
        <w:t>Pruebas de producción:</w:t>
      </w:r>
      <w:r w:rsidRPr="00E216A1">
        <w:rPr>
          <w:rFonts w:ascii="Calibri" w:hAnsi="Calibri" w:cs="Calibri"/>
          <w:sz w:val="20"/>
          <w:szCs w:val="20"/>
        </w:rPr>
        <w:t xml:space="preserve"> Antes del lanzamiento oficial, se realizarán pruebas con usuarios reales (administrador y algunos padres) para validar que el sistema funcione correctamente. Se evaluará la carga de comprobantes, visualización de rutas y generación de reportes.</w:t>
      </w:r>
    </w:p>
    <w:p w14:paraId="62004CCB" w14:textId="77777777" w:rsidR="006F1E54" w:rsidRDefault="006F1E54" w:rsidP="00250039">
      <w:pPr>
        <w:pStyle w:val="Prrafodelista"/>
        <w:spacing w:line="240" w:lineRule="atLeast"/>
        <w:rPr>
          <w:rFonts w:cs="Calibri"/>
          <w:b/>
          <w:bCs/>
        </w:rPr>
      </w:pPr>
    </w:p>
    <w:p w14:paraId="09330B17" w14:textId="0D76E88B" w:rsidR="000E32F6" w:rsidRPr="006F1E54" w:rsidRDefault="000E32F6" w:rsidP="00250039">
      <w:pPr>
        <w:pStyle w:val="Prrafodelista10"/>
        <w:numPr>
          <w:ilvl w:val="0"/>
          <w:numId w:val="35"/>
        </w:numPr>
        <w:spacing w:line="240" w:lineRule="atLeast"/>
        <w:contextualSpacing/>
        <w:jc w:val="both"/>
        <w:rPr>
          <w:rFonts w:ascii="Calibri" w:hAnsi="Calibri" w:cs="Calibri"/>
          <w:sz w:val="20"/>
          <w:szCs w:val="20"/>
        </w:rPr>
      </w:pPr>
      <w:r w:rsidRPr="006F1E54">
        <w:rPr>
          <w:rFonts w:ascii="Calibri" w:hAnsi="Calibri" w:cs="Calibri"/>
          <w:b/>
          <w:bCs/>
        </w:rPr>
        <w:t xml:space="preserve"> </w:t>
      </w:r>
      <w:r w:rsidRPr="006F1E54">
        <w:rPr>
          <w:rFonts w:ascii="Calibri" w:hAnsi="Calibri" w:cs="Calibri"/>
          <w:b/>
          <w:bCs/>
          <w:sz w:val="22"/>
          <w:szCs w:val="22"/>
        </w:rPr>
        <w:t>Plan de Seguimiento</w:t>
      </w:r>
    </w:p>
    <w:p w14:paraId="063D2BCE" w14:textId="77777777" w:rsidR="000E32F6" w:rsidRPr="00E216A1" w:rsidRDefault="000E32F6" w:rsidP="00250039">
      <w:pPr>
        <w:pStyle w:val="Prrafodelista10"/>
        <w:spacing w:line="240" w:lineRule="atLeast"/>
        <w:ind w:left="1418"/>
        <w:contextualSpacing/>
        <w:jc w:val="both"/>
        <w:rPr>
          <w:rFonts w:ascii="Calibri" w:hAnsi="Calibri" w:cs="Calibri"/>
          <w:sz w:val="20"/>
          <w:szCs w:val="20"/>
        </w:rPr>
      </w:pPr>
      <w:r w:rsidRPr="00E216A1">
        <w:rPr>
          <w:rFonts w:ascii="Calibri" w:hAnsi="Calibri" w:cs="Calibri"/>
          <w:sz w:val="20"/>
          <w:szCs w:val="20"/>
        </w:rPr>
        <w:t>Se propone un plan para revisar y mejorar el sistema después de su implementación:</w:t>
      </w:r>
    </w:p>
    <w:p w14:paraId="73C62505" w14:textId="77777777" w:rsidR="000E32F6" w:rsidRPr="00E216A1" w:rsidRDefault="000E32F6" w:rsidP="00250039">
      <w:pPr>
        <w:pStyle w:val="Prrafodelista10"/>
        <w:numPr>
          <w:ilvl w:val="0"/>
          <w:numId w:val="36"/>
        </w:numPr>
        <w:spacing w:line="240" w:lineRule="atLeast"/>
        <w:contextualSpacing/>
        <w:jc w:val="both"/>
        <w:rPr>
          <w:rFonts w:ascii="Calibri" w:hAnsi="Calibri" w:cs="Calibri"/>
          <w:sz w:val="20"/>
          <w:szCs w:val="20"/>
        </w:rPr>
      </w:pPr>
      <w:r w:rsidRPr="00E216A1">
        <w:rPr>
          <w:rFonts w:ascii="Calibri" w:hAnsi="Calibri" w:cs="Calibri"/>
          <w:b/>
          <w:bCs/>
          <w:sz w:val="20"/>
          <w:szCs w:val="20"/>
        </w:rPr>
        <w:lastRenderedPageBreak/>
        <w:t>Monitoreo:</w:t>
      </w:r>
      <w:r w:rsidRPr="00E216A1">
        <w:rPr>
          <w:rFonts w:ascii="Calibri" w:hAnsi="Calibri" w:cs="Calibri"/>
          <w:sz w:val="20"/>
          <w:szCs w:val="20"/>
        </w:rPr>
        <w:t xml:space="preserve"> Se revisará el rendimiento del sistema mensualmente, especialmente durante los primeros cinco días de cada mes, que es cuando se realiza la mayoría de los pagos.</w:t>
      </w:r>
    </w:p>
    <w:p w14:paraId="138730F2" w14:textId="0C8E6803" w:rsidR="000E32F6" w:rsidRPr="00E216A1" w:rsidRDefault="000E32F6" w:rsidP="00250039">
      <w:pPr>
        <w:pStyle w:val="Prrafodelista10"/>
        <w:spacing w:line="240" w:lineRule="atLeast"/>
        <w:ind w:left="1069"/>
        <w:contextualSpacing/>
        <w:jc w:val="both"/>
        <w:rPr>
          <w:rFonts w:ascii="Calibri" w:hAnsi="Calibri" w:cs="Calibri"/>
          <w:sz w:val="20"/>
          <w:szCs w:val="20"/>
        </w:rPr>
      </w:pPr>
    </w:p>
    <w:p w14:paraId="446D7EC4" w14:textId="7DD83EE3" w:rsidR="000E32F6" w:rsidRPr="00E216A1" w:rsidRDefault="000E32F6" w:rsidP="00250039">
      <w:pPr>
        <w:pStyle w:val="Prrafodelista10"/>
        <w:numPr>
          <w:ilvl w:val="0"/>
          <w:numId w:val="36"/>
        </w:numPr>
        <w:spacing w:line="240" w:lineRule="atLeast"/>
        <w:contextualSpacing/>
        <w:jc w:val="both"/>
        <w:rPr>
          <w:rFonts w:ascii="Calibri" w:hAnsi="Calibri" w:cs="Calibri"/>
          <w:sz w:val="22"/>
          <w:szCs w:val="22"/>
        </w:rPr>
      </w:pPr>
      <w:r w:rsidRPr="00E216A1">
        <w:rPr>
          <w:rFonts w:ascii="Calibri" w:hAnsi="Calibri" w:cs="Calibri"/>
          <w:b/>
          <w:bCs/>
          <w:sz w:val="20"/>
          <w:szCs w:val="20"/>
        </w:rPr>
        <w:t>Evaluación:</w:t>
      </w:r>
      <w:r w:rsidRPr="00E216A1">
        <w:rPr>
          <w:rFonts w:ascii="Calibri" w:hAnsi="Calibri" w:cs="Calibri"/>
          <w:sz w:val="20"/>
          <w:szCs w:val="20"/>
        </w:rPr>
        <w:t xml:space="preserve"> Se aplicará mantenimiento adaptativo, es decir, se harán ajustes según los comentarios de los usuarios, cambios en las rutas o nuevas necesidades. También se revisarán posibles errores técnicos y se actualizarán módulos cuando sea necesario.</w:t>
      </w:r>
    </w:p>
    <w:p w14:paraId="6B3E3290" w14:textId="5D9CD53B" w:rsidR="002D66E6" w:rsidRDefault="002D66E6" w:rsidP="00250039">
      <w:pPr>
        <w:pStyle w:val="Prrafodelista"/>
        <w:numPr>
          <w:ilvl w:val="0"/>
          <w:numId w:val="5"/>
        </w:numPr>
        <w:spacing w:line="240" w:lineRule="atLeast"/>
        <w:jc w:val="both"/>
        <w:outlineLvl w:val="0"/>
        <w:rPr>
          <w:b/>
          <w:lang w:val="es-MX"/>
        </w:rPr>
      </w:pPr>
      <w:bookmarkStart w:id="42" w:name="_Toc211760573"/>
      <w:r>
        <w:rPr>
          <w:b/>
          <w:lang w:val="es-MX"/>
        </w:rPr>
        <w:t>UML</w:t>
      </w:r>
      <w:r w:rsidR="0097667D">
        <w:rPr>
          <w:b/>
          <w:lang w:val="es-MX"/>
        </w:rPr>
        <w:t>:</w:t>
      </w:r>
      <w:bookmarkEnd w:id="42"/>
    </w:p>
    <w:p w14:paraId="4C269F6B" w14:textId="322AA586" w:rsidR="0097667D" w:rsidRPr="0097667D" w:rsidRDefault="0097667D" w:rsidP="00250039">
      <w:pPr>
        <w:pStyle w:val="Prrafodelista"/>
        <w:numPr>
          <w:ilvl w:val="1"/>
          <w:numId w:val="5"/>
        </w:numPr>
        <w:spacing w:line="240" w:lineRule="atLeast"/>
        <w:jc w:val="both"/>
        <w:outlineLvl w:val="2"/>
        <w:rPr>
          <w:b/>
          <w:lang w:val="es-MX"/>
        </w:rPr>
      </w:pPr>
      <w:bookmarkStart w:id="43" w:name="_Toc211760574"/>
      <w:r w:rsidRPr="0097667D">
        <w:rPr>
          <w:b/>
          <w:lang w:val="es-MX"/>
        </w:rPr>
        <w:t>Casos de Uso – Análisis y Diagnóstico</w:t>
      </w:r>
      <w:bookmarkEnd w:id="43"/>
    </w:p>
    <w:p w14:paraId="00BEB54D" w14:textId="77777777" w:rsidR="0097667D" w:rsidRPr="0097667D" w:rsidRDefault="0097667D" w:rsidP="00250039">
      <w:pPr>
        <w:pStyle w:val="Prrafodelista"/>
        <w:numPr>
          <w:ilvl w:val="2"/>
          <w:numId w:val="5"/>
        </w:numPr>
        <w:spacing w:line="240" w:lineRule="atLeast"/>
        <w:jc w:val="both"/>
        <w:rPr>
          <w:b/>
          <w:lang w:val="es-MX"/>
        </w:rPr>
      </w:pPr>
      <w:r w:rsidRPr="0097667D">
        <w:rPr>
          <w:b/>
          <w:lang w:val="es-MX"/>
        </w:rPr>
        <w:t xml:space="preserve">Objetivo: </w:t>
      </w:r>
      <w:r w:rsidRPr="0097667D">
        <w:rPr>
          <w:bCs/>
          <w:lang w:val="es-MX"/>
        </w:rPr>
        <w:t>Identificar los procesos actuales del servicio de transporte escolar y diagnosticar sus debilidades operativas.</w:t>
      </w:r>
    </w:p>
    <w:p w14:paraId="2F3DEDE4" w14:textId="77777777" w:rsidR="0097667D" w:rsidRPr="0097667D" w:rsidRDefault="0097667D" w:rsidP="00250039">
      <w:pPr>
        <w:pStyle w:val="Prrafodelista"/>
        <w:numPr>
          <w:ilvl w:val="2"/>
          <w:numId w:val="5"/>
        </w:numPr>
        <w:spacing w:line="240" w:lineRule="atLeast"/>
        <w:jc w:val="both"/>
        <w:rPr>
          <w:b/>
          <w:lang w:val="es-MX"/>
        </w:rPr>
      </w:pPr>
      <w:r w:rsidRPr="0097667D">
        <w:rPr>
          <w:b/>
          <w:lang w:val="es-MX"/>
        </w:rPr>
        <w:t>Hallazgos del análisis:</w:t>
      </w:r>
    </w:p>
    <w:p w14:paraId="75DC1007" w14:textId="4409349F" w:rsidR="0097667D" w:rsidRPr="0097667D" w:rsidRDefault="0097667D" w:rsidP="00250039">
      <w:pPr>
        <w:pStyle w:val="Prrafodelista"/>
        <w:numPr>
          <w:ilvl w:val="4"/>
          <w:numId w:val="5"/>
        </w:numPr>
        <w:spacing w:line="240" w:lineRule="atLeast"/>
        <w:jc w:val="both"/>
        <w:rPr>
          <w:bCs/>
          <w:lang w:val="es-MX"/>
        </w:rPr>
      </w:pPr>
      <w:r>
        <w:rPr>
          <w:b/>
          <w:lang w:val="es-MX"/>
        </w:rPr>
        <w:tab/>
      </w:r>
      <w:r w:rsidRPr="0097667D">
        <w:rPr>
          <w:bCs/>
          <w:lang w:val="es-MX"/>
        </w:rPr>
        <w:t>El registro de pagos se realiza manualmente, lo que genera errores y retrasos</w:t>
      </w:r>
      <w:r w:rsidR="00EB57B6">
        <w:rPr>
          <w:bCs/>
          <w:lang w:val="es-MX"/>
        </w:rPr>
        <w:t>, no hay historial de comprobantes y se hace manualmente la confirmación de asistencia</w:t>
      </w:r>
      <w:r w:rsidRPr="0097667D">
        <w:rPr>
          <w:bCs/>
          <w:lang w:val="es-MX"/>
        </w:rPr>
        <w:t>.</w:t>
      </w:r>
    </w:p>
    <w:p w14:paraId="165FDDD6" w14:textId="04C761D6" w:rsidR="0097667D" w:rsidRPr="0097667D" w:rsidRDefault="0097667D" w:rsidP="00250039">
      <w:pPr>
        <w:pStyle w:val="Prrafodelista"/>
        <w:numPr>
          <w:ilvl w:val="4"/>
          <w:numId w:val="5"/>
        </w:numPr>
        <w:spacing w:line="240" w:lineRule="atLeast"/>
        <w:jc w:val="both"/>
        <w:rPr>
          <w:bCs/>
          <w:lang w:val="es-MX"/>
        </w:rPr>
      </w:pPr>
      <w:r w:rsidRPr="0097667D">
        <w:rPr>
          <w:bCs/>
          <w:lang w:val="es-MX"/>
        </w:rPr>
        <w:t xml:space="preserve">No hay control </w:t>
      </w:r>
      <w:r w:rsidR="00EB57B6">
        <w:rPr>
          <w:bCs/>
          <w:lang w:val="es-MX"/>
        </w:rPr>
        <w:t xml:space="preserve">de ubicación </w:t>
      </w:r>
      <w:proofErr w:type="spellStart"/>
      <w:r w:rsidR="00EB57B6">
        <w:rPr>
          <w:bCs/>
          <w:lang w:val="es-MX"/>
        </w:rPr>
        <w:t>parra</w:t>
      </w:r>
      <w:proofErr w:type="spellEnd"/>
      <w:r w:rsidR="00EB57B6">
        <w:rPr>
          <w:bCs/>
          <w:lang w:val="es-MX"/>
        </w:rPr>
        <w:t xml:space="preserve"> actualizar ubicación con el operador de autobús</w:t>
      </w:r>
      <w:r w:rsidRPr="0097667D">
        <w:rPr>
          <w:bCs/>
          <w:lang w:val="es-MX"/>
        </w:rPr>
        <w:t xml:space="preserve">, </w:t>
      </w:r>
      <w:r w:rsidR="00EB57B6">
        <w:rPr>
          <w:bCs/>
          <w:lang w:val="es-MX"/>
        </w:rPr>
        <w:t>no se verifica la asistencia</w:t>
      </w:r>
      <w:r w:rsidRPr="0097667D">
        <w:rPr>
          <w:bCs/>
          <w:lang w:val="es-MX"/>
        </w:rPr>
        <w:t>.</w:t>
      </w:r>
    </w:p>
    <w:p w14:paraId="34FD0100" w14:textId="2BB8D88B" w:rsidR="006F4910" w:rsidRDefault="0097667D" w:rsidP="00250039">
      <w:pPr>
        <w:pStyle w:val="Prrafodelista"/>
        <w:numPr>
          <w:ilvl w:val="4"/>
          <w:numId w:val="5"/>
        </w:numPr>
        <w:spacing w:line="240" w:lineRule="atLeast"/>
        <w:jc w:val="both"/>
        <w:rPr>
          <w:bCs/>
          <w:lang w:val="es-MX"/>
        </w:rPr>
      </w:pPr>
      <w:r w:rsidRPr="0097667D">
        <w:rPr>
          <w:bCs/>
          <w:lang w:val="es-MX"/>
        </w:rPr>
        <w:tab/>
        <w:t>Los reportes se elaboran en hojas de cálculo, dificultando el seguimiento por alumno o ruta</w:t>
      </w:r>
      <w:r w:rsidR="00BC5542">
        <w:rPr>
          <w:bCs/>
          <w:lang w:val="es-MX"/>
        </w:rPr>
        <w:t>, y cuesta mucho revisar los pagos</w:t>
      </w:r>
      <w:r w:rsidRPr="0097667D">
        <w:rPr>
          <w:bCs/>
          <w:lang w:val="es-MX"/>
        </w:rPr>
        <w:t>.</w:t>
      </w:r>
    </w:p>
    <w:p w14:paraId="2EC67543" w14:textId="3CDDB716" w:rsidR="006F4910" w:rsidRDefault="006F4910" w:rsidP="00250039">
      <w:pPr>
        <w:pStyle w:val="Prrafodelista"/>
        <w:spacing w:line="240" w:lineRule="atLeast"/>
        <w:jc w:val="both"/>
        <w:rPr>
          <w:bCs/>
          <w:lang w:val="es-MX"/>
        </w:rPr>
      </w:pPr>
    </w:p>
    <w:p w14:paraId="00573983" w14:textId="07EF2D48" w:rsidR="006F4910" w:rsidRDefault="0097667D" w:rsidP="00250039">
      <w:pPr>
        <w:pStyle w:val="NormalWeb"/>
        <w:spacing w:line="240" w:lineRule="atLeast"/>
        <w:rPr>
          <w:rFonts w:eastAsia="Times New Roman"/>
          <w:lang w:eastAsia="es-GT"/>
        </w:rPr>
      </w:pPr>
      <w:r w:rsidRPr="0097667D">
        <w:rPr>
          <w:b/>
          <w:lang w:val="es-MX"/>
        </w:rPr>
        <w:t>Diagnóstico</w:t>
      </w:r>
      <w:r w:rsidRPr="0097667D">
        <w:rPr>
          <w:bCs/>
          <w:lang w:val="es-MX"/>
        </w:rPr>
        <w:t>: El sistema actual carece de automatización, trazabilidad y control financiero eficiente. Se requiere una solución web que centralice y valide los</w:t>
      </w:r>
      <w:r w:rsidR="006F4910">
        <w:rPr>
          <w:bCs/>
          <w:lang w:val="es-MX"/>
        </w:rPr>
        <w:t xml:space="preserve"> </w:t>
      </w:r>
      <w:r w:rsidRPr="0097667D">
        <w:rPr>
          <w:bCs/>
          <w:lang w:val="es-MX"/>
        </w:rPr>
        <w:t>procesos.</w:t>
      </w:r>
      <w:r w:rsidR="00FD2843" w:rsidRPr="00FD2843">
        <w:rPr>
          <w:rFonts w:eastAsia="Times New Roman"/>
          <w:lang w:eastAsia="es-GT"/>
        </w:rPr>
        <w:t xml:space="preserve"> </w:t>
      </w:r>
    </w:p>
    <w:p w14:paraId="10D11093" w14:textId="7DA8C8B1" w:rsidR="00F67376" w:rsidRDefault="006F1E54" w:rsidP="00250039">
      <w:pPr>
        <w:pStyle w:val="Prrafodelista"/>
        <w:spacing w:line="240" w:lineRule="atLeast"/>
        <w:ind w:left="0"/>
        <w:jc w:val="both"/>
        <w:rPr>
          <w:bCs/>
          <w:lang w:val="es-MX"/>
        </w:rPr>
      </w:pPr>
      <w:r>
        <w:rPr>
          <w:noProof/>
        </w:rPr>
        <w:drawing>
          <wp:anchor distT="0" distB="0" distL="114300" distR="114300" simplePos="0" relativeHeight="251661312" behindDoc="0" locked="0" layoutInCell="1" allowOverlap="1" wp14:anchorId="076C930B" wp14:editId="4F282E94">
            <wp:simplePos x="0" y="0"/>
            <wp:positionH relativeFrom="page">
              <wp:align>center</wp:align>
            </wp:positionH>
            <wp:positionV relativeFrom="margin">
              <wp:posOffset>4356735</wp:posOffset>
            </wp:positionV>
            <wp:extent cx="7224395" cy="2134870"/>
            <wp:effectExtent l="0" t="0" r="0" b="0"/>
            <wp:wrapSquare wrapText="bothSides"/>
            <wp:docPr id="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7224395" cy="21348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C28E78" w14:textId="4D88E7C8" w:rsidR="006F1E54" w:rsidRDefault="006F1E54" w:rsidP="00250039">
      <w:pPr>
        <w:pStyle w:val="Prrafodelista"/>
        <w:spacing w:line="240" w:lineRule="atLeast"/>
        <w:ind w:left="0"/>
        <w:jc w:val="both"/>
        <w:rPr>
          <w:bCs/>
          <w:lang w:val="es-MX"/>
        </w:rPr>
      </w:pPr>
    </w:p>
    <w:p w14:paraId="72ED4BF5" w14:textId="3472F2A6" w:rsidR="006F1E54" w:rsidRDefault="006F1E54" w:rsidP="00250039">
      <w:pPr>
        <w:pStyle w:val="Prrafodelista"/>
        <w:spacing w:line="240" w:lineRule="atLeast"/>
        <w:ind w:left="0"/>
        <w:jc w:val="both"/>
        <w:rPr>
          <w:bCs/>
          <w:lang w:val="es-MX"/>
        </w:rPr>
      </w:pPr>
    </w:p>
    <w:p w14:paraId="6E8C01D4" w14:textId="77777777" w:rsidR="006F1E54" w:rsidRDefault="006F1E54" w:rsidP="00250039">
      <w:pPr>
        <w:pStyle w:val="Prrafodelista"/>
        <w:spacing w:line="240" w:lineRule="atLeast"/>
        <w:ind w:left="0"/>
        <w:jc w:val="both"/>
        <w:rPr>
          <w:bCs/>
          <w:lang w:val="es-MX"/>
        </w:rPr>
      </w:pPr>
    </w:p>
    <w:p w14:paraId="62295797" w14:textId="77777777" w:rsidR="006F1E54" w:rsidRDefault="006F1E54" w:rsidP="00250039">
      <w:pPr>
        <w:pStyle w:val="Prrafodelista"/>
        <w:spacing w:line="240" w:lineRule="atLeast"/>
        <w:ind w:left="0"/>
        <w:jc w:val="both"/>
        <w:rPr>
          <w:bCs/>
          <w:lang w:val="es-MX"/>
        </w:rPr>
      </w:pPr>
    </w:p>
    <w:p w14:paraId="40748A2F" w14:textId="77777777" w:rsidR="006F1E54" w:rsidRDefault="006F1E54" w:rsidP="00250039">
      <w:pPr>
        <w:pStyle w:val="Prrafodelista"/>
        <w:spacing w:line="240" w:lineRule="atLeast"/>
        <w:ind w:left="0"/>
        <w:jc w:val="both"/>
        <w:rPr>
          <w:bCs/>
          <w:lang w:val="es-MX"/>
        </w:rPr>
      </w:pPr>
    </w:p>
    <w:p w14:paraId="7FB57B69" w14:textId="77777777" w:rsidR="006F1E54" w:rsidRDefault="006F1E54" w:rsidP="00250039">
      <w:pPr>
        <w:pStyle w:val="Prrafodelista"/>
        <w:spacing w:line="240" w:lineRule="atLeast"/>
        <w:ind w:left="0"/>
        <w:jc w:val="both"/>
        <w:rPr>
          <w:bCs/>
          <w:lang w:val="es-MX"/>
        </w:rPr>
      </w:pPr>
    </w:p>
    <w:p w14:paraId="3E322D7E" w14:textId="77777777" w:rsidR="006F1E54" w:rsidRDefault="006F1E54" w:rsidP="00250039">
      <w:pPr>
        <w:pStyle w:val="Prrafodelista"/>
        <w:spacing w:line="240" w:lineRule="atLeast"/>
        <w:ind w:left="0"/>
        <w:jc w:val="both"/>
        <w:rPr>
          <w:bCs/>
          <w:lang w:val="es-MX"/>
        </w:rPr>
      </w:pPr>
    </w:p>
    <w:p w14:paraId="1CD8360F" w14:textId="77777777" w:rsidR="006F1E54" w:rsidRDefault="006F1E54" w:rsidP="00250039">
      <w:pPr>
        <w:pStyle w:val="Prrafodelista"/>
        <w:spacing w:line="240" w:lineRule="atLeast"/>
        <w:ind w:left="0"/>
        <w:jc w:val="both"/>
        <w:rPr>
          <w:bCs/>
          <w:lang w:val="es-MX"/>
        </w:rPr>
      </w:pPr>
    </w:p>
    <w:p w14:paraId="3769E2ED" w14:textId="77777777" w:rsidR="006F1E54" w:rsidRDefault="006F1E54" w:rsidP="00250039">
      <w:pPr>
        <w:pStyle w:val="Prrafodelista"/>
        <w:spacing w:line="240" w:lineRule="atLeast"/>
        <w:ind w:left="0"/>
        <w:jc w:val="both"/>
        <w:rPr>
          <w:bCs/>
          <w:lang w:val="es-MX"/>
        </w:rPr>
      </w:pPr>
    </w:p>
    <w:p w14:paraId="73651CB0" w14:textId="77777777" w:rsidR="006F1E54" w:rsidRDefault="006F1E54" w:rsidP="00250039">
      <w:pPr>
        <w:pStyle w:val="Prrafodelista"/>
        <w:spacing w:line="240" w:lineRule="atLeast"/>
        <w:ind w:left="0"/>
        <w:jc w:val="both"/>
        <w:rPr>
          <w:bCs/>
          <w:lang w:val="es-MX"/>
        </w:rPr>
      </w:pPr>
    </w:p>
    <w:p w14:paraId="727BAC2C" w14:textId="77777777" w:rsidR="006F1E54" w:rsidRDefault="006F1E54" w:rsidP="00250039">
      <w:pPr>
        <w:pStyle w:val="Prrafodelista"/>
        <w:spacing w:line="240" w:lineRule="atLeast"/>
        <w:ind w:left="0"/>
        <w:jc w:val="both"/>
        <w:rPr>
          <w:bCs/>
          <w:lang w:val="es-MX"/>
        </w:rPr>
      </w:pPr>
    </w:p>
    <w:p w14:paraId="518ABC50" w14:textId="77777777" w:rsidR="009E53C4" w:rsidRDefault="009E53C4" w:rsidP="00250039">
      <w:pPr>
        <w:pStyle w:val="Prrafodelista"/>
        <w:spacing w:line="240" w:lineRule="atLeast"/>
        <w:ind w:left="0"/>
        <w:jc w:val="both"/>
        <w:rPr>
          <w:bCs/>
          <w:lang w:val="es-MX"/>
        </w:rPr>
      </w:pPr>
    </w:p>
    <w:p w14:paraId="5DA0DC53" w14:textId="77777777" w:rsidR="009E53C4" w:rsidRPr="0097667D" w:rsidRDefault="009E53C4" w:rsidP="00250039">
      <w:pPr>
        <w:pStyle w:val="Prrafodelista"/>
        <w:spacing w:line="240" w:lineRule="atLeast"/>
        <w:ind w:left="0"/>
        <w:jc w:val="both"/>
        <w:rPr>
          <w:bCs/>
          <w:lang w:val="es-MX"/>
        </w:rPr>
      </w:pPr>
    </w:p>
    <w:p w14:paraId="3F759B23" w14:textId="1B7AEAE6" w:rsidR="0097667D" w:rsidRPr="0097667D" w:rsidRDefault="0097667D" w:rsidP="00250039">
      <w:pPr>
        <w:pStyle w:val="Prrafodelista"/>
        <w:spacing w:line="240" w:lineRule="atLeast"/>
        <w:jc w:val="both"/>
        <w:rPr>
          <w:b/>
          <w:lang w:val="es-MX"/>
        </w:rPr>
      </w:pPr>
    </w:p>
    <w:p w14:paraId="1DCD6F59" w14:textId="4324F584" w:rsidR="0097667D" w:rsidRPr="0097667D" w:rsidRDefault="0097667D" w:rsidP="00250039">
      <w:pPr>
        <w:pStyle w:val="Prrafodelista"/>
        <w:numPr>
          <w:ilvl w:val="1"/>
          <w:numId w:val="5"/>
        </w:numPr>
        <w:spacing w:line="240" w:lineRule="atLeast"/>
        <w:jc w:val="both"/>
        <w:outlineLvl w:val="2"/>
        <w:rPr>
          <w:b/>
          <w:lang w:val="es-MX"/>
        </w:rPr>
      </w:pPr>
      <w:bookmarkStart w:id="44" w:name="_Toc211760575"/>
      <w:r w:rsidRPr="0097667D">
        <w:rPr>
          <w:b/>
          <w:lang w:val="es-MX"/>
        </w:rPr>
        <w:lastRenderedPageBreak/>
        <w:t>Casos de Uso – Propuesta del Sistema</w:t>
      </w:r>
      <w:bookmarkEnd w:id="44"/>
    </w:p>
    <w:p w14:paraId="6D3576CE" w14:textId="77777777" w:rsidR="0097667D" w:rsidRPr="0097667D" w:rsidRDefault="0097667D" w:rsidP="00250039">
      <w:pPr>
        <w:pStyle w:val="Prrafodelista"/>
        <w:numPr>
          <w:ilvl w:val="2"/>
          <w:numId w:val="5"/>
        </w:numPr>
        <w:spacing w:line="240" w:lineRule="atLeast"/>
        <w:jc w:val="both"/>
        <w:rPr>
          <w:bCs/>
          <w:lang w:val="es-MX"/>
        </w:rPr>
      </w:pPr>
      <w:r w:rsidRPr="0097667D">
        <w:rPr>
          <w:b/>
          <w:lang w:val="es-MX"/>
        </w:rPr>
        <w:t xml:space="preserve">Objetivo: </w:t>
      </w:r>
      <w:r w:rsidRPr="0097667D">
        <w:rPr>
          <w:bCs/>
          <w:lang w:val="es-MX"/>
        </w:rPr>
        <w:t>Definir los procesos que el sistema Transportes Génesis automatizará.</w:t>
      </w:r>
    </w:p>
    <w:p w14:paraId="371BB5FF" w14:textId="77777777" w:rsidR="0097667D" w:rsidRPr="0097667D" w:rsidRDefault="0097667D" w:rsidP="00250039">
      <w:pPr>
        <w:pStyle w:val="Prrafodelista"/>
        <w:numPr>
          <w:ilvl w:val="1"/>
          <w:numId w:val="5"/>
        </w:numPr>
        <w:spacing w:line="240" w:lineRule="atLeast"/>
        <w:jc w:val="both"/>
        <w:rPr>
          <w:b/>
          <w:lang w:val="es-MX"/>
        </w:rPr>
      </w:pPr>
      <w:r w:rsidRPr="0097667D">
        <w:rPr>
          <w:b/>
          <w:lang w:val="es-MX"/>
        </w:rPr>
        <w:t>Casos de uso propuestos:</w:t>
      </w:r>
    </w:p>
    <w:p w14:paraId="3D21C689" w14:textId="17442506" w:rsidR="0097667D" w:rsidRPr="00090D7B" w:rsidRDefault="00090D7B" w:rsidP="00250039">
      <w:pPr>
        <w:pStyle w:val="Prrafodelista"/>
        <w:numPr>
          <w:ilvl w:val="2"/>
          <w:numId w:val="5"/>
        </w:numPr>
        <w:spacing w:line="240" w:lineRule="atLeast"/>
        <w:jc w:val="both"/>
        <w:rPr>
          <w:bCs/>
          <w:lang w:val="es-MX"/>
        </w:rPr>
      </w:pPr>
      <w:r w:rsidRPr="00090D7B">
        <w:rPr>
          <w:bCs/>
          <w:lang w:val="es-MX"/>
        </w:rPr>
        <w:t>Consulta de pagos</w:t>
      </w:r>
    </w:p>
    <w:p w14:paraId="53CA59DF" w14:textId="77777777" w:rsidR="0097667D" w:rsidRPr="00090D7B" w:rsidRDefault="0097667D" w:rsidP="00250039">
      <w:pPr>
        <w:pStyle w:val="Prrafodelista"/>
        <w:numPr>
          <w:ilvl w:val="2"/>
          <w:numId w:val="5"/>
        </w:numPr>
        <w:spacing w:line="240" w:lineRule="atLeast"/>
        <w:jc w:val="both"/>
        <w:rPr>
          <w:bCs/>
          <w:lang w:val="es-MX"/>
        </w:rPr>
      </w:pPr>
      <w:r w:rsidRPr="00090D7B">
        <w:rPr>
          <w:bCs/>
          <w:color w:val="FF0000"/>
          <w:lang w:val="es-MX"/>
        </w:rPr>
        <w:tab/>
      </w:r>
      <w:r w:rsidRPr="00090D7B">
        <w:rPr>
          <w:bCs/>
          <w:lang w:val="es-MX"/>
        </w:rPr>
        <w:t>Asignar ruta</w:t>
      </w:r>
    </w:p>
    <w:p w14:paraId="14E6B3A1" w14:textId="3C8B3D05" w:rsidR="0097667D" w:rsidRPr="00090D7B" w:rsidRDefault="0097667D" w:rsidP="00250039">
      <w:pPr>
        <w:pStyle w:val="Prrafodelista"/>
        <w:numPr>
          <w:ilvl w:val="2"/>
          <w:numId w:val="5"/>
        </w:numPr>
        <w:spacing w:line="240" w:lineRule="atLeast"/>
        <w:jc w:val="both"/>
        <w:rPr>
          <w:bCs/>
          <w:lang w:val="es-MX"/>
        </w:rPr>
      </w:pPr>
      <w:r w:rsidRPr="00090D7B">
        <w:rPr>
          <w:bCs/>
          <w:lang w:val="es-MX"/>
        </w:rPr>
        <w:tab/>
      </w:r>
      <w:r w:rsidR="00090D7B" w:rsidRPr="00090D7B">
        <w:rPr>
          <w:bCs/>
          <w:lang w:val="es-MX"/>
        </w:rPr>
        <w:t>Confirmar asistencia del estudiante</w:t>
      </w:r>
    </w:p>
    <w:p w14:paraId="7185E560" w14:textId="77777777" w:rsidR="0097667D" w:rsidRDefault="0097667D" w:rsidP="00250039">
      <w:pPr>
        <w:pStyle w:val="Prrafodelista"/>
        <w:numPr>
          <w:ilvl w:val="2"/>
          <w:numId w:val="5"/>
        </w:numPr>
        <w:spacing w:line="240" w:lineRule="atLeast"/>
        <w:jc w:val="both"/>
        <w:rPr>
          <w:bCs/>
          <w:lang w:val="es-MX"/>
        </w:rPr>
      </w:pPr>
      <w:r w:rsidRPr="00090D7B">
        <w:rPr>
          <w:bCs/>
          <w:color w:val="FF0000"/>
          <w:lang w:val="es-MX"/>
        </w:rPr>
        <w:tab/>
      </w:r>
      <w:r w:rsidRPr="00090D7B">
        <w:rPr>
          <w:bCs/>
          <w:lang w:val="es-MX"/>
        </w:rPr>
        <w:t>Subir comprobante de pago</w:t>
      </w:r>
    </w:p>
    <w:p w14:paraId="186FF8B8" w14:textId="553E6D3A" w:rsidR="00090D7B" w:rsidRPr="00090D7B" w:rsidRDefault="00090D7B" w:rsidP="00250039">
      <w:pPr>
        <w:pStyle w:val="Prrafodelista"/>
        <w:numPr>
          <w:ilvl w:val="2"/>
          <w:numId w:val="5"/>
        </w:numPr>
        <w:spacing w:line="240" w:lineRule="atLeast"/>
        <w:jc w:val="both"/>
        <w:rPr>
          <w:bCs/>
          <w:lang w:val="es-MX"/>
        </w:rPr>
      </w:pPr>
      <w:r>
        <w:rPr>
          <w:bCs/>
          <w:lang w:val="es-MX"/>
        </w:rPr>
        <w:t>Revisar pagos por Alumno</w:t>
      </w:r>
    </w:p>
    <w:p w14:paraId="38BD956D" w14:textId="35E4D469" w:rsidR="0097667D" w:rsidRPr="000F4909" w:rsidRDefault="0097667D" w:rsidP="00250039">
      <w:pPr>
        <w:pStyle w:val="Prrafodelista"/>
        <w:numPr>
          <w:ilvl w:val="2"/>
          <w:numId w:val="5"/>
        </w:numPr>
        <w:spacing w:line="240" w:lineRule="atLeast"/>
        <w:jc w:val="both"/>
        <w:rPr>
          <w:bCs/>
          <w:lang w:val="es-MX"/>
        </w:rPr>
      </w:pPr>
      <w:r w:rsidRPr="00090D7B">
        <w:rPr>
          <w:bCs/>
          <w:lang w:val="es-MX"/>
        </w:rPr>
        <w:tab/>
      </w:r>
      <w:r w:rsidR="00090D7B" w:rsidRPr="00090D7B">
        <w:rPr>
          <w:bCs/>
          <w:lang w:val="es-MX"/>
        </w:rPr>
        <w:t>Actualizar ubicación del autobús</w:t>
      </w:r>
    </w:p>
    <w:p w14:paraId="78E2E67A" w14:textId="6CB46C26" w:rsidR="0097667D" w:rsidRPr="000F4909" w:rsidRDefault="0097667D" w:rsidP="00250039">
      <w:pPr>
        <w:pStyle w:val="Prrafodelista"/>
        <w:numPr>
          <w:ilvl w:val="2"/>
          <w:numId w:val="5"/>
        </w:numPr>
        <w:spacing w:line="240" w:lineRule="atLeast"/>
        <w:jc w:val="both"/>
        <w:rPr>
          <w:bCs/>
          <w:lang w:val="es-MX"/>
        </w:rPr>
      </w:pPr>
      <w:r w:rsidRPr="000F4909">
        <w:rPr>
          <w:bCs/>
          <w:lang w:val="es-MX"/>
        </w:rPr>
        <w:tab/>
      </w:r>
      <w:r w:rsidR="000F4909" w:rsidRPr="000F4909">
        <w:rPr>
          <w:bCs/>
          <w:lang w:val="es-MX"/>
        </w:rPr>
        <w:t>Actualiza y</w:t>
      </w:r>
      <w:r w:rsidR="00090D7B" w:rsidRPr="000F4909">
        <w:rPr>
          <w:bCs/>
          <w:lang w:val="es-MX"/>
        </w:rPr>
        <w:t xml:space="preserve"> verifica Asistencia del alumno</w:t>
      </w:r>
    </w:p>
    <w:p w14:paraId="05AAB819" w14:textId="14693E6D" w:rsidR="0097667D" w:rsidRDefault="00D31656" w:rsidP="00250039">
      <w:pPr>
        <w:pStyle w:val="Prrafodelista"/>
        <w:spacing w:line="240" w:lineRule="atLeast"/>
        <w:ind w:left="0"/>
        <w:jc w:val="both"/>
        <w:rPr>
          <w:rFonts w:eastAsia="Times New Roman"/>
          <w:lang w:eastAsia="es-GT"/>
        </w:rPr>
      </w:pPr>
      <w:r>
        <w:rPr>
          <w:noProof/>
        </w:rPr>
        <w:drawing>
          <wp:inline distT="0" distB="0" distL="0" distR="0" wp14:anchorId="3F887A20" wp14:editId="1C4294CC">
            <wp:extent cx="5852795" cy="6438495"/>
            <wp:effectExtent l="0" t="0" r="0" b="635"/>
            <wp:docPr id="2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60756" cy="6447252"/>
                    </a:xfrm>
                    <a:prstGeom prst="rect">
                      <a:avLst/>
                    </a:prstGeom>
                    <a:noFill/>
                    <a:ln>
                      <a:noFill/>
                    </a:ln>
                  </pic:spPr>
                </pic:pic>
              </a:graphicData>
            </a:graphic>
          </wp:inline>
        </w:drawing>
      </w:r>
    </w:p>
    <w:p w14:paraId="0905B21D" w14:textId="77777777" w:rsidR="006F1E54" w:rsidRDefault="006F1E54" w:rsidP="009E53C4">
      <w:pPr>
        <w:rPr>
          <w:b/>
          <w:lang w:val="es-MX"/>
        </w:rPr>
      </w:pPr>
    </w:p>
    <w:p w14:paraId="25E35F27" w14:textId="77777777" w:rsidR="009E53C4" w:rsidRPr="009E53C4" w:rsidRDefault="009E53C4" w:rsidP="009E53C4">
      <w:pPr>
        <w:rPr>
          <w:b/>
          <w:lang w:val="es-MX"/>
        </w:rPr>
      </w:pPr>
    </w:p>
    <w:p w14:paraId="64740885" w14:textId="4CFFB669" w:rsidR="0097667D" w:rsidRPr="0097667D" w:rsidRDefault="0097667D" w:rsidP="00250039">
      <w:pPr>
        <w:pStyle w:val="Prrafodelista"/>
        <w:numPr>
          <w:ilvl w:val="1"/>
          <w:numId w:val="5"/>
        </w:numPr>
        <w:spacing w:line="240" w:lineRule="atLeast"/>
        <w:jc w:val="both"/>
        <w:outlineLvl w:val="2"/>
        <w:rPr>
          <w:b/>
          <w:lang w:val="es-MX"/>
        </w:rPr>
      </w:pPr>
      <w:bookmarkStart w:id="45" w:name="_Toc211760576"/>
      <w:r w:rsidRPr="0097667D">
        <w:rPr>
          <w:b/>
          <w:lang w:val="es-MX"/>
        </w:rPr>
        <w:lastRenderedPageBreak/>
        <w:t>Diagramas de Interacción</w:t>
      </w:r>
      <w:bookmarkEnd w:id="45"/>
    </w:p>
    <w:p w14:paraId="5C80C014" w14:textId="3B11EE6B" w:rsidR="00D6621D" w:rsidRPr="00B40517" w:rsidRDefault="006F1E54" w:rsidP="00250039">
      <w:pPr>
        <w:pStyle w:val="Prrafodelista"/>
        <w:numPr>
          <w:ilvl w:val="2"/>
          <w:numId w:val="5"/>
        </w:numPr>
        <w:spacing w:line="240" w:lineRule="atLeast"/>
        <w:jc w:val="both"/>
        <w:rPr>
          <w:noProof/>
          <w:lang w:val="es-MX"/>
        </w:rPr>
      </w:pPr>
      <w:r>
        <w:rPr>
          <w:noProof/>
        </w:rPr>
        <w:drawing>
          <wp:anchor distT="0" distB="0" distL="114300" distR="114300" simplePos="0" relativeHeight="251663360" behindDoc="0" locked="0" layoutInCell="1" allowOverlap="1" wp14:anchorId="1993A8A5" wp14:editId="3A6CA70A">
            <wp:simplePos x="0" y="0"/>
            <wp:positionH relativeFrom="margin">
              <wp:align>center</wp:align>
            </wp:positionH>
            <wp:positionV relativeFrom="margin">
              <wp:posOffset>767080</wp:posOffset>
            </wp:positionV>
            <wp:extent cx="5621655" cy="4241800"/>
            <wp:effectExtent l="0" t="0" r="0" b="6350"/>
            <wp:wrapSquare wrapText="bothSides"/>
            <wp:docPr id="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5621655" cy="4241800"/>
                    </a:xfrm>
                    <a:prstGeom prst="rect">
                      <a:avLst/>
                    </a:prstGeom>
                    <a:noFill/>
                    <a:ln>
                      <a:noFill/>
                    </a:ln>
                  </pic:spPr>
                </pic:pic>
              </a:graphicData>
            </a:graphic>
            <wp14:sizeRelH relativeFrom="page">
              <wp14:pctWidth>0</wp14:pctWidth>
            </wp14:sizeRelH>
            <wp14:sizeRelV relativeFrom="page">
              <wp14:pctHeight>0</wp14:pctHeight>
            </wp14:sizeRelV>
          </wp:anchor>
        </w:drawing>
      </w:r>
      <w:r w:rsidR="0097667D" w:rsidRPr="00B40517">
        <w:rPr>
          <w:b/>
          <w:lang w:val="es-MX"/>
        </w:rPr>
        <w:t xml:space="preserve">Objetivo: </w:t>
      </w:r>
      <w:r w:rsidR="0097667D" w:rsidRPr="00B40517">
        <w:rPr>
          <w:bCs/>
          <w:lang w:val="es-MX"/>
        </w:rPr>
        <w:t xml:space="preserve">Representar cómo los actores interactúan con el sistema </w:t>
      </w:r>
      <w:r w:rsidR="00D6621D" w:rsidRPr="00B40517">
        <w:rPr>
          <w:bCs/>
          <w:lang w:val="es-MX"/>
        </w:rPr>
        <w:t xml:space="preserve">y los </w:t>
      </w:r>
      <w:r w:rsidR="0097667D" w:rsidRPr="00B40517">
        <w:rPr>
          <w:bCs/>
          <w:lang w:val="es-MX"/>
        </w:rPr>
        <w:t>distintos</w:t>
      </w:r>
      <w:r w:rsidR="00D6621D" w:rsidRPr="00B40517">
        <w:rPr>
          <w:bCs/>
          <w:lang w:val="es-MX"/>
        </w:rPr>
        <w:t xml:space="preserve"> clientes.</w:t>
      </w:r>
    </w:p>
    <w:p w14:paraId="2586217B" w14:textId="3430469E" w:rsidR="00B40517" w:rsidRDefault="00B40517" w:rsidP="00250039">
      <w:pPr>
        <w:pStyle w:val="Prrafodelista"/>
        <w:spacing w:line="240" w:lineRule="atLeast"/>
        <w:jc w:val="both"/>
        <w:rPr>
          <w:noProof/>
          <w:lang w:val="es-MX"/>
        </w:rPr>
      </w:pPr>
    </w:p>
    <w:p w14:paraId="670E8BFB" w14:textId="1E6B6308" w:rsidR="00B40517" w:rsidRPr="00B40517" w:rsidRDefault="00B40517" w:rsidP="00250039">
      <w:pPr>
        <w:pStyle w:val="Prrafodelista"/>
        <w:spacing w:line="240" w:lineRule="atLeast"/>
        <w:jc w:val="both"/>
        <w:rPr>
          <w:noProof/>
          <w:lang w:val="es-MX"/>
        </w:rPr>
      </w:pPr>
    </w:p>
    <w:p w14:paraId="6313AB0C" w14:textId="3DA33AB7" w:rsidR="00D6621D" w:rsidRDefault="00D6621D" w:rsidP="00250039">
      <w:pPr>
        <w:pStyle w:val="Prrafodelista"/>
        <w:spacing w:line="240" w:lineRule="atLeast"/>
        <w:ind w:left="0"/>
        <w:jc w:val="both"/>
        <w:rPr>
          <w:noProof/>
          <w:lang w:val="es-MX"/>
        </w:rPr>
      </w:pPr>
    </w:p>
    <w:p w14:paraId="2F98FCD5" w14:textId="72A7AED5" w:rsidR="00B40517" w:rsidRDefault="00B40517" w:rsidP="00250039">
      <w:pPr>
        <w:pStyle w:val="Prrafodelista"/>
        <w:spacing w:line="240" w:lineRule="atLeast"/>
        <w:ind w:left="0"/>
        <w:jc w:val="both"/>
        <w:rPr>
          <w:noProof/>
          <w:lang w:val="es-MX"/>
        </w:rPr>
      </w:pPr>
    </w:p>
    <w:p w14:paraId="75339DD7" w14:textId="078D2907" w:rsidR="00B40517" w:rsidRDefault="00B40517" w:rsidP="00250039">
      <w:pPr>
        <w:pStyle w:val="Prrafodelista"/>
        <w:spacing w:line="240" w:lineRule="atLeast"/>
        <w:ind w:left="0"/>
        <w:jc w:val="both"/>
        <w:rPr>
          <w:noProof/>
          <w:lang w:val="es-MX"/>
        </w:rPr>
      </w:pPr>
    </w:p>
    <w:p w14:paraId="727F19E0" w14:textId="579C6A84" w:rsidR="00B40517" w:rsidRDefault="00B40517" w:rsidP="00250039">
      <w:pPr>
        <w:pStyle w:val="Prrafodelista"/>
        <w:spacing w:line="240" w:lineRule="atLeast"/>
        <w:ind w:left="0"/>
        <w:jc w:val="both"/>
        <w:rPr>
          <w:noProof/>
          <w:lang w:val="es-MX"/>
        </w:rPr>
      </w:pPr>
    </w:p>
    <w:p w14:paraId="47A523FF" w14:textId="41F99FFF" w:rsidR="00B40517" w:rsidRDefault="00B40517" w:rsidP="00250039">
      <w:pPr>
        <w:pStyle w:val="Prrafodelista"/>
        <w:spacing w:line="240" w:lineRule="atLeast"/>
        <w:ind w:left="0"/>
        <w:jc w:val="both"/>
        <w:rPr>
          <w:noProof/>
          <w:lang w:val="es-MX"/>
        </w:rPr>
      </w:pPr>
    </w:p>
    <w:p w14:paraId="5A62FB4B" w14:textId="070FF240" w:rsidR="00B40517" w:rsidRDefault="00B40517" w:rsidP="00250039">
      <w:pPr>
        <w:pStyle w:val="Prrafodelista"/>
        <w:spacing w:line="240" w:lineRule="atLeast"/>
        <w:ind w:left="0"/>
        <w:jc w:val="both"/>
        <w:rPr>
          <w:noProof/>
          <w:lang w:val="es-MX"/>
        </w:rPr>
      </w:pPr>
    </w:p>
    <w:p w14:paraId="3E119F8E" w14:textId="77777777" w:rsidR="006F1E54" w:rsidRDefault="006F1E54" w:rsidP="00250039">
      <w:pPr>
        <w:pStyle w:val="Prrafodelista"/>
        <w:spacing w:line="240" w:lineRule="atLeast"/>
        <w:ind w:left="0"/>
        <w:jc w:val="both"/>
        <w:rPr>
          <w:noProof/>
          <w:lang w:val="es-MX"/>
        </w:rPr>
      </w:pPr>
    </w:p>
    <w:p w14:paraId="65D8C452" w14:textId="77777777" w:rsidR="006F1E54" w:rsidRDefault="006F1E54" w:rsidP="00250039">
      <w:pPr>
        <w:pStyle w:val="Prrafodelista"/>
        <w:spacing w:line="240" w:lineRule="atLeast"/>
        <w:ind w:left="0"/>
        <w:jc w:val="both"/>
        <w:rPr>
          <w:noProof/>
          <w:lang w:val="es-MX"/>
        </w:rPr>
      </w:pPr>
    </w:p>
    <w:p w14:paraId="55DBF030" w14:textId="31938463" w:rsidR="00B40517" w:rsidRDefault="00B40517" w:rsidP="00250039">
      <w:pPr>
        <w:pStyle w:val="Prrafodelista"/>
        <w:spacing w:line="240" w:lineRule="atLeast"/>
        <w:ind w:left="0"/>
        <w:jc w:val="both"/>
        <w:rPr>
          <w:noProof/>
          <w:lang w:val="es-MX"/>
        </w:rPr>
      </w:pPr>
    </w:p>
    <w:p w14:paraId="492DD2EF" w14:textId="402963BB" w:rsidR="00B40517" w:rsidRDefault="00B40517" w:rsidP="00250039">
      <w:pPr>
        <w:pStyle w:val="Prrafodelista"/>
        <w:spacing w:line="240" w:lineRule="atLeast"/>
        <w:ind w:left="0"/>
        <w:jc w:val="both"/>
        <w:rPr>
          <w:noProof/>
          <w:lang w:val="es-MX"/>
        </w:rPr>
      </w:pPr>
    </w:p>
    <w:p w14:paraId="2B33B985" w14:textId="441F513E" w:rsidR="00B40517" w:rsidRDefault="00B40517" w:rsidP="00250039">
      <w:pPr>
        <w:pStyle w:val="Prrafodelista"/>
        <w:spacing w:line="240" w:lineRule="atLeast"/>
        <w:ind w:left="0"/>
        <w:jc w:val="both"/>
        <w:rPr>
          <w:noProof/>
          <w:lang w:val="es-MX"/>
        </w:rPr>
      </w:pPr>
    </w:p>
    <w:p w14:paraId="1DB3B426" w14:textId="77777777" w:rsidR="006F1E54" w:rsidRDefault="006F1E54" w:rsidP="00250039">
      <w:pPr>
        <w:pStyle w:val="Prrafodelista"/>
        <w:spacing w:line="240" w:lineRule="atLeast"/>
        <w:ind w:left="0"/>
        <w:jc w:val="both"/>
        <w:rPr>
          <w:noProof/>
          <w:lang w:val="es-MX"/>
        </w:rPr>
      </w:pPr>
    </w:p>
    <w:p w14:paraId="3EAAC66C" w14:textId="77777777" w:rsidR="006F1E54" w:rsidRDefault="006F1E54" w:rsidP="00250039">
      <w:pPr>
        <w:pStyle w:val="Prrafodelista"/>
        <w:spacing w:line="240" w:lineRule="atLeast"/>
        <w:ind w:left="0"/>
        <w:jc w:val="both"/>
        <w:rPr>
          <w:noProof/>
          <w:lang w:val="es-MX"/>
        </w:rPr>
      </w:pPr>
    </w:p>
    <w:p w14:paraId="44697A44" w14:textId="77777777" w:rsidR="006F1E54" w:rsidRDefault="006F1E54" w:rsidP="00250039">
      <w:pPr>
        <w:pStyle w:val="Prrafodelista"/>
        <w:spacing w:line="240" w:lineRule="atLeast"/>
        <w:ind w:left="0"/>
        <w:jc w:val="both"/>
        <w:rPr>
          <w:noProof/>
          <w:lang w:val="es-MX"/>
        </w:rPr>
      </w:pPr>
    </w:p>
    <w:p w14:paraId="7239631A" w14:textId="37A72A39" w:rsidR="00B40517" w:rsidRDefault="00B40517" w:rsidP="00250039">
      <w:pPr>
        <w:pStyle w:val="Prrafodelista"/>
        <w:spacing w:line="240" w:lineRule="atLeast"/>
        <w:ind w:left="0"/>
        <w:jc w:val="both"/>
        <w:rPr>
          <w:noProof/>
          <w:lang w:val="es-MX"/>
        </w:rPr>
      </w:pPr>
    </w:p>
    <w:p w14:paraId="56A76A19" w14:textId="77777777" w:rsidR="009E53C4" w:rsidRDefault="009E53C4" w:rsidP="00250039">
      <w:pPr>
        <w:pStyle w:val="Prrafodelista"/>
        <w:spacing w:line="240" w:lineRule="atLeast"/>
        <w:ind w:left="0"/>
        <w:jc w:val="both"/>
        <w:rPr>
          <w:noProof/>
          <w:lang w:val="es-MX"/>
        </w:rPr>
      </w:pPr>
    </w:p>
    <w:p w14:paraId="4EB1BF6C" w14:textId="77777777" w:rsidR="009E53C4" w:rsidRDefault="009E53C4" w:rsidP="00250039">
      <w:pPr>
        <w:pStyle w:val="Prrafodelista"/>
        <w:spacing w:line="240" w:lineRule="atLeast"/>
        <w:ind w:left="0"/>
        <w:jc w:val="both"/>
        <w:rPr>
          <w:noProof/>
          <w:lang w:val="es-MX"/>
        </w:rPr>
      </w:pPr>
    </w:p>
    <w:p w14:paraId="5B41AB80" w14:textId="03B07A33" w:rsidR="00B40517" w:rsidRDefault="00B40517" w:rsidP="00250039">
      <w:pPr>
        <w:pStyle w:val="Prrafodelista"/>
        <w:spacing w:line="240" w:lineRule="atLeast"/>
        <w:ind w:left="0"/>
        <w:jc w:val="both"/>
        <w:rPr>
          <w:noProof/>
          <w:lang w:val="es-MX"/>
        </w:rPr>
      </w:pPr>
    </w:p>
    <w:p w14:paraId="6FB20FA5" w14:textId="079D9549" w:rsidR="00B40517" w:rsidRDefault="00B40517" w:rsidP="00250039">
      <w:pPr>
        <w:pStyle w:val="Prrafodelista"/>
        <w:spacing w:line="240" w:lineRule="atLeast"/>
        <w:ind w:left="0"/>
        <w:jc w:val="both"/>
        <w:rPr>
          <w:noProof/>
          <w:lang w:val="es-MX"/>
        </w:rPr>
      </w:pPr>
    </w:p>
    <w:p w14:paraId="659AD752" w14:textId="63A4DFF2" w:rsidR="00B40517" w:rsidRDefault="00B40517" w:rsidP="00250039">
      <w:pPr>
        <w:pStyle w:val="Prrafodelista"/>
        <w:spacing w:line="240" w:lineRule="atLeast"/>
        <w:ind w:left="0"/>
        <w:jc w:val="both"/>
        <w:rPr>
          <w:noProof/>
          <w:lang w:val="es-MX"/>
        </w:rPr>
      </w:pPr>
    </w:p>
    <w:p w14:paraId="31E2B457" w14:textId="7D189140" w:rsidR="00B40517" w:rsidRPr="0097667D" w:rsidRDefault="00B40517" w:rsidP="00250039">
      <w:pPr>
        <w:pStyle w:val="Prrafodelista"/>
        <w:spacing w:line="240" w:lineRule="atLeast"/>
        <w:ind w:left="0"/>
        <w:jc w:val="both"/>
        <w:rPr>
          <w:b/>
          <w:lang w:val="es-MX"/>
        </w:rPr>
      </w:pPr>
    </w:p>
    <w:p w14:paraId="0495D46A" w14:textId="1F632C6B" w:rsidR="0097667D" w:rsidRPr="0097667D" w:rsidRDefault="0097667D" w:rsidP="00250039">
      <w:pPr>
        <w:pStyle w:val="Prrafodelista"/>
        <w:numPr>
          <w:ilvl w:val="1"/>
          <w:numId w:val="5"/>
        </w:numPr>
        <w:spacing w:line="240" w:lineRule="atLeast"/>
        <w:jc w:val="both"/>
        <w:outlineLvl w:val="2"/>
        <w:rPr>
          <w:b/>
          <w:lang w:val="es-MX"/>
        </w:rPr>
      </w:pPr>
      <w:bookmarkStart w:id="46" w:name="_Toc211760577"/>
      <w:r w:rsidRPr="0097667D">
        <w:rPr>
          <w:b/>
          <w:lang w:val="es-MX"/>
        </w:rPr>
        <w:lastRenderedPageBreak/>
        <w:t>Definición de Preferencias</w:t>
      </w:r>
      <w:bookmarkEnd w:id="46"/>
    </w:p>
    <w:p w14:paraId="03028CF3" w14:textId="22B8DEA2" w:rsidR="0097667D" w:rsidRPr="0097667D" w:rsidRDefault="0097667D" w:rsidP="00250039">
      <w:pPr>
        <w:pStyle w:val="Prrafodelista"/>
        <w:numPr>
          <w:ilvl w:val="2"/>
          <w:numId w:val="5"/>
        </w:numPr>
        <w:spacing w:line="240" w:lineRule="atLeast"/>
        <w:jc w:val="both"/>
        <w:rPr>
          <w:b/>
          <w:lang w:val="es-MX"/>
        </w:rPr>
      </w:pPr>
      <w:r w:rsidRPr="0097667D">
        <w:rPr>
          <w:b/>
          <w:lang w:val="es-MX"/>
        </w:rPr>
        <w:t xml:space="preserve">Objetivo: </w:t>
      </w:r>
      <w:r w:rsidRPr="0097667D">
        <w:rPr>
          <w:bCs/>
          <w:lang w:val="es-MX"/>
        </w:rPr>
        <w:t>Establecer configuraciones personalizadas dentro del sistema.</w:t>
      </w:r>
    </w:p>
    <w:p w14:paraId="13E600B9" w14:textId="77777777" w:rsidR="0097667D" w:rsidRPr="0097667D" w:rsidRDefault="0097667D" w:rsidP="00250039">
      <w:pPr>
        <w:pStyle w:val="Prrafodelista"/>
        <w:numPr>
          <w:ilvl w:val="2"/>
          <w:numId w:val="5"/>
        </w:numPr>
        <w:spacing w:line="240" w:lineRule="atLeast"/>
        <w:jc w:val="both"/>
        <w:rPr>
          <w:b/>
          <w:lang w:val="es-MX"/>
        </w:rPr>
      </w:pPr>
      <w:r w:rsidRPr="0097667D">
        <w:rPr>
          <w:b/>
          <w:lang w:val="es-MX"/>
        </w:rPr>
        <w:t>Preferencias definidas:</w:t>
      </w:r>
    </w:p>
    <w:p w14:paraId="79B686C2" w14:textId="77777777" w:rsidR="0097667D" w:rsidRPr="0097667D" w:rsidRDefault="0097667D" w:rsidP="00250039">
      <w:pPr>
        <w:pStyle w:val="Prrafodelista"/>
        <w:numPr>
          <w:ilvl w:val="4"/>
          <w:numId w:val="5"/>
        </w:numPr>
        <w:spacing w:line="240" w:lineRule="atLeast"/>
        <w:jc w:val="both"/>
        <w:rPr>
          <w:b/>
          <w:lang w:val="es-MX"/>
        </w:rPr>
      </w:pPr>
      <w:r w:rsidRPr="0097667D">
        <w:rPr>
          <w:b/>
          <w:lang w:val="es-MX"/>
        </w:rPr>
        <w:tab/>
        <w:t>Idioma de la interfaz (español por defecto)</w:t>
      </w:r>
    </w:p>
    <w:p w14:paraId="6A5CB13E" w14:textId="77777777" w:rsidR="0097667D" w:rsidRPr="0097667D" w:rsidRDefault="0097667D" w:rsidP="00250039">
      <w:pPr>
        <w:pStyle w:val="Prrafodelista"/>
        <w:numPr>
          <w:ilvl w:val="4"/>
          <w:numId w:val="5"/>
        </w:numPr>
        <w:spacing w:line="240" w:lineRule="atLeast"/>
        <w:jc w:val="both"/>
        <w:rPr>
          <w:b/>
          <w:lang w:val="es-MX"/>
        </w:rPr>
      </w:pPr>
      <w:r w:rsidRPr="0097667D">
        <w:rPr>
          <w:b/>
          <w:lang w:val="es-MX"/>
        </w:rPr>
        <w:tab/>
        <w:t>Notificaciones activadas por correo electrónico</w:t>
      </w:r>
    </w:p>
    <w:p w14:paraId="01087F9A" w14:textId="77777777" w:rsidR="0097667D" w:rsidRPr="0097667D" w:rsidRDefault="0097667D" w:rsidP="00250039">
      <w:pPr>
        <w:pStyle w:val="Prrafodelista"/>
        <w:numPr>
          <w:ilvl w:val="4"/>
          <w:numId w:val="5"/>
        </w:numPr>
        <w:spacing w:line="240" w:lineRule="atLeast"/>
        <w:jc w:val="both"/>
        <w:rPr>
          <w:b/>
          <w:lang w:val="es-MX"/>
        </w:rPr>
      </w:pPr>
      <w:r w:rsidRPr="0097667D">
        <w:rPr>
          <w:b/>
          <w:lang w:val="es-MX"/>
        </w:rPr>
        <w:tab/>
        <w:t>Visualización de reportes por mes o por ruta</w:t>
      </w:r>
    </w:p>
    <w:p w14:paraId="3E13F5E3" w14:textId="77777777" w:rsidR="0097667D" w:rsidRPr="0097667D" w:rsidRDefault="0097667D" w:rsidP="00250039">
      <w:pPr>
        <w:pStyle w:val="Prrafodelista"/>
        <w:numPr>
          <w:ilvl w:val="4"/>
          <w:numId w:val="5"/>
        </w:numPr>
        <w:spacing w:line="240" w:lineRule="atLeast"/>
        <w:jc w:val="both"/>
        <w:rPr>
          <w:b/>
          <w:lang w:val="es-MX"/>
        </w:rPr>
      </w:pPr>
      <w:r w:rsidRPr="0097667D">
        <w:rPr>
          <w:b/>
          <w:lang w:val="es-MX"/>
        </w:rPr>
        <w:tab/>
        <w:t>Formato de boleta (PDF descargable)</w:t>
      </w:r>
    </w:p>
    <w:p w14:paraId="1ECCCF1F" w14:textId="77777777" w:rsidR="0097667D" w:rsidRPr="0097667D" w:rsidRDefault="0097667D" w:rsidP="00250039">
      <w:pPr>
        <w:pStyle w:val="Prrafodelista"/>
        <w:numPr>
          <w:ilvl w:val="4"/>
          <w:numId w:val="5"/>
        </w:numPr>
        <w:spacing w:line="240" w:lineRule="atLeast"/>
        <w:jc w:val="both"/>
        <w:rPr>
          <w:b/>
          <w:lang w:val="es-MX"/>
        </w:rPr>
      </w:pPr>
      <w:r w:rsidRPr="0097667D">
        <w:rPr>
          <w:b/>
          <w:lang w:val="es-MX"/>
        </w:rPr>
        <w:tab/>
        <w:t>Filtro de historial por estado de pago (vigente, vencido, moroso)</w:t>
      </w:r>
    </w:p>
    <w:p w14:paraId="3232AC68" w14:textId="59F1C682" w:rsidR="0097667D" w:rsidRPr="0097667D" w:rsidRDefault="0097667D" w:rsidP="00250039">
      <w:pPr>
        <w:pStyle w:val="Prrafodelista"/>
        <w:numPr>
          <w:ilvl w:val="2"/>
          <w:numId w:val="5"/>
        </w:numPr>
        <w:spacing w:line="240" w:lineRule="atLeast"/>
        <w:jc w:val="both"/>
        <w:rPr>
          <w:bCs/>
          <w:lang w:val="es-MX"/>
        </w:rPr>
      </w:pPr>
      <w:r w:rsidRPr="0097667D">
        <w:rPr>
          <w:b/>
          <w:lang w:val="es-MX"/>
        </w:rPr>
        <w:t xml:space="preserve">Justificación: </w:t>
      </w:r>
      <w:r w:rsidRPr="0097667D">
        <w:rPr>
          <w:bCs/>
          <w:lang w:val="es-MX"/>
        </w:rPr>
        <w:t>Estas preferencias permiten adaptar el sistema a las necesidades de cada usuario, mejorando la experiencia y eficiencia operativa.</w:t>
      </w:r>
    </w:p>
    <w:p w14:paraId="5D0CEAF2" w14:textId="2B595F77" w:rsidR="0097667D" w:rsidRDefault="006F1E54" w:rsidP="00250039">
      <w:pPr>
        <w:pStyle w:val="Prrafodelista"/>
        <w:spacing w:line="240" w:lineRule="atLeast"/>
        <w:jc w:val="both"/>
      </w:pPr>
      <w:r>
        <w:rPr>
          <w:noProof/>
        </w:rPr>
        <w:drawing>
          <wp:anchor distT="0" distB="0" distL="114300" distR="114300" simplePos="0" relativeHeight="251667456" behindDoc="0" locked="0" layoutInCell="1" allowOverlap="1" wp14:anchorId="38ABDFAB" wp14:editId="00AD03C3">
            <wp:simplePos x="0" y="0"/>
            <wp:positionH relativeFrom="margin">
              <wp:posOffset>318770</wp:posOffset>
            </wp:positionH>
            <wp:positionV relativeFrom="margin">
              <wp:posOffset>2255520</wp:posOffset>
            </wp:positionV>
            <wp:extent cx="4589145" cy="4783455"/>
            <wp:effectExtent l="0" t="0" r="1905" b="0"/>
            <wp:wrapSquare wrapText="bothSides"/>
            <wp:docPr id="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4589145" cy="47834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6EC8E5" w14:textId="0B373F7D" w:rsidR="00B40517" w:rsidRDefault="00B40517" w:rsidP="00250039">
      <w:pPr>
        <w:pStyle w:val="Prrafodelista"/>
        <w:spacing w:line="240" w:lineRule="atLeast"/>
        <w:jc w:val="both"/>
      </w:pPr>
    </w:p>
    <w:p w14:paraId="4B407D05" w14:textId="2A6BC08A" w:rsidR="00B40517" w:rsidRDefault="00B40517" w:rsidP="00250039">
      <w:pPr>
        <w:pStyle w:val="Prrafodelista"/>
        <w:spacing w:line="240" w:lineRule="atLeast"/>
        <w:jc w:val="both"/>
      </w:pPr>
    </w:p>
    <w:p w14:paraId="6A8963C0" w14:textId="77777777" w:rsidR="00B40517" w:rsidRDefault="00B40517" w:rsidP="00250039">
      <w:pPr>
        <w:pStyle w:val="Prrafodelista"/>
        <w:spacing w:line="240" w:lineRule="atLeast"/>
        <w:jc w:val="both"/>
      </w:pPr>
    </w:p>
    <w:p w14:paraId="1B3049BB" w14:textId="77777777" w:rsidR="00B40517" w:rsidRDefault="00B40517" w:rsidP="00250039">
      <w:pPr>
        <w:pStyle w:val="Prrafodelista"/>
        <w:spacing w:line="240" w:lineRule="atLeast"/>
        <w:jc w:val="both"/>
      </w:pPr>
    </w:p>
    <w:p w14:paraId="7E8D2160" w14:textId="77777777" w:rsidR="00B40517" w:rsidRDefault="00B40517" w:rsidP="00250039">
      <w:pPr>
        <w:pStyle w:val="Prrafodelista"/>
        <w:spacing w:line="240" w:lineRule="atLeast"/>
        <w:jc w:val="both"/>
      </w:pPr>
    </w:p>
    <w:p w14:paraId="326AAACE" w14:textId="77777777" w:rsidR="00B40517" w:rsidRDefault="00B40517" w:rsidP="00250039">
      <w:pPr>
        <w:pStyle w:val="Prrafodelista"/>
        <w:spacing w:line="240" w:lineRule="atLeast"/>
        <w:jc w:val="both"/>
      </w:pPr>
    </w:p>
    <w:p w14:paraId="22AE2F9E" w14:textId="77777777" w:rsidR="00B40517" w:rsidRDefault="00B40517" w:rsidP="00250039">
      <w:pPr>
        <w:pStyle w:val="Prrafodelista"/>
        <w:spacing w:line="240" w:lineRule="atLeast"/>
        <w:jc w:val="both"/>
      </w:pPr>
    </w:p>
    <w:p w14:paraId="392909F2" w14:textId="77777777" w:rsidR="009E53C4" w:rsidRDefault="009E53C4" w:rsidP="00250039">
      <w:pPr>
        <w:pStyle w:val="Prrafodelista"/>
        <w:spacing w:line="240" w:lineRule="atLeast"/>
        <w:jc w:val="both"/>
      </w:pPr>
    </w:p>
    <w:p w14:paraId="280D103B" w14:textId="77777777" w:rsidR="009E53C4" w:rsidRDefault="009E53C4" w:rsidP="00250039">
      <w:pPr>
        <w:pStyle w:val="Prrafodelista"/>
        <w:spacing w:line="240" w:lineRule="atLeast"/>
        <w:jc w:val="both"/>
      </w:pPr>
    </w:p>
    <w:p w14:paraId="76616782" w14:textId="77777777" w:rsidR="00B40517" w:rsidRDefault="00B40517" w:rsidP="00250039">
      <w:pPr>
        <w:pStyle w:val="Prrafodelista"/>
        <w:spacing w:line="240" w:lineRule="atLeast"/>
        <w:jc w:val="both"/>
      </w:pPr>
    </w:p>
    <w:p w14:paraId="79F65B0E" w14:textId="77777777" w:rsidR="00B40517" w:rsidRPr="0097667D" w:rsidRDefault="00B40517" w:rsidP="00250039">
      <w:pPr>
        <w:pStyle w:val="Prrafodelista"/>
        <w:spacing w:line="240" w:lineRule="atLeast"/>
        <w:jc w:val="both"/>
        <w:rPr>
          <w:b/>
          <w:lang w:val="es-MX"/>
        </w:rPr>
      </w:pPr>
    </w:p>
    <w:p w14:paraId="539E2599" w14:textId="77777777" w:rsidR="0097667D" w:rsidRPr="0097667D" w:rsidRDefault="0097667D" w:rsidP="00250039">
      <w:pPr>
        <w:pStyle w:val="Prrafodelista"/>
        <w:numPr>
          <w:ilvl w:val="1"/>
          <w:numId w:val="5"/>
        </w:numPr>
        <w:spacing w:line="240" w:lineRule="atLeast"/>
        <w:jc w:val="both"/>
        <w:outlineLvl w:val="2"/>
        <w:rPr>
          <w:b/>
          <w:lang w:val="es-MX"/>
        </w:rPr>
      </w:pPr>
      <w:bookmarkStart w:id="47" w:name="_Toc211760578"/>
      <w:r w:rsidRPr="0097667D">
        <w:rPr>
          <w:b/>
          <w:lang w:val="es-MX"/>
        </w:rPr>
        <w:lastRenderedPageBreak/>
        <w:t>Acceso al Sistema</w:t>
      </w:r>
      <w:bookmarkEnd w:id="47"/>
    </w:p>
    <w:p w14:paraId="751536B2" w14:textId="77777777" w:rsidR="0097667D" w:rsidRPr="0097667D" w:rsidRDefault="0097667D" w:rsidP="00250039">
      <w:pPr>
        <w:pStyle w:val="Prrafodelista"/>
        <w:numPr>
          <w:ilvl w:val="2"/>
          <w:numId w:val="5"/>
        </w:numPr>
        <w:spacing w:line="240" w:lineRule="atLeast"/>
        <w:jc w:val="both"/>
        <w:rPr>
          <w:b/>
          <w:lang w:val="es-MX"/>
        </w:rPr>
      </w:pPr>
      <w:r w:rsidRPr="0097667D">
        <w:rPr>
          <w:b/>
          <w:lang w:val="es-MX"/>
        </w:rPr>
        <w:t>Roles definidos:</w:t>
      </w:r>
    </w:p>
    <w:p w14:paraId="49E03BE1" w14:textId="77777777" w:rsidR="0097667D" w:rsidRPr="0097667D" w:rsidRDefault="0097667D" w:rsidP="00250039">
      <w:pPr>
        <w:pStyle w:val="Prrafodelista"/>
        <w:numPr>
          <w:ilvl w:val="4"/>
          <w:numId w:val="5"/>
        </w:numPr>
        <w:spacing w:line="240" w:lineRule="atLeast"/>
        <w:jc w:val="both"/>
        <w:rPr>
          <w:b/>
          <w:lang w:val="es-MX"/>
        </w:rPr>
      </w:pPr>
      <w:r>
        <w:rPr>
          <w:b/>
          <w:lang w:val="es-MX"/>
        </w:rPr>
        <w:tab/>
      </w:r>
      <w:r w:rsidRPr="0097667D">
        <w:rPr>
          <w:b/>
          <w:lang w:val="es-MX"/>
        </w:rPr>
        <w:t xml:space="preserve">Administrador: </w:t>
      </w:r>
      <w:r w:rsidRPr="0097667D">
        <w:rPr>
          <w:bCs/>
          <w:lang w:val="es-MX"/>
        </w:rPr>
        <w:t>Acceso completo. Puede registrar estudiantes, asignar rutas, generar reportes.</w:t>
      </w:r>
    </w:p>
    <w:p w14:paraId="3A661243" w14:textId="77777777" w:rsidR="0097667D" w:rsidRPr="0097667D" w:rsidRDefault="0097667D" w:rsidP="00250039">
      <w:pPr>
        <w:pStyle w:val="Prrafodelista"/>
        <w:numPr>
          <w:ilvl w:val="4"/>
          <w:numId w:val="5"/>
        </w:numPr>
        <w:spacing w:line="240" w:lineRule="atLeast"/>
        <w:jc w:val="both"/>
        <w:rPr>
          <w:b/>
          <w:lang w:val="es-MX"/>
        </w:rPr>
      </w:pPr>
      <w:r w:rsidRPr="0097667D">
        <w:rPr>
          <w:b/>
          <w:lang w:val="es-MX"/>
        </w:rPr>
        <w:tab/>
        <w:t xml:space="preserve">Operador: </w:t>
      </w:r>
      <w:r w:rsidRPr="0097667D">
        <w:rPr>
          <w:bCs/>
          <w:lang w:val="es-MX"/>
        </w:rPr>
        <w:t>Acceso limitado. Puede consultar pagos y subir comprobantes.</w:t>
      </w:r>
    </w:p>
    <w:p w14:paraId="78D760EA" w14:textId="77777777" w:rsidR="0097667D" w:rsidRPr="0097667D" w:rsidRDefault="0097667D" w:rsidP="00250039">
      <w:pPr>
        <w:pStyle w:val="Prrafodelista"/>
        <w:numPr>
          <w:ilvl w:val="4"/>
          <w:numId w:val="5"/>
        </w:numPr>
        <w:spacing w:line="240" w:lineRule="atLeast"/>
        <w:jc w:val="both"/>
        <w:rPr>
          <w:bCs/>
          <w:lang w:val="es-MX"/>
        </w:rPr>
      </w:pPr>
      <w:r w:rsidRPr="0097667D">
        <w:rPr>
          <w:b/>
          <w:lang w:val="es-MX"/>
        </w:rPr>
        <w:tab/>
        <w:t xml:space="preserve">Usuario externo: </w:t>
      </w:r>
      <w:r w:rsidRPr="0097667D">
        <w:rPr>
          <w:bCs/>
          <w:lang w:val="es-MX"/>
        </w:rPr>
        <w:t>Solo puede consultar boletas, subir comprobantes y ver historial.</w:t>
      </w:r>
    </w:p>
    <w:p w14:paraId="79ADE345" w14:textId="77777777" w:rsidR="0097667D" w:rsidRPr="0097667D" w:rsidRDefault="0097667D" w:rsidP="00250039">
      <w:pPr>
        <w:pStyle w:val="Prrafodelista"/>
        <w:numPr>
          <w:ilvl w:val="2"/>
          <w:numId w:val="5"/>
        </w:numPr>
        <w:spacing w:line="240" w:lineRule="atLeast"/>
        <w:jc w:val="both"/>
        <w:rPr>
          <w:b/>
          <w:lang w:val="es-MX"/>
        </w:rPr>
      </w:pPr>
      <w:r w:rsidRPr="0097667D">
        <w:rPr>
          <w:b/>
          <w:lang w:val="es-MX"/>
        </w:rPr>
        <w:t>Mecanismo de acceso:</w:t>
      </w:r>
    </w:p>
    <w:p w14:paraId="1EF4CE6C" w14:textId="77777777" w:rsidR="0097667D" w:rsidRPr="0097667D" w:rsidRDefault="0097667D" w:rsidP="00250039">
      <w:pPr>
        <w:pStyle w:val="Prrafodelista"/>
        <w:numPr>
          <w:ilvl w:val="4"/>
          <w:numId w:val="5"/>
        </w:numPr>
        <w:spacing w:line="240" w:lineRule="atLeast"/>
        <w:jc w:val="both"/>
        <w:rPr>
          <w:bCs/>
          <w:lang w:val="es-MX"/>
        </w:rPr>
      </w:pPr>
      <w:r w:rsidRPr="0097667D">
        <w:rPr>
          <w:bCs/>
          <w:lang w:val="es-MX"/>
        </w:rPr>
        <w:tab/>
        <w:t>Autenticación mediante usuario y contraseña.</w:t>
      </w:r>
    </w:p>
    <w:p w14:paraId="309FBE8E" w14:textId="77777777" w:rsidR="0097667D" w:rsidRPr="0097667D" w:rsidRDefault="0097667D" w:rsidP="00250039">
      <w:pPr>
        <w:pStyle w:val="Prrafodelista"/>
        <w:numPr>
          <w:ilvl w:val="4"/>
          <w:numId w:val="5"/>
        </w:numPr>
        <w:spacing w:line="240" w:lineRule="atLeast"/>
        <w:jc w:val="both"/>
        <w:rPr>
          <w:bCs/>
          <w:lang w:val="es-MX"/>
        </w:rPr>
      </w:pPr>
      <w:r w:rsidRPr="0097667D">
        <w:rPr>
          <w:bCs/>
          <w:lang w:val="es-MX"/>
        </w:rPr>
        <w:tab/>
        <w:t xml:space="preserve">Validación de credenciales en el </w:t>
      </w:r>
      <w:proofErr w:type="spellStart"/>
      <w:r w:rsidRPr="0097667D">
        <w:rPr>
          <w:bCs/>
          <w:lang w:val="es-MX"/>
        </w:rPr>
        <w:t>backend</w:t>
      </w:r>
      <w:proofErr w:type="spellEnd"/>
      <w:r w:rsidRPr="0097667D">
        <w:rPr>
          <w:bCs/>
          <w:lang w:val="es-MX"/>
        </w:rPr>
        <w:t>.</w:t>
      </w:r>
    </w:p>
    <w:p w14:paraId="7B5E25B3" w14:textId="77777777" w:rsidR="0097667D" w:rsidRPr="0097667D" w:rsidRDefault="0097667D" w:rsidP="00250039">
      <w:pPr>
        <w:pStyle w:val="Prrafodelista"/>
        <w:numPr>
          <w:ilvl w:val="4"/>
          <w:numId w:val="5"/>
        </w:numPr>
        <w:spacing w:line="240" w:lineRule="atLeast"/>
        <w:jc w:val="both"/>
        <w:rPr>
          <w:bCs/>
          <w:lang w:val="es-MX"/>
        </w:rPr>
      </w:pPr>
      <w:r w:rsidRPr="0097667D">
        <w:rPr>
          <w:bCs/>
          <w:lang w:val="es-MX"/>
        </w:rPr>
        <w:tab/>
        <w:t>Redirección según rol al panel correspondiente.</w:t>
      </w:r>
    </w:p>
    <w:p w14:paraId="65D9353E" w14:textId="77777777" w:rsidR="0097667D" w:rsidRPr="0097667D" w:rsidRDefault="0097667D" w:rsidP="00250039">
      <w:pPr>
        <w:pStyle w:val="Prrafodelista"/>
        <w:numPr>
          <w:ilvl w:val="2"/>
          <w:numId w:val="5"/>
        </w:numPr>
        <w:spacing w:line="240" w:lineRule="atLeast"/>
        <w:jc w:val="both"/>
        <w:rPr>
          <w:b/>
          <w:lang w:val="es-MX"/>
        </w:rPr>
      </w:pPr>
      <w:r w:rsidRPr="0097667D">
        <w:rPr>
          <w:b/>
          <w:lang w:val="es-MX"/>
        </w:rPr>
        <w:t>Seguridad:</w:t>
      </w:r>
    </w:p>
    <w:p w14:paraId="58DC770B" w14:textId="1865345B" w:rsidR="0097667D" w:rsidRPr="0097667D" w:rsidRDefault="0097667D" w:rsidP="00250039">
      <w:pPr>
        <w:pStyle w:val="Prrafodelista"/>
        <w:numPr>
          <w:ilvl w:val="4"/>
          <w:numId w:val="5"/>
        </w:numPr>
        <w:spacing w:line="240" w:lineRule="atLeast"/>
        <w:jc w:val="both"/>
        <w:rPr>
          <w:bCs/>
          <w:lang w:val="es-MX"/>
        </w:rPr>
      </w:pPr>
      <w:r w:rsidRPr="0097667D">
        <w:rPr>
          <w:bCs/>
          <w:lang w:val="es-MX"/>
        </w:rPr>
        <w:tab/>
        <w:t>Contraseñas cifradas.</w:t>
      </w:r>
    </w:p>
    <w:p w14:paraId="309514BC" w14:textId="0ABF3B37" w:rsidR="00705CA6" w:rsidRPr="00705CA6" w:rsidRDefault="0097667D" w:rsidP="00250039">
      <w:pPr>
        <w:pStyle w:val="Prrafodelista"/>
        <w:numPr>
          <w:ilvl w:val="4"/>
          <w:numId w:val="5"/>
        </w:numPr>
        <w:spacing w:line="240" w:lineRule="atLeast"/>
        <w:jc w:val="both"/>
        <w:rPr>
          <w:bCs/>
          <w:lang w:val="es-MX"/>
        </w:rPr>
      </w:pPr>
      <w:r w:rsidRPr="0097667D">
        <w:rPr>
          <w:bCs/>
          <w:lang w:val="es-MX"/>
        </w:rPr>
        <w:tab/>
        <w:t>Sesiones con tiempo de expiración.</w:t>
      </w:r>
    </w:p>
    <w:p w14:paraId="6C026A16" w14:textId="77777777" w:rsidR="0097667D" w:rsidRDefault="0097667D" w:rsidP="00250039">
      <w:pPr>
        <w:pStyle w:val="Prrafodelista"/>
        <w:numPr>
          <w:ilvl w:val="4"/>
          <w:numId w:val="5"/>
        </w:numPr>
        <w:spacing w:line="240" w:lineRule="atLeast"/>
        <w:jc w:val="both"/>
        <w:rPr>
          <w:bCs/>
          <w:lang w:val="es-MX"/>
        </w:rPr>
      </w:pPr>
      <w:r w:rsidRPr="0097667D">
        <w:rPr>
          <w:bCs/>
          <w:lang w:val="es-MX"/>
        </w:rPr>
        <w:tab/>
        <w:t>Restricción de funciones según rol.</w:t>
      </w:r>
    </w:p>
    <w:p w14:paraId="345915F7" w14:textId="7E96E854" w:rsidR="00705CA6" w:rsidRDefault="00D31656" w:rsidP="00250039">
      <w:pPr>
        <w:pStyle w:val="Prrafodelista"/>
        <w:spacing w:line="240" w:lineRule="atLeast"/>
        <w:ind w:left="1800"/>
        <w:jc w:val="both"/>
        <w:rPr>
          <w:bCs/>
          <w:lang w:val="es-MX"/>
        </w:rPr>
      </w:pPr>
      <w:r>
        <w:rPr>
          <w:noProof/>
        </w:rPr>
        <w:drawing>
          <wp:anchor distT="0" distB="0" distL="114300" distR="114300" simplePos="0" relativeHeight="251665408" behindDoc="0" locked="0" layoutInCell="1" allowOverlap="1" wp14:anchorId="2EF0290C" wp14:editId="17ED1DA4">
            <wp:simplePos x="0" y="0"/>
            <wp:positionH relativeFrom="margin">
              <wp:posOffset>-538480</wp:posOffset>
            </wp:positionH>
            <wp:positionV relativeFrom="margin">
              <wp:posOffset>3321685</wp:posOffset>
            </wp:positionV>
            <wp:extent cx="6517640" cy="2680335"/>
            <wp:effectExtent l="0" t="0" r="0" b="0"/>
            <wp:wrapSquare wrapText="bothSides"/>
            <wp:docPr id="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6517640" cy="26803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FC3EA8" w14:textId="1B6BF944" w:rsidR="00705CA6" w:rsidRDefault="00705CA6" w:rsidP="00250039">
      <w:pPr>
        <w:pStyle w:val="Prrafodelista"/>
        <w:spacing w:line="240" w:lineRule="atLeast"/>
        <w:ind w:left="1800"/>
        <w:jc w:val="both"/>
        <w:rPr>
          <w:bCs/>
          <w:lang w:val="es-MX"/>
        </w:rPr>
      </w:pPr>
    </w:p>
    <w:p w14:paraId="670D5B33" w14:textId="30A34DE7" w:rsidR="00705CA6" w:rsidRDefault="00705CA6" w:rsidP="00250039">
      <w:pPr>
        <w:pStyle w:val="Prrafodelista"/>
        <w:spacing w:line="240" w:lineRule="atLeast"/>
        <w:ind w:left="1800"/>
        <w:jc w:val="both"/>
        <w:rPr>
          <w:bCs/>
          <w:lang w:val="es-MX"/>
        </w:rPr>
      </w:pPr>
    </w:p>
    <w:p w14:paraId="2722BE5D" w14:textId="5DA6E09B" w:rsidR="00705CA6" w:rsidRDefault="00705CA6" w:rsidP="00250039">
      <w:pPr>
        <w:pStyle w:val="Prrafodelista"/>
        <w:spacing w:line="240" w:lineRule="atLeast"/>
        <w:ind w:left="1800"/>
        <w:jc w:val="both"/>
        <w:rPr>
          <w:bCs/>
          <w:lang w:val="es-MX"/>
        </w:rPr>
      </w:pPr>
    </w:p>
    <w:p w14:paraId="0FF5624B" w14:textId="77777777" w:rsidR="00705CA6" w:rsidRDefault="00705CA6" w:rsidP="00250039">
      <w:pPr>
        <w:pStyle w:val="Prrafodelista"/>
        <w:spacing w:line="240" w:lineRule="atLeast"/>
        <w:ind w:left="1800"/>
        <w:jc w:val="both"/>
        <w:rPr>
          <w:bCs/>
          <w:lang w:val="es-MX"/>
        </w:rPr>
      </w:pPr>
    </w:p>
    <w:p w14:paraId="4EDDB41F" w14:textId="77777777" w:rsidR="00705CA6" w:rsidRDefault="00705CA6" w:rsidP="00250039">
      <w:pPr>
        <w:pStyle w:val="Prrafodelista"/>
        <w:spacing w:line="240" w:lineRule="atLeast"/>
        <w:ind w:left="1800"/>
        <w:jc w:val="both"/>
        <w:rPr>
          <w:bCs/>
          <w:lang w:val="es-MX"/>
        </w:rPr>
      </w:pPr>
    </w:p>
    <w:p w14:paraId="6F41EDDB" w14:textId="77777777" w:rsidR="00705CA6" w:rsidRDefault="00705CA6" w:rsidP="00250039">
      <w:pPr>
        <w:pStyle w:val="Prrafodelista"/>
        <w:spacing w:line="240" w:lineRule="atLeast"/>
        <w:ind w:left="1800"/>
        <w:jc w:val="both"/>
        <w:rPr>
          <w:bCs/>
          <w:lang w:val="es-MX"/>
        </w:rPr>
      </w:pPr>
    </w:p>
    <w:p w14:paraId="20439B97" w14:textId="77777777" w:rsidR="00705CA6" w:rsidRDefault="00705CA6" w:rsidP="00250039">
      <w:pPr>
        <w:pStyle w:val="Prrafodelista"/>
        <w:spacing w:line="240" w:lineRule="atLeast"/>
        <w:ind w:left="1800"/>
        <w:jc w:val="both"/>
        <w:rPr>
          <w:bCs/>
          <w:lang w:val="es-MX"/>
        </w:rPr>
      </w:pPr>
    </w:p>
    <w:p w14:paraId="1C8B3BC8" w14:textId="77777777" w:rsidR="00705CA6" w:rsidRDefault="00705CA6" w:rsidP="00250039">
      <w:pPr>
        <w:pStyle w:val="Prrafodelista"/>
        <w:spacing w:line="240" w:lineRule="atLeast"/>
        <w:ind w:left="1800"/>
        <w:jc w:val="both"/>
        <w:rPr>
          <w:bCs/>
          <w:lang w:val="es-MX"/>
        </w:rPr>
      </w:pPr>
    </w:p>
    <w:p w14:paraId="09A705C2" w14:textId="77777777" w:rsidR="00705CA6" w:rsidRDefault="00705CA6" w:rsidP="00250039">
      <w:pPr>
        <w:pStyle w:val="Prrafodelista"/>
        <w:spacing w:line="240" w:lineRule="atLeast"/>
        <w:ind w:left="1800"/>
        <w:jc w:val="both"/>
        <w:rPr>
          <w:bCs/>
          <w:lang w:val="es-MX"/>
        </w:rPr>
      </w:pPr>
    </w:p>
    <w:p w14:paraId="6F7F50E3" w14:textId="4A56017A" w:rsidR="00705CA6" w:rsidRDefault="00705CA6" w:rsidP="00250039">
      <w:pPr>
        <w:pStyle w:val="Prrafodelista"/>
        <w:spacing w:line="240" w:lineRule="atLeast"/>
        <w:ind w:left="1800"/>
        <w:jc w:val="both"/>
        <w:rPr>
          <w:bCs/>
          <w:lang w:val="es-MX"/>
        </w:rPr>
      </w:pPr>
    </w:p>
    <w:p w14:paraId="33ACCE45" w14:textId="141DE20E" w:rsidR="007C7A4E" w:rsidRDefault="00D31656" w:rsidP="00250039">
      <w:pPr>
        <w:pStyle w:val="Prrafodelista"/>
        <w:spacing w:line="240" w:lineRule="atLeast"/>
        <w:ind w:left="1440"/>
        <w:jc w:val="both"/>
        <w:rPr>
          <w:noProof/>
          <w:lang w:val="es-MX"/>
        </w:rPr>
      </w:pPr>
      <w:r w:rsidRPr="007C7A4E">
        <w:rPr>
          <w:noProof/>
          <w:lang w:val="es-MX"/>
        </w:rPr>
        <w:lastRenderedPageBreak/>
        <w:drawing>
          <wp:inline distT="0" distB="0" distL="0" distR="0" wp14:anchorId="7AFC4D10" wp14:editId="6966497B">
            <wp:extent cx="4970145" cy="4004945"/>
            <wp:effectExtent l="0" t="0" r="0" b="0"/>
            <wp:docPr id="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70145" cy="4004945"/>
                    </a:xfrm>
                    <a:prstGeom prst="rect">
                      <a:avLst/>
                    </a:prstGeom>
                    <a:noFill/>
                    <a:ln>
                      <a:noFill/>
                    </a:ln>
                  </pic:spPr>
                </pic:pic>
              </a:graphicData>
            </a:graphic>
          </wp:inline>
        </w:drawing>
      </w:r>
    </w:p>
    <w:p w14:paraId="4BAC4F33" w14:textId="3EC3A6A5" w:rsidR="00B40517" w:rsidRDefault="00D31656" w:rsidP="00250039">
      <w:pPr>
        <w:pStyle w:val="Prrafodelista"/>
        <w:spacing w:line="240" w:lineRule="atLeast"/>
        <w:ind w:left="1440"/>
        <w:jc w:val="both"/>
        <w:rPr>
          <w:noProof/>
          <w:lang w:val="es-MX"/>
        </w:rPr>
      </w:pPr>
      <w:r w:rsidRPr="00D6621D">
        <w:rPr>
          <w:noProof/>
          <w:lang w:val="es-MX"/>
        </w:rPr>
        <w:drawing>
          <wp:inline distT="0" distB="0" distL="0" distR="0" wp14:anchorId="2C672D3F" wp14:editId="7BDF40BE">
            <wp:extent cx="5088255" cy="4360545"/>
            <wp:effectExtent l="0" t="0" r="0" b="0"/>
            <wp:docPr id="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8255" cy="4360545"/>
                    </a:xfrm>
                    <a:prstGeom prst="rect">
                      <a:avLst/>
                    </a:prstGeom>
                    <a:noFill/>
                    <a:ln>
                      <a:noFill/>
                    </a:ln>
                  </pic:spPr>
                </pic:pic>
              </a:graphicData>
            </a:graphic>
          </wp:inline>
        </w:drawing>
      </w:r>
    </w:p>
    <w:p w14:paraId="0AE3EED1" w14:textId="6F24B968" w:rsidR="00B40517" w:rsidRPr="0097667D" w:rsidRDefault="00D31656" w:rsidP="00250039">
      <w:pPr>
        <w:pStyle w:val="Prrafodelista"/>
        <w:spacing w:line="240" w:lineRule="atLeast"/>
        <w:ind w:left="1440"/>
        <w:jc w:val="both"/>
        <w:rPr>
          <w:bCs/>
          <w:lang w:val="es-MX"/>
        </w:rPr>
      </w:pPr>
      <w:r w:rsidRPr="00D6621D">
        <w:rPr>
          <w:b/>
          <w:noProof/>
          <w:lang w:val="es-MX"/>
        </w:rPr>
        <w:lastRenderedPageBreak/>
        <w:drawing>
          <wp:inline distT="0" distB="0" distL="0" distR="0" wp14:anchorId="654D9194" wp14:editId="6AA24B04">
            <wp:extent cx="5088255" cy="4081145"/>
            <wp:effectExtent l="0" t="0" r="0" b="0"/>
            <wp:docPr id="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88255" cy="4081145"/>
                    </a:xfrm>
                    <a:prstGeom prst="rect">
                      <a:avLst/>
                    </a:prstGeom>
                    <a:noFill/>
                    <a:ln>
                      <a:noFill/>
                    </a:ln>
                  </pic:spPr>
                </pic:pic>
              </a:graphicData>
            </a:graphic>
          </wp:inline>
        </w:drawing>
      </w:r>
    </w:p>
    <w:p w14:paraId="077205B6" w14:textId="77777777" w:rsidR="0097667D" w:rsidRDefault="0097667D" w:rsidP="00250039">
      <w:pPr>
        <w:pStyle w:val="Prrafodelista"/>
        <w:spacing w:line="240" w:lineRule="atLeast"/>
        <w:jc w:val="both"/>
        <w:rPr>
          <w:b/>
          <w:lang w:val="es-MX"/>
        </w:rPr>
      </w:pPr>
    </w:p>
    <w:p w14:paraId="37D746C1" w14:textId="77777777" w:rsidR="00705CA6" w:rsidRDefault="00705CA6" w:rsidP="00250039">
      <w:pPr>
        <w:pStyle w:val="Prrafodelista"/>
        <w:spacing w:line="240" w:lineRule="atLeast"/>
        <w:jc w:val="both"/>
        <w:rPr>
          <w:b/>
          <w:lang w:val="es-MX"/>
        </w:rPr>
      </w:pPr>
    </w:p>
    <w:p w14:paraId="2B645F6E" w14:textId="77777777" w:rsidR="00705CA6" w:rsidRDefault="00705CA6" w:rsidP="00250039">
      <w:pPr>
        <w:pStyle w:val="Prrafodelista"/>
        <w:spacing w:line="240" w:lineRule="atLeast"/>
        <w:jc w:val="both"/>
        <w:rPr>
          <w:b/>
          <w:lang w:val="es-MX"/>
        </w:rPr>
      </w:pPr>
    </w:p>
    <w:p w14:paraId="58B14CB1" w14:textId="77777777" w:rsidR="00705CA6" w:rsidRDefault="00705CA6" w:rsidP="00250039">
      <w:pPr>
        <w:pStyle w:val="Prrafodelista"/>
        <w:spacing w:line="240" w:lineRule="atLeast"/>
        <w:jc w:val="both"/>
        <w:rPr>
          <w:b/>
          <w:lang w:val="es-MX"/>
        </w:rPr>
      </w:pPr>
    </w:p>
    <w:p w14:paraId="0ED68CE6" w14:textId="77777777" w:rsidR="00705CA6" w:rsidRDefault="00705CA6" w:rsidP="00250039">
      <w:pPr>
        <w:pStyle w:val="Prrafodelista"/>
        <w:spacing w:line="240" w:lineRule="atLeast"/>
        <w:jc w:val="both"/>
        <w:rPr>
          <w:b/>
          <w:lang w:val="es-MX"/>
        </w:rPr>
      </w:pPr>
    </w:p>
    <w:p w14:paraId="7A6E3A91" w14:textId="77777777" w:rsidR="00705CA6" w:rsidRDefault="00705CA6" w:rsidP="00250039">
      <w:pPr>
        <w:pStyle w:val="Prrafodelista"/>
        <w:spacing w:line="240" w:lineRule="atLeast"/>
        <w:jc w:val="both"/>
        <w:rPr>
          <w:b/>
          <w:lang w:val="es-MX"/>
        </w:rPr>
      </w:pPr>
    </w:p>
    <w:p w14:paraId="6674FD85" w14:textId="77777777" w:rsidR="00705CA6" w:rsidRDefault="00705CA6" w:rsidP="00250039">
      <w:pPr>
        <w:pStyle w:val="Prrafodelista"/>
        <w:spacing w:line="240" w:lineRule="atLeast"/>
        <w:jc w:val="both"/>
        <w:rPr>
          <w:b/>
          <w:lang w:val="es-MX"/>
        </w:rPr>
      </w:pPr>
    </w:p>
    <w:p w14:paraId="69D3003B" w14:textId="77777777" w:rsidR="00705CA6" w:rsidRDefault="00705CA6" w:rsidP="00250039">
      <w:pPr>
        <w:pStyle w:val="Prrafodelista"/>
        <w:spacing w:line="240" w:lineRule="atLeast"/>
        <w:jc w:val="both"/>
        <w:rPr>
          <w:b/>
          <w:lang w:val="es-MX"/>
        </w:rPr>
      </w:pPr>
    </w:p>
    <w:p w14:paraId="0D3C1ECE" w14:textId="77777777" w:rsidR="00705CA6" w:rsidRDefault="00705CA6" w:rsidP="00250039">
      <w:pPr>
        <w:pStyle w:val="Prrafodelista"/>
        <w:spacing w:line="240" w:lineRule="atLeast"/>
        <w:jc w:val="both"/>
        <w:rPr>
          <w:b/>
          <w:lang w:val="es-MX"/>
        </w:rPr>
      </w:pPr>
    </w:p>
    <w:p w14:paraId="1A59E215" w14:textId="77777777" w:rsidR="00705CA6" w:rsidRDefault="00705CA6" w:rsidP="00250039">
      <w:pPr>
        <w:pStyle w:val="Prrafodelista"/>
        <w:spacing w:line="240" w:lineRule="atLeast"/>
        <w:jc w:val="both"/>
        <w:rPr>
          <w:b/>
          <w:lang w:val="es-MX"/>
        </w:rPr>
      </w:pPr>
    </w:p>
    <w:p w14:paraId="75275C76" w14:textId="77777777" w:rsidR="00705CA6" w:rsidRDefault="00705CA6" w:rsidP="00250039">
      <w:pPr>
        <w:pStyle w:val="Prrafodelista"/>
        <w:spacing w:line="240" w:lineRule="atLeast"/>
        <w:jc w:val="both"/>
        <w:rPr>
          <w:b/>
          <w:lang w:val="es-MX"/>
        </w:rPr>
      </w:pPr>
    </w:p>
    <w:p w14:paraId="2E257FC6" w14:textId="77777777" w:rsidR="00705CA6" w:rsidRDefault="00705CA6" w:rsidP="00250039">
      <w:pPr>
        <w:pStyle w:val="Prrafodelista"/>
        <w:spacing w:line="240" w:lineRule="atLeast"/>
        <w:jc w:val="both"/>
        <w:rPr>
          <w:b/>
          <w:lang w:val="es-MX"/>
        </w:rPr>
      </w:pPr>
    </w:p>
    <w:p w14:paraId="75438E17" w14:textId="77777777" w:rsidR="00705CA6" w:rsidRDefault="00705CA6" w:rsidP="00250039">
      <w:pPr>
        <w:pStyle w:val="Prrafodelista"/>
        <w:spacing w:line="240" w:lineRule="atLeast"/>
        <w:jc w:val="both"/>
        <w:rPr>
          <w:b/>
          <w:lang w:val="es-MX"/>
        </w:rPr>
      </w:pPr>
    </w:p>
    <w:p w14:paraId="44D128BB" w14:textId="77777777" w:rsidR="00705CA6" w:rsidRDefault="00705CA6" w:rsidP="00250039">
      <w:pPr>
        <w:pStyle w:val="Prrafodelista"/>
        <w:spacing w:line="240" w:lineRule="atLeast"/>
        <w:jc w:val="both"/>
        <w:rPr>
          <w:b/>
          <w:lang w:val="es-MX"/>
        </w:rPr>
      </w:pPr>
    </w:p>
    <w:p w14:paraId="550906A9" w14:textId="77777777" w:rsidR="00705CA6" w:rsidRDefault="00705CA6" w:rsidP="00250039">
      <w:pPr>
        <w:pStyle w:val="Prrafodelista"/>
        <w:spacing w:line="240" w:lineRule="atLeast"/>
        <w:jc w:val="both"/>
        <w:rPr>
          <w:b/>
          <w:lang w:val="es-MX"/>
        </w:rPr>
      </w:pPr>
    </w:p>
    <w:p w14:paraId="0C50A583" w14:textId="77777777" w:rsidR="00705CA6" w:rsidRDefault="00705CA6" w:rsidP="00250039">
      <w:pPr>
        <w:pStyle w:val="Prrafodelista"/>
        <w:spacing w:line="240" w:lineRule="atLeast"/>
        <w:jc w:val="both"/>
        <w:rPr>
          <w:b/>
          <w:lang w:val="es-MX"/>
        </w:rPr>
      </w:pPr>
    </w:p>
    <w:p w14:paraId="14075AE9" w14:textId="77777777" w:rsidR="00705CA6" w:rsidRDefault="00705CA6" w:rsidP="00250039">
      <w:pPr>
        <w:pStyle w:val="Prrafodelista"/>
        <w:spacing w:line="240" w:lineRule="atLeast"/>
        <w:jc w:val="both"/>
        <w:rPr>
          <w:b/>
          <w:lang w:val="es-MX"/>
        </w:rPr>
      </w:pPr>
    </w:p>
    <w:p w14:paraId="598DEC7E" w14:textId="77777777" w:rsidR="00705CA6" w:rsidRDefault="00705CA6" w:rsidP="00250039">
      <w:pPr>
        <w:pStyle w:val="Prrafodelista"/>
        <w:spacing w:line="240" w:lineRule="atLeast"/>
        <w:jc w:val="both"/>
        <w:rPr>
          <w:b/>
          <w:lang w:val="es-MX"/>
        </w:rPr>
      </w:pPr>
    </w:p>
    <w:p w14:paraId="5A986B5B" w14:textId="77777777" w:rsidR="00705CA6" w:rsidRDefault="00705CA6" w:rsidP="00250039">
      <w:pPr>
        <w:pStyle w:val="Prrafodelista"/>
        <w:spacing w:line="240" w:lineRule="atLeast"/>
        <w:jc w:val="both"/>
        <w:rPr>
          <w:b/>
          <w:lang w:val="es-MX"/>
        </w:rPr>
      </w:pPr>
    </w:p>
    <w:p w14:paraId="6298F8EE" w14:textId="77777777" w:rsidR="00705CA6" w:rsidRDefault="00705CA6" w:rsidP="00250039">
      <w:pPr>
        <w:pStyle w:val="Prrafodelista"/>
        <w:spacing w:line="240" w:lineRule="atLeast"/>
        <w:jc w:val="both"/>
        <w:rPr>
          <w:b/>
          <w:lang w:val="es-MX"/>
        </w:rPr>
      </w:pPr>
    </w:p>
    <w:p w14:paraId="2D3F9AEB" w14:textId="77777777" w:rsidR="009E53C4" w:rsidRDefault="009E53C4" w:rsidP="00250039">
      <w:pPr>
        <w:pStyle w:val="Prrafodelista"/>
        <w:spacing w:line="240" w:lineRule="atLeast"/>
        <w:jc w:val="both"/>
        <w:rPr>
          <w:b/>
          <w:lang w:val="es-MX"/>
        </w:rPr>
      </w:pPr>
    </w:p>
    <w:p w14:paraId="7EFB0890" w14:textId="77777777" w:rsidR="009E53C4" w:rsidRDefault="009E53C4" w:rsidP="00250039">
      <w:pPr>
        <w:pStyle w:val="Prrafodelista"/>
        <w:spacing w:line="240" w:lineRule="atLeast"/>
        <w:jc w:val="both"/>
        <w:rPr>
          <w:b/>
          <w:lang w:val="es-MX"/>
        </w:rPr>
      </w:pPr>
    </w:p>
    <w:p w14:paraId="1077882A" w14:textId="77777777" w:rsidR="00705CA6" w:rsidRDefault="00705CA6" w:rsidP="00250039">
      <w:pPr>
        <w:pStyle w:val="Prrafodelista"/>
        <w:spacing w:line="240" w:lineRule="atLeast"/>
        <w:jc w:val="both"/>
        <w:rPr>
          <w:b/>
          <w:lang w:val="es-MX"/>
        </w:rPr>
      </w:pPr>
    </w:p>
    <w:p w14:paraId="6A6C304A" w14:textId="77777777" w:rsidR="00705CA6" w:rsidRDefault="00705CA6" w:rsidP="00250039">
      <w:pPr>
        <w:pStyle w:val="Prrafodelista"/>
        <w:spacing w:line="240" w:lineRule="atLeast"/>
        <w:jc w:val="both"/>
        <w:rPr>
          <w:b/>
          <w:lang w:val="es-MX"/>
        </w:rPr>
      </w:pPr>
    </w:p>
    <w:p w14:paraId="449C28AA" w14:textId="77777777" w:rsidR="00705CA6" w:rsidRDefault="00705CA6" w:rsidP="00250039">
      <w:pPr>
        <w:pStyle w:val="Prrafodelista"/>
        <w:spacing w:line="240" w:lineRule="atLeast"/>
        <w:jc w:val="both"/>
        <w:rPr>
          <w:b/>
          <w:lang w:val="es-MX"/>
        </w:rPr>
      </w:pPr>
    </w:p>
    <w:p w14:paraId="28740F08" w14:textId="77777777" w:rsidR="00705CA6" w:rsidRDefault="00705CA6" w:rsidP="00250039">
      <w:pPr>
        <w:pStyle w:val="Prrafodelista"/>
        <w:spacing w:line="240" w:lineRule="atLeast"/>
        <w:jc w:val="both"/>
        <w:rPr>
          <w:b/>
          <w:lang w:val="es-MX"/>
        </w:rPr>
      </w:pPr>
    </w:p>
    <w:p w14:paraId="26222C60" w14:textId="77777777" w:rsidR="00705CA6" w:rsidRPr="0097667D" w:rsidRDefault="00705CA6" w:rsidP="00250039">
      <w:pPr>
        <w:pStyle w:val="Prrafodelista"/>
        <w:spacing w:line="240" w:lineRule="atLeast"/>
        <w:jc w:val="both"/>
        <w:rPr>
          <w:b/>
          <w:lang w:val="es-MX"/>
        </w:rPr>
      </w:pPr>
    </w:p>
    <w:p w14:paraId="3C51C606" w14:textId="77777777" w:rsidR="0097667D" w:rsidRPr="0097667D" w:rsidRDefault="0097667D" w:rsidP="00250039">
      <w:pPr>
        <w:pStyle w:val="Prrafodelista"/>
        <w:numPr>
          <w:ilvl w:val="1"/>
          <w:numId w:val="5"/>
        </w:numPr>
        <w:spacing w:line="240" w:lineRule="atLeast"/>
        <w:jc w:val="both"/>
        <w:outlineLvl w:val="2"/>
        <w:rPr>
          <w:b/>
          <w:lang w:val="es-MX"/>
        </w:rPr>
      </w:pPr>
      <w:bookmarkStart w:id="48" w:name="_Toc211760579"/>
      <w:r w:rsidRPr="0097667D">
        <w:rPr>
          <w:b/>
          <w:lang w:val="es-MX"/>
        </w:rPr>
        <w:lastRenderedPageBreak/>
        <w:t>Consulta de Información</w:t>
      </w:r>
      <w:bookmarkEnd w:id="48"/>
    </w:p>
    <w:p w14:paraId="2826A2C8" w14:textId="77777777" w:rsidR="0097667D" w:rsidRPr="0097667D" w:rsidRDefault="0097667D" w:rsidP="00250039">
      <w:pPr>
        <w:pStyle w:val="Prrafodelista"/>
        <w:numPr>
          <w:ilvl w:val="2"/>
          <w:numId w:val="5"/>
        </w:numPr>
        <w:spacing w:line="240" w:lineRule="atLeast"/>
        <w:jc w:val="both"/>
        <w:rPr>
          <w:b/>
          <w:lang w:val="es-MX"/>
        </w:rPr>
      </w:pPr>
      <w:r w:rsidRPr="0097667D">
        <w:rPr>
          <w:b/>
          <w:lang w:val="es-MX"/>
        </w:rPr>
        <w:t>Tipos de consulta disponibles:</w:t>
      </w:r>
    </w:p>
    <w:p w14:paraId="6D3F9AE2" w14:textId="77777777" w:rsidR="0097667D" w:rsidRPr="009E2727" w:rsidRDefault="0097667D" w:rsidP="00250039">
      <w:pPr>
        <w:pStyle w:val="Prrafodelista"/>
        <w:numPr>
          <w:ilvl w:val="4"/>
          <w:numId w:val="5"/>
        </w:numPr>
        <w:spacing w:line="240" w:lineRule="atLeast"/>
        <w:jc w:val="both"/>
        <w:rPr>
          <w:bCs/>
          <w:lang w:val="es-MX"/>
        </w:rPr>
      </w:pPr>
      <w:r w:rsidRPr="009E2727">
        <w:rPr>
          <w:bCs/>
          <w:lang w:val="es-MX"/>
        </w:rPr>
        <w:tab/>
        <w:t>Historial de pagos por estudiante</w:t>
      </w:r>
    </w:p>
    <w:p w14:paraId="3C25D433" w14:textId="77777777" w:rsidR="0097667D" w:rsidRPr="009E2727" w:rsidRDefault="0097667D" w:rsidP="00250039">
      <w:pPr>
        <w:pStyle w:val="Prrafodelista"/>
        <w:numPr>
          <w:ilvl w:val="4"/>
          <w:numId w:val="5"/>
        </w:numPr>
        <w:spacing w:line="240" w:lineRule="atLeast"/>
        <w:jc w:val="both"/>
        <w:rPr>
          <w:bCs/>
          <w:lang w:val="es-MX"/>
        </w:rPr>
      </w:pPr>
      <w:r w:rsidRPr="009E2727">
        <w:rPr>
          <w:bCs/>
          <w:lang w:val="es-MX"/>
        </w:rPr>
        <w:tab/>
        <w:t>Reportes por ruta</w:t>
      </w:r>
    </w:p>
    <w:p w14:paraId="124A8B5C" w14:textId="77777777" w:rsidR="0097667D" w:rsidRPr="009E2727" w:rsidRDefault="0097667D" w:rsidP="00250039">
      <w:pPr>
        <w:pStyle w:val="Prrafodelista"/>
        <w:numPr>
          <w:ilvl w:val="4"/>
          <w:numId w:val="5"/>
        </w:numPr>
        <w:spacing w:line="240" w:lineRule="atLeast"/>
        <w:jc w:val="both"/>
        <w:rPr>
          <w:bCs/>
          <w:lang w:val="es-MX"/>
        </w:rPr>
      </w:pPr>
      <w:r w:rsidRPr="009E2727">
        <w:rPr>
          <w:bCs/>
          <w:lang w:val="es-MX"/>
        </w:rPr>
        <w:tab/>
        <w:t>Estado de boletas (pagadas, pendientes, vencidas)</w:t>
      </w:r>
    </w:p>
    <w:p w14:paraId="50D1124D" w14:textId="77777777" w:rsidR="0097667D" w:rsidRPr="009E2727" w:rsidRDefault="0097667D" w:rsidP="00250039">
      <w:pPr>
        <w:pStyle w:val="Prrafodelista"/>
        <w:numPr>
          <w:ilvl w:val="4"/>
          <w:numId w:val="5"/>
        </w:numPr>
        <w:spacing w:line="240" w:lineRule="atLeast"/>
        <w:jc w:val="both"/>
        <w:rPr>
          <w:bCs/>
          <w:lang w:val="es-MX"/>
        </w:rPr>
      </w:pPr>
      <w:r w:rsidRPr="009E2727">
        <w:rPr>
          <w:bCs/>
          <w:lang w:val="es-MX"/>
        </w:rPr>
        <w:tab/>
        <w:t>Comprobantes subidos por fecha</w:t>
      </w:r>
    </w:p>
    <w:p w14:paraId="7FB7F18E" w14:textId="77777777" w:rsidR="0097667D" w:rsidRPr="009E2727" w:rsidRDefault="0097667D" w:rsidP="00250039">
      <w:pPr>
        <w:pStyle w:val="Prrafodelista"/>
        <w:numPr>
          <w:ilvl w:val="4"/>
          <w:numId w:val="5"/>
        </w:numPr>
        <w:spacing w:line="240" w:lineRule="atLeast"/>
        <w:jc w:val="both"/>
        <w:rPr>
          <w:bCs/>
          <w:lang w:val="es-MX"/>
        </w:rPr>
      </w:pPr>
      <w:r w:rsidRPr="009E2727">
        <w:rPr>
          <w:bCs/>
          <w:lang w:val="es-MX"/>
        </w:rPr>
        <w:tab/>
        <w:t>Alertas activas por morosidad</w:t>
      </w:r>
    </w:p>
    <w:p w14:paraId="4EBACFC4" w14:textId="77777777" w:rsidR="0097667D" w:rsidRPr="0097667D" w:rsidRDefault="0097667D" w:rsidP="00250039">
      <w:pPr>
        <w:pStyle w:val="Prrafodelista"/>
        <w:numPr>
          <w:ilvl w:val="2"/>
          <w:numId w:val="5"/>
        </w:numPr>
        <w:spacing w:line="240" w:lineRule="atLeast"/>
        <w:jc w:val="both"/>
        <w:rPr>
          <w:b/>
          <w:lang w:val="es-MX"/>
        </w:rPr>
      </w:pPr>
      <w:r w:rsidRPr="0097667D">
        <w:rPr>
          <w:b/>
          <w:lang w:val="es-MX"/>
        </w:rPr>
        <w:t>Filtros aplicables:</w:t>
      </w:r>
    </w:p>
    <w:p w14:paraId="6FC183B8" w14:textId="77777777" w:rsidR="0097667D" w:rsidRPr="009E2727" w:rsidRDefault="0097667D" w:rsidP="00250039">
      <w:pPr>
        <w:pStyle w:val="Prrafodelista"/>
        <w:numPr>
          <w:ilvl w:val="4"/>
          <w:numId w:val="5"/>
        </w:numPr>
        <w:spacing w:line="240" w:lineRule="atLeast"/>
        <w:jc w:val="both"/>
        <w:rPr>
          <w:bCs/>
          <w:lang w:val="es-MX"/>
        </w:rPr>
      </w:pPr>
      <w:r w:rsidRPr="0097667D">
        <w:rPr>
          <w:b/>
          <w:lang w:val="es-MX"/>
        </w:rPr>
        <w:tab/>
      </w:r>
      <w:r w:rsidRPr="009E2727">
        <w:rPr>
          <w:bCs/>
          <w:lang w:val="es-MX"/>
        </w:rPr>
        <w:t>Por mes</w:t>
      </w:r>
    </w:p>
    <w:p w14:paraId="6DE70ACC" w14:textId="77777777" w:rsidR="0097667D" w:rsidRPr="009E2727" w:rsidRDefault="0097667D" w:rsidP="00250039">
      <w:pPr>
        <w:pStyle w:val="Prrafodelista"/>
        <w:numPr>
          <w:ilvl w:val="4"/>
          <w:numId w:val="5"/>
        </w:numPr>
        <w:spacing w:line="240" w:lineRule="atLeast"/>
        <w:jc w:val="both"/>
        <w:rPr>
          <w:bCs/>
          <w:lang w:val="es-MX"/>
        </w:rPr>
      </w:pPr>
      <w:r w:rsidRPr="009E2727">
        <w:rPr>
          <w:bCs/>
          <w:lang w:val="es-MX"/>
        </w:rPr>
        <w:tab/>
        <w:t>Por estado de pago</w:t>
      </w:r>
    </w:p>
    <w:p w14:paraId="5396361C" w14:textId="77777777" w:rsidR="0097667D" w:rsidRPr="009E2727" w:rsidRDefault="0097667D" w:rsidP="00250039">
      <w:pPr>
        <w:pStyle w:val="Prrafodelista"/>
        <w:numPr>
          <w:ilvl w:val="4"/>
          <w:numId w:val="5"/>
        </w:numPr>
        <w:spacing w:line="240" w:lineRule="atLeast"/>
        <w:jc w:val="both"/>
        <w:rPr>
          <w:bCs/>
          <w:lang w:val="es-MX"/>
        </w:rPr>
      </w:pPr>
      <w:r w:rsidRPr="009E2727">
        <w:rPr>
          <w:bCs/>
          <w:lang w:val="es-MX"/>
        </w:rPr>
        <w:tab/>
        <w:t>Por ruta</w:t>
      </w:r>
    </w:p>
    <w:p w14:paraId="44A6AFB5" w14:textId="77777777" w:rsidR="0097667D" w:rsidRPr="009E2727" w:rsidRDefault="0097667D" w:rsidP="00250039">
      <w:pPr>
        <w:pStyle w:val="Prrafodelista"/>
        <w:numPr>
          <w:ilvl w:val="4"/>
          <w:numId w:val="5"/>
        </w:numPr>
        <w:spacing w:line="240" w:lineRule="atLeast"/>
        <w:jc w:val="both"/>
        <w:rPr>
          <w:bCs/>
          <w:lang w:val="es-MX"/>
        </w:rPr>
      </w:pPr>
      <w:r w:rsidRPr="009E2727">
        <w:rPr>
          <w:bCs/>
          <w:lang w:val="es-MX"/>
        </w:rPr>
        <w:tab/>
        <w:t>Por nombre del estudiante</w:t>
      </w:r>
    </w:p>
    <w:p w14:paraId="49AF7CEF" w14:textId="77777777" w:rsidR="0097667D" w:rsidRPr="0097667D" w:rsidRDefault="0097667D" w:rsidP="00250039">
      <w:pPr>
        <w:pStyle w:val="Prrafodelista"/>
        <w:numPr>
          <w:ilvl w:val="2"/>
          <w:numId w:val="5"/>
        </w:numPr>
        <w:spacing w:line="240" w:lineRule="atLeast"/>
        <w:jc w:val="both"/>
        <w:rPr>
          <w:b/>
          <w:lang w:val="es-MX"/>
        </w:rPr>
      </w:pPr>
      <w:r w:rsidRPr="0097667D">
        <w:rPr>
          <w:b/>
          <w:lang w:val="es-MX"/>
        </w:rPr>
        <w:t>Visualización:</w:t>
      </w:r>
    </w:p>
    <w:p w14:paraId="6C58AFEB" w14:textId="77777777" w:rsidR="0097667D" w:rsidRPr="009E2727" w:rsidRDefault="0097667D" w:rsidP="00250039">
      <w:pPr>
        <w:pStyle w:val="Prrafodelista"/>
        <w:numPr>
          <w:ilvl w:val="4"/>
          <w:numId w:val="5"/>
        </w:numPr>
        <w:spacing w:line="240" w:lineRule="atLeast"/>
        <w:jc w:val="both"/>
        <w:rPr>
          <w:bCs/>
          <w:lang w:val="es-MX"/>
        </w:rPr>
      </w:pPr>
      <w:r w:rsidRPr="0097667D">
        <w:rPr>
          <w:b/>
          <w:lang w:val="es-MX"/>
        </w:rPr>
        <w:tab/>
      </w:r>
      <w:r w:rsidRPr="009E2727">
        <w:rPr>
          <w:bCs/>
          <w:lang w:val="es-MX"/>
        </w:rPr>
        <w:t>Tablas dinámicas</w:t>
      </w:r>
    </w:p>
    <w:p w14:paraId="2161B512" w14:textId="77777777" w:rsidR="0097667D" w:rsidRPr="009E2727" w:rsidRDefault="0097667D" w:rsidP="00250039">
      <w:pPr>
        <w:pStyle w:val="Prrafodelista"/>
        <w:numPr>
          <w:ilvl w:val="4"/>
          <w:numId w:val="5"/>
        </w:numPr>
        <w:spacing w:line="240" w:lineRule="atLeast"/>
        <w:jc w:val="both"/>
        <w:rPr>
          <w:bCs/>
          <w:lang w:val="es-MX"/>
        </w:rPr>
      </w:pPr>
      <w:r w:rsidRPr="009E2727">
        <w:rPr>
          <w:bCs/>
          <w:lang w:val="es-MX"/>
        </w:rPr>
        <w:tab/>
        <w:t>Exportación a PDF</w:t>
      </w:r>
    </w:p>
    <w:p w14:paraId="3C6C4031" w14:textId="77777777" w:rsidR="0097667D" w:rsidRPr="009E2727" w:rsidRDefault="0097667D" w:rsidP="00250039">
      <w:pPr>
        <w:pStyle w:val="Prrafodelista"/>
        <w:numPr>
          <w:ilvl w:val="4"/>
          <w:numId w:val="5"/>
        </w:numPr>
        <w:spacing w:line="240" w:lineRule="atLeast"/>
        <w:jc w:val="both"/>
        <w:rPr>
          <w:bCs/>
          <w:lang w:val="es-MX"/>
        </w:rPr>
      </w:pPr>
      <w:r w:rsidRPr="009E2727">
        <w:rPr>
          <w:bCs/>
          <w:lang w:val="es-MX"/>
        </w:rPr>
        <w:tab/>
        <w:t>Gráficos de resumen (opcional en futuras fases)</w:t>
      </w:r>
    </w:p>
    <w:p w14:paraId="1FE76AAC" w14:textId="77777777" w:rsidR="002D66E6" w:rsidRDefault="002D66E6" w:rsidP="00250039">
      <w:pPr>
        <w:pStyle w:val="Prrafodelista"/>
        <w:spacing w:line="240" w:lineRule="atLeast"/>
        <w:rPr>
          <w:b/>
          <w:lang w:val="es-MX"/>
        </w:rPr>
      </w:pPr>
    </w:p>
    <w:p w14:paraId="0BF41E48" w14:textId="77777777" w:rsidR="005E1210" w:rsidRDefault="005E1210" w:rsidP="00250039">
      <w:pPr>
        <w:pStyle w:val="Prrafodelista"/>
        <w:spacing w:line="240" w:lineRule="atLeast"/>
        <w:rPr>
          <w:b/>
          <w:lang w:val="es-MX"/>
        </w:rPr>
      </w:pPr>
    </w:p>
    <w:p w14:paraId="2F3A62CF" w14:textId="5843BCE7" w:rsidR="0093171B" w:rsidRDefault="00D31656" w:rsidP="00250039">
      <w:pPr>
        <w:pStyle w:val="Prrafodelista"/>
        <w:spacing w:line="240" w:lineRule="atLeast"/>
        <w:rPr>
          <w:b/>
          <w:lang w:val="es-MX"/>
        </w:rPr>
      </w:pPr>
      <w:r>
        <w:rPr>
          <w:noProof/>
        </w:rPr>
        <w:drawing>
          <wp:inline distT="0" distB="0" distL="0" distR="0" wp14:anchorId="2DE9205F" wp14:editId="43741B2F">
            <wp:extent cx="4673600" cy="4462145"/>
            <wp:effectExtent l="0" t="0" r="0" b="0"/>
            <wp:docPr id="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73600" cy="4462145"/>
                    </a:xfrm>
                    <a:prstGeom prst="rect">
                      <a:avLst/>
                    </a:prstGeom>
                    <a:noFill/>
                    <a:ln>
                      <a:noFill/>
                    </a:ln>
                  </pic:spPr>
                </pic:pic>
              </a:graphicData>
            </a:graphic>
          </wp:inline>
        </w:drawing>
      </w:r>
    </w:p>
    <w:p w14:paraId="6DED70F2" w14:textId="77777777" w:rsidR="0093171B" w:rsidRDefault="0093171B" w:rsidP="00250039">
      <w:pPr>
        <w:pStyle w:val="Prrafodelista"/>
        <w:spacing w:line="240" w:lineRule="atLeast"/>
        <w:rPr>
          <w:b/>
          <w:lang w:val="es-MX"/>
        </w:rPr>
      </w:pPr>
    </w:p>
    <w:p w14:paraId="4912D446" w14:textId="77777777" w:rsidR="0093171B" w:rsidRDefault="0093171B" w:rsidP="00250039">
      <w:pPr>
        <w:pStyle w:val="Prrafodelista"/>
        <w:spacing w:line="240" w:lineRule="atLeast"/>
        <w:rPr>
          <w:b/>
          <w:lang w:val="es-MX"/>
        </w:rPr>
      </w:pPr>
    </w:p>
    <w:p w14:paraId="17E62E7F" w14:textId="77777777" w:rsidR="009E53C4" w:rsidRDefault="009E53C4" w:rsidP="00250039">
      <w:pPr>
        <w:pStyle w:val="Prrafodelista"/>
        <w:spacing w:line="240" w:lineRule="atLeast"/>
        <w:rPr>
          <w:b/>
          <w:lang w:val="es-MX"/>
        </w:rPr>
      </w:pPr>
    </w:p>
    <w:p w14:paraId="33DAC627" w14:textId="77777777" w:rsidR="009E53C4" w:rsidRDefault="009E53C4" w:rsidP="00250039">
      <w:pPr>
        <w:pStyle w:val="Prrafodelista"/>
        <w:spacing w:line="240" w:lineRule="atLeast"/>
        <w:rPr>
          <w:b/>
          <w:lang w:val="es-MX"/>
        </w:rPr>
      </w:pPr>
    </w:p>
    <w:p w14:paraId="72664BAE" w14:textId="77777777" w:rsidR="0093171B" w:rsidRDefault="0093171B" w:rsidP="00250039">
      <w:pPr>
        <w:pStyle w:val="Prrafodelista"/>
        <w:spacing w:line="240" w:lineRule="atLeast"/>
        <w:rPr>
          <w:b/>
          <w:lang w:val="es-MX"/>
        </w:rPr>
      </w:pPr>
    </w:p>
    <w:p w14:paraId="597252A3" w14:textId="77777777" w:rsidR="0093171B" w:rsidRDefault="0093171B" w:rsidP="00250039">
      <w:pPr>
        <w:pStyle w:val="Prrafodelista"/>
        <w:spacing w:line="240" w:lineRule="atLeast"/>
        <w:rPr>
          <w:b/>
          <w:lang w:val="es-MX"/>
        </w:rPr>
      </w:pPr>
    </w:p>
    <w:p w14:paraId="11D91DF2" w14:textId="77777777" w:rsidR="0093171B" w:rsidRDefault="0093171B" w:rsidP="00250039">
      <w:pPr>
        <w:pStyle w:val="Prrafodelista"/>
        <w:spacing w:line="240" w:lineRule="atLeast"/>
        <w:rPr>
          <w:b/>
          <w:lang w:val="es-MX"/>
        </w:rPr>
      </w:pPr>
    </w:p>
    <w:p w14:paraId="515E8183" w14:textId="77777777" w:rsidR="0093171B" w:rsidRPr="006F1E54" w:rsidRDefault="0093171B" w:rsidP="00250039">
      <w:pPr>
        <w:pStyle w:val="Prrafodelista"/>
        <w:spacing w:line="240" w:lineRule="atLeast"/>
        <w:jc w:val="center"/>
        <w:outlineLvl w:val="0"/>
        <w:rPr>
          <w:b/>
          <w:bCs/>
        </w:rPr>
      </w:pPr>
      <w:bookmarkStart w:id="49" w:name="_Toc211760580"/>
      <w:r w:rsidRPr="006F1E54">
        <w:rPr>
          <w:b/>
          <w:bCs/>
        </w:rPr>
        <w:lastRenderedPageBreak/>
        <w:t>Diagrama de Secuencia</w:t>
      </w:r>
      <w:bookmarkEnd w:id="49"/>
    </w:p>
    <w:p w14:paraId="319B6C10" w14:textId="77777777" w:rsidR="0093171B" w:rsidRPr="0093171B" w:rsidRDefault="0093171B" w:rsidP="00250039">
      <w:pPr>
        <w:pStyle w:val="Prrafodelista"/>
        <w:spacing w:line="240" w:lineRule="atLeast"/>
        <w:jc w:val="center"/>
        <w:rPr>
          <w:b/>
          <w:bCs/>
          <w:sz w:val="28"/>
          <w:szCs w:val="28"/>
        </w:rPr>
      </w:pPr>
    </w:p>
    <w:p w14:paraId="328D63C0" w14:textId="77777777" w:rsidR="0093171B" w:rsidRPr="00B5332D" w:rsidRDefault="0093171B" w:rsidP="00250039">
      <w:pPr>
        <w:pStyle w:val="Prrafodelista"/>
        <w:numPr>
          <w:ilvl w:val="0"/>
          <w:numId w:val="30"/>
        </w:numPr>
        <w:spacing w:line="240" w:lineRule="atLeast"/>
        <w:outlineLvl w:val="1"/>
        <w:rPr>
          <w:b/>
          <w:bCs/>
          <w:sz w:val="20"/>
          <w:szCs w:val="20"/>
        </w:rPr>
      </w:pPr>
      <w:bookmarkStart w:id="50" w:name="_Toc211760581"/>
      <w:r w:rsidRPr="00B5332D">
        <w:rPr>
          <w:b/>
          <w:bCs/>
          <w:sz w:val="20"/>
          <w:szCs w:val="20"/>
        </w:rPr>
        <w:t>Descripción general</w:t>
      </w:r>
      <w:bookmarkEnd w:id="50"/>
    </w:p>
    <w:p w14:paraId="75389098" w14:textId="77777777" w:rsidR="0093171B" w:rsidRPr="00B5332D" w:rsidRDefault="0093171B" w:rsidP="00250039">
      <w:pPr>
        <w:pStyle w:val="Prrafodelista"/>
        <w:spacing w:line="240" w:lineRule="atLeast"/>
        <w:rPr>
          <w:b/>
          <w:bCs/>
          <w:sz w:val="20"/>
          <w:szCs w:val="20"/>
        </w:rPr>
      </w:pPr>
    </w:p>
    <w:p w14:paraId="160FFAE0" w14:textId="77777777" w:rsidR="0093171B" w:rsidRPr="00B5332D" w:rsidRDefault="0093171B" w:rsidP="00250039">
      <w:pPr>
        <w:pStyle w:val="Prrafodelista"/>
        <w:spacing w:line="240" w:lineRule="atLeast"/>
        <w:rPr>
          <w:bCs/>
          <w:sz w:val="20"/>
          <w:szCs w:val="20"/>
        </w:rPr>
      </w:pPr>
      <w:r w:rsidRPr="00B5332D">
        <w:rPr>
          <w:bCs/>
          <w:sz w:val="20"/>
          <w:szCs w:val="20"/>
        </w:rPr>
        <w:t>Los diagramas de secuencia son un tipo de diagrama perteneciente al lenguaje UML (</w:t>
      </w:r>
      <w:proofErr w:type="spellStart"/>
      <w:r w:rsidRPr="00B5332D">
        <w:rPr>
          <w:bCs/>
          <w:sz w:val="20"/>
          <w:szCs w:val="20"/>
        </w:rPr>
        <w:t>Unified</w:t>
      </w:r>
      <w:proofErr w:type="spellEnd"/>
      <w:r w:rsidRPr="00B5332D">
        <w:rPr>
          <w:bCs/>
          <w:sz w:val="20"/>
          <w:szCs w:val="20"/>
        </w:rPr>
        <w:t xml:space="preserve"> </w:t>
      </w:r>
      <w:proofErr w:type="spellStart"/>
      <w:r w:rsidRPr="00B5332D">
        <w:rPr>
          <w:bCs/>
          <w:sz w:val="20"/>
          <w:szCs w:val="20"/>
        </w:rPr>
        <w:t>Modeling</w:t>
      </w:r>
      <w:proofErr w:type="spellEnd"/>
      <w:r w:rsidRPr="00B5332D">
        <w:rPr>
          <w:bCs/>
          <w:sz w:val="20"/>
          <w:szCs w:val="20"/>
        </w:rPr>
        <w:t xml:space="preserve"> </w:t>
      </w:r>
      <w:proofErr w:type="spellStart"/>
      <w:r w:rsidRPr="00B5332D">
        <w:rPr>
          <w:bCs/>
          <w:sz w:val="20"/>
          <w:szCs w:val="20"/>
        </w:rPr>
        <w:t>Language</w:t>
      </w:r>
      <w:proofErr w:type="spellEnd"/>
      <w:r w:rsidRPr="00B5332D">
        <w:rPr>
          <w:bCs/>
          <w:sz w:val="20"/>
          <w:szCs w:val="20"/>
        </w:rPr>
        <w:t>), utilizados para representar la interacción entre los diferentes componentes o actores de un sistema a lo largo del tiempo.</w:t>
      </w:r>
    </w:p>
    <w:p w14:paraId="7E182D53" w14:textId="77777777" w:rsidR="0093171B" w:rsidRPr="00B5332D" w:rsidRDefault="0093171B" w:rsidP="00250039">
      <w:pPr>
        <w:pStyle w:val="Prrafodelista"/>
        <w:spacing w:line="240" w:lineRule="atLeast"/>
        <w:rPr>
          <w:bCs/>
          <w:sz w:val="20"/>
          <w:szCs w:val="20"/>
        </w:rPr>
      </w:pPr>
      <w:r w:rsidRPr="00B5332D">
        <w:rPr>
          <w:bCs/>
          <w:sz w:val="20"/>
          <w:szCs w:val="20"/>
        </w:rPr>
        <w:t>Estos diagramas muestran cómo los objetos o componentes se comunican entre sí mediante el intercambio de mensajes, representando el orden cronológico de las operaciones.</w:t>
      </w:r>
      <w:r w:rsidRPr="00B5332D">
        <w:rPr>
          <w:bCs/>
          <w:sz w:val="20"/>
          <w:szCs w:val="20"/>
        </w:rPr>
        <w:br/>
        <w:t>Cada elemento se muestra mediante una línea de vida (</w:t>
      </w:r>
      <w:proofErr w:type="spellStart"/>
      <w:r w:rsidRPr="00B5332D">
        <w:rPr>
          <w:bCs/>
          <w:sz w:val="20"/>
          <w:szCs w:val="20"/>
        </w:rPr>
        <w:t>lifeline</w:t>
      </w:r>
      <w:proofErr w:type="spellEnd"/>
      <w:r w:rsidRPr="00B5332D">
        <w:rPr>
          <w:bCs/>
          <w:sz w:val="20"/>
          <w:szCs w:val="20"/>
        </w:rPr>
        <w:t>), y las llamadas o respuestas se representan con flechas que indican el flujo de mensajes.</w:t>
      </w:r>
    </w:p>
    <w:p w14:paraId="008FD413" w14:textId="77777777" w:rsidR="0093171B" w:rsidRPr="00B5332D" w:rsidRDefault="0093171B" w:rsidP="00250039">
      <w:pPr>
        <w:pStyle w:val="Prrafodelista"/>
        <w:spacing w:line="240" w:lineRule="atLeast"/>
        <w:rPr>
          <w:bCs/>
          <w:sz w:val="20"/>
          <w:szCs w:val="20"/>
        </w:rPr>
      </w:pPr>
      <w:r w:rsidRPr="00B5332D">
        <w:rPr>
          <w:bCs/>
          <w:sz w:val="20"/>
          <w:szCs w:val="20"/>
        </w:rPr>
        <w:t>En términos generales, los diagramas de secuencia son muy útiles para:</w:t>
      </w:r>
    </w:p>
    <w:p w14:paraId="28C78763" w14:textId="77777777" w:rsidR="0093171B" w:rsidRPr="00B5332D" w:rsidRDefault="0093171B" w:rsidP="00250039">
      <w:pPr>
        <w:pStyle w:val="Prrafodelista"/>
        <w:spacing w:line="240" w:lineRule="atLeast"/>
        <w:rPr>
          <w:bCs/>
          <w:sz w:val="20"/>
          <w:szCs w:val="20"/>
        </w:rPr>
      </w:pPr>
    </w:p>
    <w:p w14:paraId="09A1BA6F" w14:textId="77777777" w:rsidR="0093171B" w:rsidRPr="00B5332D" w:rsidRDefault="0093171B" w:rsidP="00250039">
      <w:pPr>
        <w:pStyle w:val="Prrafodelista"/>
        <w:numPr>
          <w:ilvl w:val="0"/>
          <w:numId w:val="29"/>
        </w:numPr>
        <w:spacing w:line="240" w:lineRule="atLeast"/>
        <w:rPr>
          <w:bCs/>
          <w:sz w:val="20"/>
          <w:szCs w:val="20"/>
        </w:rPr>
      </w:pPr>
      <w:r w:rsidRPr="00B5332D">
        <w:rPr>
          <w:bCs/>
          <w:sz w:val="20"/>
          <w:szCs w:val="20"/>
        </w:rPr>
        <w:t>Visualizar el flujo de eventos dentro de un caso de uso.</w:t>
      </w:r>
    </w:p>
    <w:p w14:paraId="1C79EEA9" w14:textId="77777777" w:rsidR="0093171B" w:rsidRPr="00B5332D" w:rsidRDefault="0093171B" w:rsidP="00250039">
      <w:pPr>
        <w:pStyle w:val="Prrafodelista"/>
        <w:numPr>
          <w:ilvl w:val="0"/>
          <w:numId w:val="29"/>
        </w:numPr>
        <w:spacing w:line="240" w:lineRule="atLeast"/>
        <w:rPr>
          <w:bCs/>
          <w:sz w:val="20"/>
          <w:szCs w:val="20"/>
        </w:rPr>
      </w:pPr>
      <w:r w:rsidRPr="00B5332D">
        <w:rPr>
          <w:bCs/>
          <w:sz w:val="20"/>
          <w:szCs w:val="20"/>
        </w:rPr>
        <w:t>Entender la comunicación entre capas del sistema (por ejemplo, presentación, lógica y datos).</w:t>
      </w:r>
    </w:p>
    <w:p w14:paraId="0CC57951" w14:textId="77777777" w:rsidR="0093171B" w:rsidRPr="00B5332D" w:rsidRDefault="0093171B" w:rsidP="00250039">
      <w:pPr>
        <w:pStyle w:val="Prrafodelista"/>
        <w:numPr>
          <w:ilvl w:val="0"/>
          <w:numId w:val="29"/>
        </w:numPr>
        <w:spacing w:line="240" w:lineRule="atLeast"/>
        <w:rPr>
          <w:bCs/>
          <w:sz w:val="20"/>
          <w:szCs w:val="20"/>
        </w:rPr>
      </w:pPr>
      <w:r w:rsidRPr="00B5332D">
        <w:rPr>
          <w:bCs/>
          <w:sz w:val="20"/>
          <w:szCs w:val="20"/>
        </w:rPr>
        <w:t>Identificar posibles dependencias o puntos de fallo en un proceso.</w:t>
      </w:r>
    </w:p>
    <w:p w14:paraId="0ECBBED4" w14:textId="77777777" w:rsidR="0093171B" w:rsidRPr="00B5332D" w:rsidRDefault="0093171B" w:rsidP="00250039">
      <w:pPr>
        <w:pStyle w:val="Prrafodelista"/>
        <w:numPr>
          <w:ilvl w:val="0"/>
          <w:numId w:val="29"/>
        </w:numPr>
        <w:spacing w:line="240" w:lineRule="atLeast"/>
        <w:rPr>
          <w:bCs/>
          <w:sz w:val="20"/>
          <w:szCs w:val="20"/>
        </w:rPr>
      </w:pPr>
      <w:r w:rsidRPr="00B5332D">
        <w:rPr>
          <w:bCs/>
          <w:sz w:val="20"/>
          <w:szCs w:val="20"/>
        </w:rPr>
        <w:t>Documentar de forma precisa el comportamiento dinámico del sistema.</w:t>
      </w:r>
    </w:p>
    <w:p w14:paraId="39649528" w14:textId="77777777" w:rsidR="0093171B" w:rsidRPr="0093171B" w:rsidRDefault="0093171B" w:rsidP="00250039">
      <w:pPr>
        <w:pStyle w:val="Prrafodelista"/>
        <w:spacing w:line="240" w:lineRule="atLeast"/>
        <w:rPr>
          <w:b/>
        </w:rPr>
      </w:pPr>
    </w:p>
    <w:p w14:paraId="62BB0253" w14:textId="77777777" w:rsidR="005E1210" w:rsidRDefault="005E1210" w:rsidP="00250039">
      <w:pPr>
        <w:pStyle w:val="Prrafodelista"/>
        <w:spacing w:line="240" w:lineRule="atLeast"/>
        <w:rPr>
          <w:b/>
          <w:lang w:val="es-MX"/>
        </w:rPr>
      </w:pPr>
    </w:p>
    <w:p w14:paraId="3B5503C4" w14:textId="77777777" w:rsidR="005E1210" w:rsidRDefault="005E1210" w:rsidP="00250039">
      <w:pPr>
        <w:pStyle w:val="Prrafodelista"/>
        <w:spacing w:line="240" w:lineRule="atLeast"/>
        <w:rPr>
          <w:b/>
          <w:lang w:val="es-MX"/>
        </w:rPr>
      </w:pPr>
    </w:p>
    <w:p w14:paraId="477E5955" w14:textId="3E7A006A" w:rsidR="0093171B" w:rsidRPr="00B5332D" w:rsidRDefault="0093171B" w:rsidP="00250039">
      <w:pPr>
        <w:pStyle w:val="Prrafodelista"/>
        <w:spacing w:line="240" w:lineRule="atLeast"/>
        <w:jc w:val="center"/>
        <w:outlineLvl w:val="2"/>
        <w:rPr>
          <w:b/>
          <w:bCs/>
        </w:rPr>
      </w:pPr>
      <w:bookmarkStart w:id="51" w:name="_Toc211760582"/>
      <w:r w:rsidRPr="00B5332D">
        <w:rPr>
          <w:b/>
          <w:bCs/>
        </w:rPr>
        <w:t xml:space="preserve">Secuencia del proceso de </w:t>
      </w:r>
      <w:proofErr w:type="spellStart"/>
      <w:r w:rsidRPr="00B5332D">
        <w:rPr>
          <w:b/>
          <w:bCs/>
        </w:rPr>
        <w:t>Login</w:t>
      </w:r>
      <w:proofErr w:type="spellEnd"/>
      <w:r w:rsidR="00A33EF0">
        <w:rPr>
          <w:b/>
          <w:bCs/>
        </w:rPr>
        <w:t>, Ingreso correcto y fallido</w:t>
      </w:r>
      <w:bookmarkEnd w:id="51"/>
    </w:p>
    <w:p w14:paraId="5535F7A1" w14:textId="77777777" w:rsidR="0093171B" w:rsidRPr="00B5332D" w:rsidRDefault="0093171B" w:rsidP="00250039">
      <w:pPr>
        <w:pStyle w:val="Prrafodelista"/>
        <w:spacing w:line="240" w:lineRule="atLeast"/>
        <w:jc w:val="center"/>
        <w:rPr>
          <w:b/>
          <w:bCs/>
          <w:sz w:val="24"/>
          <w:szCs w:val="24"/>
        </w:rPr>
      </w:pPr>
    </w:p>
    <w:p w14:paraId="1269CEF5" w14:textId="77777777" w:rsidR="0093171B" w:rsidRPr="00B5332D" w:rsidRDefault="0093171B" w:rsidP="00250039">
      <w:pPr>
        <w:pStyle w:val="Prrafodelista"/>
        <w:spacing w:line="240" w:lineRule="atLeast"/>
        <w:rPr>
          <w:bCs/>
          <w:sz w:val="20"/>
          <w:szCs w:val="20"/>
        </w:rPr>
      </w:pPr>
      <w:r w:rsidRPr="00B5332D">
        <w:rPr>
          <w:bCs/>
          <w:sz w:val="20"/>
          <w:szCs w:val="20"/>
        </w:rPr>
        <w:t>El diagrama mostrado representa el flujo de autenticación de usuario dentro del sistema Transportes Génesis, cuando un usuario intenta iniciar sesión desde el sitio web.</w:t>
      </w:r>
    </w:p>
    <w:p w14:paraId="00353CF6" w14:textId="77777777" w:rsidR="0093171B" w:rsidRPr="00B5332D" w:rsidRDefault="0093171B" w:rsidP="00250039">
      <w:pPr>
        <w:pStyle w:val="Prrafodelista"/>
        <w:spacing w:line="240" w:lineRule="atLeast"/>
        <w:rPr>
          <w:bCs/>
          <w:sz w:val="20"/>
          <w:szCs w:val="20"/>
        </w:rPr>
      </w:pPr>
      <w:r w:rsidRPr="00B5332D">
        <w:rPr>
          <w:bCs/>
          <w:sz w:val="20"/>
          <w:szCs w:val="20"/>
        </w:rPr>
        <w:t>Flujo descrito:</w:t>
      </w:r>
    </w:p>
    <w:p w14:paraId="15706670" w14:textId="77777777" w:rsidR="0093171B" w:rsidRPr="00B5332D" w:rsidRDefault="0093171B" w:rsidP="00250039">
      <w:pPr>
        <w:pStyle w:val="Prrafodelista"/>
        <w:numPr>
          <w:ilvl w:val="0"/>
          <w:numId w:val="31"/>
        </w:numPr>
        <w:spacing w:line="240" w:lineRule="atLeast"/>
        <w:rPr>
          <w:bCs/>
          <w:sz w:val="20"/>
          <w:szCs w:val="20"/>
        </w:rPr>
      </w:pPr>
      <w:r w:rsidRPr="00B5332D">
        <w:rPr>
          <w:bCs/>
          <w:sz w:val="20"/>
          <w:szCs w:val="20"/>
        </w:rPr>
        <w:t>Actor:</w:t>
      </w:r>
      <w:r w:rsidRPr="00B5332D">
        <w:rPr>
          <w:bCs/>
          <w:sz w:val="20"/>
          <w:szCs w:val="20"/>
        </w:rPr>
        <w:br/>
        <w:t>El proceso inicia con el Usuario, quien accede al sitio web a través de la URL</w:t>
      </w:r>
      <w:r w:rsidRPr="00B5332D">
        <w:rPr>
          <w:bCs/>
          <w:sz w:val="20"/>
          <w:szCs w:val="20"/>
        </w:rPr>
        <w:br/>
        <w:t>https://transportesgenesis.com/login.</w:t>
      </w:r>
    </w:p>
    <w:p w14:paraId="14168B97" w14:textId="77777777" w:rsidR="0093171B" w:rsidRPr="00B5332D" w:rsidRDefault="0093171B" w:rsidP="00250039">
      <w:pPr>
        <w:pStyle w:val="Prrafodelista"/>
        <w:numPr>
          <w:ilvl w:val="0"/>
          <w:numId w:val="31"/>
        </w:numPr>
        <w:spacing w:line="240" w:lineRule="atLeast"/>
        <w:rPr>
          <w:bCs/>
          <w:sz w:val="20"/>
          <w:szCs w:val="20"/>
        </w:rPr>
      </w:pPr>
      <w:r w:rsidRPr="00B5332D">
        <w:rPr>
          <w:bCs/>
          <w:sz w:val="20"/>
          <w:szCs w:val="20"/>
        </w:rPr>
        <w:t>Sitio Web:</w:t>
      </w:r>
      <w:r w:rsidRPr="00B5332D">
        <w:rPr>
          <w:bCs/>
          <w:sz w:val="20"/>
          <w:szCs w:val="20"/>
        </w:rPr>
        <w:br/>
        <w:t xml:space="preserve">El Sitio Web recibe la solicitud de inicio de sesión e invoca la función </w:t>
      </w:r>
      <w:proofErr w:type="spellStart"/>
      <w:proofErr w:type="gramStart"/>
      <w:r w:rsidRPr="00B5332D">
        <w:rPr>
          <w:bCs/>
          <w:sz w:val="20"/>
          <w:szCs w:val="20"/>
        </w:rPr>
        <w:t>ValidarAutenticar</w:t>
      </w:r>
      <w:proofErr w:type="spellEnd"/>
      <w:r w:rsidRPr="00B5332D">
        <w:rPr>
          <w:bCs/>
          <w:sz w:val="20"/>
          <w:szCs w:val="20"/>
        </w:rPr>
        <w:t>(</w:t>
      </w:r>
      <w:proofErr w:type="gramEnd"/>
      <w:r w:rsidRPr="00B5332D">
        <w:rPr>
          <w:bCs/>
          <w:sz w:val="20"/>
          <w:szCs w:val="20"/>
        </w:rPr>
        <w:t>) hacia la API, enviando las credenciales ingresadas (usuario y contraseña).</w:t>
      </w:r>
    </w:p>
    <w:p w14:paraId="3FF5EAD7" w14:textId="77777777" w:rsidR="0093171B" w:rsidRPr="00B5332D" w:rsidRDefault="0093171B" w:rsidP="00250039">
      <w:pPr>
        <w:pStyle w:val="Prrafodelista"/>
        <w:numPr>
          <w:ilvl w:val="0"/>
          <w:numId w:val="31"/>
        </w:numPr>
        <w:spacing w:line="240" w:lineRule="atLeast"/>
        <w:rPr>
          <w:bCs/>
          <w:sz w:val="20"/>
          <w:szCs w:val="20"/>
        </w:rPr>
      </w:pPr>
      <w:r w:rsidRPr="00B5332D">
        <w:rPr>
          <w:bCs/>
          <w:sz w:val="20"/>
          <w:szCs w:val="20"/>
        </w:rPr>
        <w:t>API:</w:t>
      </w:r>
      <w:r w:rsidRPr="00B5332D">
        <w:rPr>
          <w:bCs/>
          <w:sz w:val="20"/>
          <w:szCs w:val="20"/>
        </w:rPr>
        <w:br/>
        <w:t>La API recibe los datos y ejecuta un procedimiento almacenado (</w:t>
      </w:r>
      <w:proofErr w:type="spellStart"/>
      <w:r w:rsidRPr="00B5332D">
        <w:rPr>
          <w:bCs/>
          <w:sz w:val="20"/>
          <w:szCs w:val="20"/>
        </w:rPr>
        <w:t>Stored</w:t>
      </w:r>
      <w:proofErr w:type="spellEnd"/>
      <w:r w:rsidRPr="00B5332D">
        <w:rPr>
          <w:bCs/>
          <w:sz w:val="20"/>
          <w:szCs w:val="20"/>
        </w:rPr>
        <w:t xml:space="preserve"> </w:t>
      </w:r>
      <w:proofErr w:type="spellStart"/>
      <w:r w:rsidRPr="00B5332D">
        <w:rPr>
          <w:bCs/>
          <w:sz w:val="20"/>
          <w:szCs w:val="20"/>
        </w:rPr>
        <w:t>Procedure</w:t>
      </w:r>
      <w:proofErr w:type="spellEnd"/>
      <w:r w:rsidRPr="00B5332D">
        <w:rPr>
          <w:bCs/>
          <w:sz w:val="20"/>
          <w:szCs w:val="20"/>
        </w:rPr>
        <w:t xml:space="preserve">) en la base de datos llamado SP: </w:t>
      </w:r>
      <w:proofErr w:type="spellStart"/>
      <w:r w:rsidRPr="00B5332D">
        <w:rPr>
          <w:bCs/>
          <w:sz w:val="20"/>
          <w:szCs w:val="20"/>
        </w:rPr>
        <w:t>ValidarUsuario</w:t>
      </w:r>
      <w:proofErr w:type="spellEnd"/>
      <w:r w:rsidRPr="00B5332D">
        <w:rPr>
          <w:bCs/>
          <w:sz w:val="20"/>
          <w:szCs w:val="20"/>
        </w:rPr>
        <w:t>, encargado de verificar si las credenciales son válidas.</w:t>
      </w:r>
    </w:p>
    <w:p w14:paraId="583F14F9" w14:textId="77777777" w:rsidR="0093171B" w:rsidRPr="00B5332D" w:rsidRDefault="0093171B" w:rsidP="00250039">
      <w:pPr>
        <w:pStyle w:val="Prrafodelista"/>
        <w:numPr>
          <w:ilvl w:val="0"/>
          <w:numId w:val="31"/>
        </w:numPr>
        <w:spacing w:line="240" w:lineRule="atLeast"/>
        <w:rPr>
          <w:bCs/>
          <w:sz w:val="20"/>
          <w:szCs w:val="20"/>
        </w:rPr>
      </w:pPr>
      <w:r w:rsidRPr="00B5332D">
        <w:rPr>
          <w:bCs/>
          <w:sz w:val="20"/>
          <w:szCs w:val="20"/>
        </w:rPr>
        <w:t>Base de Datos (DB):</w:t>
      </w:r>
      <w:r w:rsidRPr="00B5332D">
        <w:rPr>
          <w:bCs/>
          <w:sz w:val="20"/>
          <w:szCs w:val="20"/>
        </w:rPr>
        <w:br/>
        <w:t xml:space="preserve">El procedimiento </w:t>
      </w:r>
      <w:proofErr w:type="spellStart"/>
      <w:r w:rsidRPr="00B5332D">
        <w:rPr>
          <w:bCs/>
          <w:sz w:val="20"/>
          <w:szCs w:val="20"/>
        </w:rPr>
        <w:t>ValidarUsuario</w:t>
      </w:r>
      <w:proofErr w:type="spellEnd"/>
      <w:r w:rsidRPr="00B5332D">
        <w:rPr>
          <w:bCs/>
          <w:sz w:val="20"/>
          <w:szCs w:val="20"/>
        </w:rPr>
        <w:t xml:space="preserve"> consulta las tablas de usuarios y retorna una respuesta al servicio (por ejemplo, true si las credenciales son correctas o false en caso contrario).</w:t>
      </w:r>
    </w:p>
    <w:p w14:paraId="071482D5" w14:textId="1D64F086" w:rsidR="0093171B" w:rsidRPr="00B5332D" w:rsidRDefault="0093171B" w:rsidP="00250039">
      <w:pPr>
        <w:pStyle w:val="Prrafodelista"/>
        <w:numPr>
          <w:ilvl w:val="0"/>
          <w:numId w:val="31"/>
        </w:numPr>
        <w:spacing w:line="240" w:lineRule="atLeast"/>
        <w:rPr>
          <w:bCs/>
          <w:sz w:val="20"/>
          <w:szCs w:val="20"/>
        </w:rPr>
      </w:pPr>
      <w:r w:rsidRPr="00B5332D">
        <w:rPr>
          <w:bCs/>
          <w:sz w:val="20"/>
          <w:szCs w:val="20"/>
        </w:rPr>
        <w:t>Respuesta hacia el usuario:</w:t>
      </w:r>
      <w:r w:rsidRPr="00B5332D">
        <w:rPr>
          <w:bCs/>
          <w:sz w:val="20"/>
          <w:szCs w:val="20"/>
        </w:rPr>
        <w:br/>
        <w:t>Si la respuesta es positiva (</w:t>
      </w:r>
      <w:proofErr w:type="spellStart"/>
      <w:r w:rsidRPr="00B5332D">
        <w:rPr>
          <w:bCs/>
          <w:sz w:val="20"/>
          <w:szCs w:val="20"/>
        </w:rPr>
        <w:t>return</w:t>
      </w:r>
      <w:proofErr w:type="spellEnd"/>
      <w:r w:rsidRPr="00B5332D">
        <w:rPr>
          <w:bCs/>
          <w:sz w:val="20"/>
          <w:szCs w:val="20"/>
        </w:rPr>
        <w:t xml:space="preserve"> true), la API confirma al Sitio Web que la autenticación fue exitosa.</w:t>
      </w:r>
      <w:r w:rsidRPr="00B5332D">
        <w:rPr>
          <w:bCs/>
          <w:sz w:val="20"/>
          <w:szCs w:val="20"/>
        </w:rPr>
        <w:br/>
        <w:t>Finalmente, el sitio web notifica al Usuario el resultado con el mensaje “</w:t>
      </w:r>
      <w:proofErr w:type="spellStart"/>
      <w:r w:rsidRPr="00B5332D">
        <w:rPr>
          <w:bCs/>
          <w:sz w:val="20"/>
          <w:szCs w:val="20"/>
        </w:rPr>
        <w:t>Login</w:t>
      </w:r>
      <w:proofErr w:type="spellEnd"/>
      <w:r w:rsidRPr="00B5332D">
        <w:rPr>
          <w:bCs/>
          <w:sz w:val="20"/>
          <w:szCs w:val="20"/>
        </w:rPr>
        <w:t xml:space="preserve"> exitoso”, permitiéndole acceder al sistema.</w:t>
      </w:r>
    </w:p>
    <w:p w14:paraId="38EBC7D9" w14:textId="5EA00B22" w:rsidR="0093171B" w:rsidRDefault="0093171B" w:rsidP="00250039">
      <w:pPr>
        <w:pStyle w:val="Prrafodelista"/>
        <w:spacing w:line="240" w:lineRule="atLeast"/>
        <w:rPr>
          <w:b/>
        </w:rPr>
      </w:pPr>
    </w:p>
    <w:p w14:paraId="485E9896" w14:textId="4374D140" w:rsidR="0093171B" w:rsidRDefault="0093171B" w:rsidP="00250039">
      <w:pPr>
        <w:pStyle w:val="Prrafodelista"/>
        <w:spacing w:line="240" w:lineRule="atLeast"/>
        <w:rPr>
          <w:b/>
        </w:rPr>
      </w:pPr>
    </w:p>
    <w:p w14:paraId="5F7F462E" w14:textId="560B5827" w:rsidR="00B5332D" w:rsidRDefault="00D31656" w:rsidP="00250039">
      <w:pPr>
        <w:pStyle w:val="Prrafodelista"/>
        <w:spacing w:line="240" w:lineRule="atLeast"/>
        <w:rPr>
          <w:b/>
        </w:rPr>
      </w:pPr>
      <w:r>
        <w:rPr>
          <w:noProof/>
        </w:rPr>
        <w:lastRenderedPageBreak/>
        <w:drawing>
          <wp:anchor distT="0" distB="0" distL="114300" distR="114300" simplePos="0" relativeHeight="251671552" behindDoc="0" locked="0" layoutInCell="1" allowOverlap="1" wp14:anchorId="68373AB9" wp14:editId="729B9761">
            <wp:simplePos x="0" y="0"/>
            <wp:positionH relativeFrom="margin">
              <wp:posOffset>-343535</wp:posOffset>
            </wp:positionH>
            <wp:positionV relativeFrom="margin">
              <wp:posOffset>516255</wp:posOffset>
            </wp:positionV>
            <wp:extent cx="6333490" cy="3481070"/>
            <wp:effectExtent l="0" t="0" r="0" b="0"/>
            <wp:wrapSquare wrapText="bothSides"/>
            <wp:docPr id="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r:link="rId24">
                      <a:extLst>
                        <a:ext uri="{28A0092B-C50C-407E-A947-70E740481C1C}">
                          <a14:useLocalDpi xmlns:a14="http://schemas.microsoft.com/office/drawing/2010/main" val="0"/>
                        </a:ext>
                      </a:extLst>
                    </a:blip>
                    <a:srcRect/>
                    <a:stretch>
                      <a:fillRect/>
                    </a:stretch>
                  </pic:blipFill>
                  <pic:spPr bwMode="auto">
                    <a:xfrm>
                      <a:off x="0" y="0"/>
                      <a:ext cx="6333490" cy="34810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57154B" w14:textId="77777777" w:rsidR="00B5332D" w:rsidRDefault="00B5332D" w:rsidP="00250039">
      <w:pPr>
        <w:pStyle w:val="Prrafodelista"/>
        <w:spacing w:line="240" w:lineRule="atLeast"/>
        <w:rPr>
          <w:b/>
        </w:rPr>
      </w:pPr>
    </w:p>
    <w:p w14:paraId="6DBD4A80" w14:textId="77777777" w:rsidR="00B5332D" w:rsidRDefault="00B5332D" w:rsidP="00250039">
      <w:pPr>
        <w:pStyle w:val="Prrafodelista"/>
        <w:spacing w:line="240" w:lineRule="atLeast"/>
        <w:rPr>
          <w:b/>
        </w:rPr>
      </w:pPr>
    </w:p>
    <w:p w14:paraId="60F02D16" w14:textId="77777777" w:rsidR="00B5332D" w:rsidRDefault="00B5332D" w:rsidP="00250039">
      <w:pPr>
        <w:pStyle w:val="Prrafodelista"/>
        <w:spacing w:line="240" w:lineRule="atLeast"/>
        <w:rPr>
          <w:b/>
        </w:rPr>
      </w:pPr>
    </w:p>
    <w:p w14:paraId="58376D53" w14:textId="77777777" w:rsidR="00B5332D" w:rsidRDefault="00B5332D" w:rsidP="00250039">
      <w:pPr>
        <w:pStyle w:val="Prrafodelista"/>
        <w:spacing w:line="240" w:lineRule="atLeast"/>
        <w:rPr>
          <w:b/>
        </w:rPr>
      </w:pPr>
    </w:p>
    <w:p w14:paraId="35E57F91" w14:textId="77777777" w:rsidR="00B5332D" w:rsidRDefault="00B5332D" w:rsidP="00250039">
      <w:pPr>
        <w:pStyle w:val="Prrafodelista"/>
        <w:spacing w:line="240" w:lineRule="atLeast"/>
        <w:rPr>
          <w:b/>
        </w:rPr>
      </w:pPr>
    </w:p>
    <w:p w14:paraId="199654E3" w14:textId="77777777" w:rsidR="00B5332D" w:rsidRDefault="00B5332D" w:rsidP="00250039">
      <w:pPr>
        <w:pStyle w:val="Prrafodelista"/>
        <w:spacing w:line="240" w:lineRule="atLeast"/>
        <w:rPr>
          <w:b/>
        </w:rPr>
      </w:pPr>
    </w:p>
    <w:p w14:paraId="2A8A50C6" w14:textId="77777777" w:rsidR="00B5332D" w:rsidRDefault="00B5332D" w:rsidP="00250039">
      <w:pPr>
        <w:pStyle w:val="Prrafodelista"/>
        <w:spacing w:line="240" w:lineRule="atLeast"/>
        <w:rPr>
          <w:b/>
        </w:rPr>
      </w:pPr>
    </w:p>
    <w:p w14:paraId="7BF54464" w14:textId="77777777" w:rsidR="00B5332D" w:rsidRDefault="00B5332D" w:rsidP="00250039">
      <w:pPr>
        <w:pStyle w:val="Prrafodelista"/>
        <w:spacing w:line="240" w:lineRule="atLeast"/>
        <w:rPr>
          <w:b/>
        </w:rPr>
      </w:pPr>
    </w:p>
    <w:p w14:paraId="3EF89D77" w14:textId="77777777" w:rsidR="00B5332D" w:rsidRDefault="00B5332D" w:rsidP="00250039">
      <w:pPr>
        <w:pStyle w:val="Prrafodelista"/>
        <w:spacing w:line="240" w:lineRule="atLeast"/>
        <w:rPr>
          <w:b/>
        </w:rPr>
      </w:pPr>
    </w:p>
    <w:p w14:paraId="20182112" w14:textId="77777777" w:rsidR="00B5332D" w:rsidRDefault="00B5332D" w:rsidP="00250039">
      <w:pPr>
        <w:pStyle w:val="Prrafodelista"/>
        <w:spacing w:line="240" w:lineRule="atLeast"/>
        <w:rPr>
          <w:b/>
        </w:rPr>
      </w:pPr>
    </w:p>
    <w:p w14:paraId="5E909A29" w14:textId="77777777" w:rsidR="00B5332D" w:rsidRDefault="00B5332D" w:rsidP="00250039">
      <w:pPr>
        <w:pStyle w:val="Prrafodelista"/>
        <w:spacing w:line="240" w:lineRule="atLeast"/>
        <w:rPr>
          <w:b/>
        </w:rPr>
      </w:pPr>
    </w:p>
    <w:p w14:paraId="2E901956" w14:textId="77777777" w:rsidR="00B5332D" w:rsidRDefault="00B5332D" w:rsidP="00250039">
      <w:pPr>
        <w:pStyle w:val="Prrafodelista"/>
        <w:spacing w:line="240" w:lineRule="atLeast"/>
        <w:rPr>
          <w:b/>
        </w:rPr>
      </w:pPr>
    </w:p>
    <w:p w14:paraId="59DD31AB" w14:textId="77777777" w:rsidR="00B5332D" w:rsidRDefault="00B5332D" w:rsidP="00250039">
      <w:pPr>
        <w:pStyle w:val="Prrafodelista"/>
        <w:spacing w:line="240" w:lineRule="atLeast"/>
        <w:rPr>
          <w:b/>
        </w:rPr>
      </w:pPr>
    </w:p>
    <w:p w14:paraId="19EB922E" w14:textId="77777777" w:rsidR="00B5332D" w:rsidRDefault="00B5332D" w:rsidP="00250039">
      <w:pPr>
        <w:pStyle w:val="Prrafodelista"/>
        <w:spacing w:line="240" w:lineRule="atLeast"/>
        <w:rPr>
          <w:b/>
        </w:rPr>
      </w:pPr>
    </w:p>
    <w:p w14:paraId="0C4E1F71" w14:textId="77777777" w:rsidR="00B5332D" w:rsidRDefault="00B5332D" w:rsidP="00250039">
      <w:pPr>
        <w:pStyle w:val="Prrafodelista"/>
        <w:spacing w:line="240" w:lineRule="atLeast"/>
        <w:rPr>
          <w:b/>
        </w:rPr>
      </w:pPr>
    </w:p>
    <w:p w14:paraId="51B742E3" w14:textId="77777777" w:rsidR="00B5332D" w:rsidRDefault="00B5332D" w:rsidP="00250039">
      <w:pPr>
        <w:pStyle w:val="Prrafodelista"/>
        <w:spacing w:line="240" w:lineRule="atLeast"/>
        <w:rPr>
          <w:b/>
        </w:rPr>
      </w:pPr>
    </w:p>
    <w:p w14:paraId="2453A721" w14:textId="77777777" w:rsidR="00B5332D" w:rsidRDefault="00B5332D" w:rsidP="00250039">
      <w:pPr>
        <w:pStyle w:val="Prrafodelista"/>
        <w:spacing w:line="240" w:lineRule="atLeast"/>
        <w:rPr>
          <w:b/>
        </w:rPr>
      </w:pPr>
    </w:p>
    <w:p w14:paraId="71BF22BA" w14:textId="77777777" w:rsidR="00B5332D" w:rsidRDefault="00B5332D" w:rsidP="00250039">
      <w:pPr>
        <w:pStyle w:val="Prrafodelista"/>
        <w:spacing w:line="240" w:lineRule="atLeast"/>
        <w:rPr>
          <w:b/>
        </w:rPr>
      </w:pPr>
    </w:p>
    <w:p w14:paraId="4EDCA5A1" w14:textId="77777777" w:rsidR="00B5332D" w:rsidRDefault="00B5332D" w:rsidP="00250039">
      <w:pPr>
        <w:pStyle w:val="Prrafodelista"/>
        <w:spacing w:line="240" w:lineRule="atLeast"/>
        <w:rPr>
          <w:b/>
        </w:rPr>
      </w:pPr>
    </w:p>
    <w:p w14:paraId="638A0677" w14:textId="77777777" w:rsidR="00B5332D" w:rsidRDefault="00B5332D" w:rsidP="00250039">
      <w:pPr>
        <w:pStyle w:val="Prrafodelista"/>
        <w:spacing w:line="240" w:lineRule="atLeast"/>
        <w:rPr>
          <w:b/>
        </w:rPr>
      </w:pPr>
    </w:p>
    <w:p w14:paraId="0FA4CE8C" w14:textId="77777777" w:rsidR="00B5332D" w:rsidRDefault="00B5332D" w:rsidP="00250039">
      <w:pPr>
        <w:pStyle w:val="Prrafodelista"/>
        <w:spacing w:line="240" w:lineRule="atLeast"/>
        <w:rPr>
          <w:b/>
        </w:rPr>
      </w:pPr>
    </w:p>
    <w:p w14:paraId="1DA29D89" w14:textId="77777777" w:rsidR="00B5332D" w:rsidRDefault="00B5332D" w:rsidP="00250039">
      <w:pPr>
        <w:pStyle w:val="Prrafodelista"/>
        <w:spacing w:line="240" w:lineRule="atLeast"/>
        <w:rPr>
          <w:b/>
        </w:rPr>
      </w:pPr>
    </w:p>
    <w:p w14:paraId="5D94931F" w14:textId="77777777" w:rsidR="00B5332D" w:rsidRDefault="00B5332D" w:rsidP="00250039">
      <w:pPr>
        <w:pStyle w:val="Prrafodelista"/>
        <w:spacing w:line="240" w:lineRule="atLeast"/>
        <w:rPr>
          <w:b/>
        </w:rPr>
      </w:pPr>
    </w:p>
    <w:p w14:paraId="63A4B764" w14:textId="77777777" w:rsidR="00B5332D" w:rsidRDefault="00B5332D" w:rsidP="00250039">
      <w:pPr>
        <w:pStyle w:val="Prrafodelista"/>
        <w:spacing w:line="240" w:lineRule="atLeast"/>
        <w:rPr>
          <w:b/>
        </w:rPr>
      </w:pPr>
    </w:p>
    <w:p w14:paraId="77CA0020" w14:textId="77777777" w:rsidR="00B5332D" w:rsidRDefault="00B5332D" w:rsidP="00250039">
      <w:pPr>
        <w:pStyle w:val="Prrafodelista"/>
        <w:spacing w:line="240" w:lineRule="atLeast"/>
        <w:rPr>
          <w:b/>
        </w:rPr>
      </w:pPr>
    </w:p>
    <w:p w14:paraId="41D892F0" w14:textId="77777777" w:rsidR="00B5332D" w:rsidRDefault="00B5332D" w:rsidP="00250039">
      <w:pPr>
        <w:pStyle w:val="Prrafodelista"/>
        <w:spacing w:line="240" w:lineRule="atLeast"/>
        <w:rPr>
          <w:b/>
        </w:rPr>
      </w:pPr>
    </w:p>
    <w:p w14:paraId="2AF54CE2" w14:textId="77777777" w:rsidR="009E53C4" w:rsidRDefault="009E53C4" w:rsidP="00250039">
      <w:pPr>
        <w:pStyle w:val="Prrafodelista"/>
        <w:spacing w:line="240" w:lineRule="atLeast"/>
        <w:rPr>
          <w:b/>
        </w:rPr>
      </w:pPr>
    </w:p>
    <w:p w14:paraId="722A94AB" w14:textId="77777777" w:rsidR="009E53C4" w:rsidRDefault="009E53C4" w:rsidP="00250039">
      <w:pPr>
        <w:pStyle w:val="Prrafodelista"/>
        <w:spacing w:line="240" w:lineRule="atLeast"/>
        <w:rPr>
          <w:b/>
        </w:rPr>
      </w:pPr>
    </w:p>
    <w:p w14:paraId="30D8E9D1" w14:textId="77777777" w:rsidR="009E53C4" w:rsidRDefault="009E53C4" w:rsidP="00250039">
      <w:pPr>
        <w:pStyle w:val="Prrafodelista"/>
        <w:spacing w:line="240" w:lineRule="atLeast"/>
        <w:rPr>
          <w:b/>
        </w:rPr>
      </w:pPr>
    </w:p>
    <w:p w14:paraId="58CE7F17" w14:textId="77777777" w:rsidR="00B5332D" w:rsidRPr="0093171B" w:rsidRDefault="00B5332D" w:rsidP="00250039">
      <w:pPr>
        <w:pStyle w:val="Prrafodelista"/>
        <w:spacing w:line="240" w:lineRule="atLeast"/>
        <w:rPr>
          <w:b/>
        </w:rPr>
      </w:pPr>
    </w:p>
    <w:p w14:paraId="5879B3CC" w14:textId="5F0C09FC" w:rsidR="006F1E54" w:rsidRDefault="006F1E54" w:rsidP="00250039">
      <w:pPr>
        <w:pStyle w:val="Prrafodelista"/>
        <w:spacing w:line="240" w:lineRule="atLeast"/>
        <w:jc w:val="center"/>
        <w:outlineLvl w:val="2"/>
        <w:rPr>
          <w:b/>
        </w:rPr>
      </w:pPr>
      <w:bookmarkStart w:id="52" w:name="_Toc211760583"/>
      <w:r>
        <w:rPr>
          <w:b/>
        </w:rPr>
        <w:lastRenderedPageBreak/>
        <w:t>Secuencia de consulta de información</w:t>
      </w:r>
      <w:bookmarkEnd w:id="52"/>
    </w:p>
    <w:p w14:paraId="560ECD18" w14:textId="72BAE0B3" w:rsidR="00A33EF0" w:rsidRDefault="00A33EF0" w:rsidP="00250039">
      <w:pPr>
        <w:pStyle w:val="Prrafodelista"/>
        <w:spacing w:line="240" w:lineRule="atLeast"/>
        <w:jc w:val="center"/>
        <w:outlineLvl w:val="2"/>
        <w:rPr>
          <w:b/>
        </w:rPr>
      </w:pPr>
      <w:bookmarkStart w:id="53" w:name="_Toc211760584"/>
      <w:r>
        <w:rPr>
          <w:b/>
        </w:rPr>
        <w:t xml:space="preserve">Nota: Cada Diagrama de </w:t>
      </w:r>
      <w:proofErr w:type="gramStart"/>
      <w:r>
        <w:rPr>
          <w:b/>
        </w:rPr>
        <w:t>secuencia  decidimos</w:t>
      </w:r>
      <w:proofErr w:type="gramEnd"/>
      <w:r>
        <w:rPr>
          <w:b/>
        </w:rPr>
        <w:t xml:space="preserve"> colocarle justificación de decisiones por cada escenario</w:t>
      </w:r>
      <w:bookmarkEnd w:id="53"/>
    </w:p>
    <w:p w14:paraId="33D5FDED" w14:textId="501F367A" w:rsidR="001D21CB" w:rsidRPr="001D21CB" w:rsidRDefault="001D21CB" w:rsidP="00250039">
      <w:pPr>
        <w:pStyle w:val="Prrafodelista"/>
        <w:spacing w:line="240" w:lineRule="atLeast"/>
        <w:jc w:val="center"/>
        <w:rPr>
          <w:b/>
        </w:rPr>
      </w:pPr>
      <w:r w:rsidRPr="001D21CB">
        <w:rPr>
          <w:b/>
        </w:rPr>
        <w:t>Registro de pago y carga de comprobante</w:t>
      </w:r>
    </w:p>
    <w:p w14:paraId="337B33E8" w14:textId="77777777" w:rsidR="001D21CB" w:rsidRPr="001D21CB" w:rsidRDefault="001D21CB" w:rsidP="00250039">
      <w:pPr>
        <w:pStyle w:val="Prrafodelista"/>
        <w:spacing w:line="240" w:lineRule="atLeast"/>
        <w:rPr>
          <w:bCs/>
        </w:rPr>
      </w:pPr>
      <w:r w:rsidRPr="001D21CB">
        <w:rPr>
          <w:bCs/>
        </w:rPr>
        <w:t>Actor principal: Padre de familia</w:t>
      </w:r>
    </w:p>
    <w:p w14:paraId="188317B6" w14:textId="77777777" w:rsidR="001D21CB" w:rsidRPr="001D21CB" w:rsidRDefault="001D21CB" w:rsidP="00250039">
      <w:pPr>
        <w:pStyle w:val="Prrafodelista"/>
        <w:spacing w:line="240" w:lineRule="atLeast"/>
        <w:rPr>
          <w:bCs/>
        </w:rPr>
      </w:pPr>
      <w:r w:rsidRPr="001D21CB">
        <w:rPr>
          <w:bCs/>
        </w:rPr>
        <w:t>Flujo del proceso:</w:t>
      </w:r>
    </w:p>
    <w:p w14:paraId="78315F14" w14:textId="77777777" w:rsidR="001D21CB" w:rsidRPr="001D21CB" w:rsidRDefault="001D21CB" w:rsidP="00250039">
      <w:pPr>
        <w:pStyle w:val="Prrafodelista"/>
        <w:spacing w:line="240" w:lineRule="atLeast"/>
        <w:rPr>
          <w:bCs/>
        </w:rPr>
      </w:pPr>
      <w:r w:rsidRPr="001D21CB">
        <w:rPr>
          <w:bCs/>
        </w:rPr>
        <w:t xml:space="preserve">1. </w:t>
      </w:r>
      <w:r w:rsidRPr="001D21CB">
        <w:rPr>
          <w:bCs/>
        </w:rPr>
        <w:tab/>
        <w:t>El padre inicia sesión en el sistema.</w:t>
      </w:r>
    </w:p>
    <w:p w14:paraId="19198ACA" w14:textId="77777777" w:rsidR="001D21CB" w:rsidRPr="001D21CB" w:rsidRDefault="001D21CB" w:rsidP="00250039">
      <w:pPr>
        <w:pStyle w:val="Prrafodelista"/>
        <w:spacing w:line="240" w:lineRule="atLeast"/>
        <w:rPr>
          <w:bCs/>
        </w:rPr>
      </w:pPr>
      <w:r w:rsidRPr="001D21CB">
        <w:rPr>
          <w:bCs/>
        </w:rPr>
        <w:t xml:space="preserve">2. </w:t>
      </w:r>
      <w:r w:rsidRPr="001D21CB">
        <w:rPr>
          <w:bCs/>
        </w:rPr>
        <w:tab/>
        <w:t>Accede a la sección de pagos mensuales.</w:t>
      </w:r>
    </w:p>
    <w:p w14:paraId="03EE1910" w14:textId="77777777" w:rsidR="001D21CB" w:rsidRPr="001D21CB" w:rsidRDefault="001D21CB" w:rsidP="00250039">
      <w:pPr>
        <w:pStyle w:val="Prrafodelista"/>
        <w:spacing w:line="240" w:lineRule="atLeast"/>
        <w:rPr>
          <w:bCs/>
        </w:rPr>
      </w:pPr>
      <w:r w:rsidRPr="001D21CB">
        <w:rPr>
          <w:bCs/>
        </w:rPr>
        <w:t xml:space="preserve">3. </w:t>
      </w:r>
      <w:r w:rsidRPr="001D21CB">
        <w:rPr>
          <w:bCs/>
        </w:rPr>
        <w:tab/>
        <w:t>Ingresa los datos del pago (monto, fecha, nombre del estudiante).</w:t>
      </w:r>
    </w:p>
    <w:p w14:paraId="60443EB2" w14:textId="77777777" w:rsidR="001D21CB" w:rsidRPr="001D21CB" w:rsidRDefault="001D21CB" w:rsidP="00250039">
      <w:pPr>
        <w:pStyle w:val="Prrafodelista"/>
        <w:spacing w:line="240" w:lineRule="atLeast"/>
        <w:rPr>
          <w:bCs/>
        </w:rPr>
      </w:pPr>
      <w:r w:rsidRPr="001D21CB">
        <w:rPr>
          <w:bCs/>
        </w:rPr>
        <w:t xml:space="preserve">4. </w:t>
      </w:r>
      <w:r w:rsidRPr="001D21CB">
        <w:rPr>
          <w:bCs/>
        </w:rPr>
        <w:tab/>
        <w:t>Sube el comprobante bancario (imagen o archivo PDF).</w:t>
      </w:r>
    </w:p>
    <w:p w14:paraId="3526223C" w14:textId="77777777" w:rsidR="001D21CB" w:rsidRPr="001D21CB" w:rsidRDefault="001D21CB" w:rsidP="00250039">
      <w:pPr>
        <w:pStyle w:val="Prrafodelista"/>
        <w:spacing w:line="240" w:lineRule="atLeast"/>
        <w:rPr>
          <w:bCs/>
        </w:rPr>
      </w:pPr>
      <w:r w:rsidRPr="001D21CB">
        <w:rPr>
          <w:bCs/>
        </w:rPr>
        <w:t xml:space="preserve">5. </w:t>
      </w:r>
      <w:r w:rsidRPr="001D21CB">
        <w:rPr>
          <w:bCs/>
        </w:rPr>
        <w:tab/>
        <w:t>El sistema guarda el registro y lo asocia al estudiante.</w:t>
      </w:r>
    </w:p>
    <w:p w14:paraId="12FC1D09" w14:textId="77777777" w:rsidR="001D21CB" w:rsidRDefault="001D21CB" w:rsidP="00250039">
      <w:pPr>
        <w:pStyle w:val="Prrafodelista"/>
        <w:spacing w:line="240" w:lineRule="atLeast"/>
        <w:rPr>
          <w:bCs/>
        </w:rPr>
      </w:pPr>
      <w:r w:rsidRPr="001D21CB">
        <w:rPr>
          <w:bCs/>
        </w:rPr>
        <w:t xml:space="preserve">6. </w:t>
      </w:r>
      <w:r w:rsidRPr="001D21CB">
        <w:rPr>
          <w:bCs/>
        </w:rPr>
        <w:tab/>
        <w:t>Se muestra una confirmación de que el pago fue registrado correctamente.</w:t>
      </w:r>
    </w:p>
    <w:p w14:paraId="2995AA5D" w14:textId="77777777" w:rsidR="00B5332D" w:rsidRDefault="00B5332D" w:rsidP="00250039">
      <w:pPr>
        <w:pStyle w:val="Prrafodelista"/>
        <w:spacing w:line="240" w:lineRule="atLeast"/>
        <w:rPr>
          <w:bCs/>
        </w:rPr>
      </w:pPr>
    </w:p>
    <w:p w14:paraId="676FB9AB" w14:textId="50BB69AB" w:rsidR="00B5332D" w:rsidRPr="001D21CB" w:rsidRDefault="00D31656" w:rsidP="00250039">
      <w:pPr>
        <w:pStyle w:val="Prrafodelista"/>
        <w:spacing w:line="240" w:lineRule="atLeast"/>
        <w:rPr>
          <w:bCs/>
        </w:rPr>
      </w:pPr>
      <w:r>
        <w:rPr>
          <w:noProof/>
        </w:rPr>
        <w:drawing>
          <wp:anchor distT="0" distB="0" distL="114300" distR="114300" simplePos="0" relativeHeight="251673600" behindDoc="0" locked="0" layoutInCell="1" allowOverlap="1" wp14:anchorId="454A1DA5" wp14:editId="2C5840D1">
            <wp:simplePos x="0" y="0"/>
            <wp:positionH relativeFrom="margin">
              <wp:posOffset>-269240</wp:posOffset>
            </wp:positionH>
            <wp:positionV relativeFrom="margin">
              <wp:posOffset>2313940</wp:posOffset>
            </wp:positionV>
            <wp:extent cx="5630545" cy="4411345"/>
            <wp:effectExtent l="0" t="0" r="0" b="0"/>
            <wp:wrapSquare wrapText="bothSides"/>
            <wp:docPr id="163208765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r:link="rId26">
                      <a:extLst>
                        <a:ext uri="{28A0092B-C50C-407E-A947-70E740481C1C}">
                          <a14:useLocalDpi xmlns:a14="http://schemas.microsoft.com/office/drawing/2010/main" val="0"/>
                        </a:ext>
                      </a:extLst>
                    </a:blip>
                    <a:srcRect/>
                    <a:stretch>
                      <a:fillRect/>
                    </a:stretch>
                  </pic:blipFill>
                  <pic:spPr bwMode="auto">
                    <a:xfrm>
                      <a:off x="0" y="0"/>
                      <a:ext cx="5630545" cy="44113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F28F73" w14:textId="7A368110" w:rsidR="001D21CB" w:rsidRPr="001D21CB" w:rsidRDefault="001D21CB" w:rsidP="00250039">
      <w:pPr>
        <w:pStyle w:val="Prrafodelista"/>
        <w:spacing w:line="240" w:lineRule="atLeast"/>
        <w:rPr>
          <w:b/>
        </w:rPr>
      </w:pPr>
    </w:p>
    <w:p w14:paraId="0392A518" w14:textId="77777777" w:rsidR="00B5332D" w:rsidRDefault="00B5332D" w:rsidP="00250039">
      <w:pPr>
        <w:pStyle w:val="Prrafodelista"/>
        <w:spacing w:line="240" w:lineRule="atLeast"/>
        <w:jc w:val="center"/>
        <w:rPr>
          <w:b/>
        </w:rPr>
      </w:pPr>
    </w:p>
    <w:p w14:paraId="06FA9E51" w14:textId="77777777" w:rsidR="00B5332D" w:rsidRDefault="00B5332D" w:rsidP="00250039">
      <w:pPr>
        <w:pStyle w:val="Prrafodelista"/>
        <w:spacing w:line="240" w:lineRule="atLeast"/>
        <w:jc w:val="center"/>
        <w:rPr>
          <w:b/>
        </w:rPr>
      </w:pPr>
    </w:p>
    <w:p w14:paraId="089CF20D" w14:textId="77777777" w:rsidR="00B5332D" w:rsidRDefault="00B5332D" w:rsidP="00250039">
      <w:pPr>
        <w:pStyle w:val="Prrafodelista"/>
        <w:spacing w:line="240" w:lineRule="atLeast"/>
        <w:jc w:val="center"/>
        <w:rPr>
          <w:b/>
        </w:rPr>
      </w:pPr>
    </w:p>
    <w:p w14:paraId="4D7E5439" w14:textId="77777777" w:rsidR="00B5332D" w:rsidRDefault="00B5332D" w:rsidP="00250039">
      <w:pPr>
        <w:pStyle w:val="Prrafodelista"/>
        <w:spacing w:line="240" w:lineRule="atLeast"/>
        <w:jc w:val="center"/>
        <w:rPr>
          <w:b/>
        </w:rPr>
      </w:pPr>
    </w:p>
    <w:p w14:paraId="674670C7" w14:textId="77777777" w:rsidR="00B5332D" w:rsidRDefault="00B5332D" w:rsidP="00250039">
      <w:pPr>
        <w:pStyle w:val="Prrafodelista"/>
        <w:spacing w:line="240" w:lineRule="atLeast"/>
        <w:jc w:val="center"/>
        <w:rPr>
          <w:b/>
        </w:rPr>
      </w:pPr>
    </w:p>
    <w:p w14:paraId="7B1D5337" w14:textId="77777777" w:rsidR="00B5332D" w:rsidRDefault="00B5332D" w:rsidP="00250039">
      <w:pPr>
        <w:pStyle w:val="Prrafodelista"/>
        <w:spacing w:line="240" w:lineRule="atLeast"/>
        <w:jc w:val="center"/>
        <w:rPr>
          <w:b/>
        </w:rPr>
      </w:pPr>
    </w:p>
    <w:p w14:paraId="54C59F69" w14:textId="77777777" w:rsidR="00B5332D" w:rsidRDefault="00B5332D" w:rsidP="00250039">
      <w:pPr>
        <w:pStyle w:val="Prrafodelista"/>
        <w:spacing w:line="240" w:lineRule="atLeast"/>
        <w:jc w:val="center"/>
        <w:rPr>
          <w:b/>
        </w:rPr>
      </w:pPr>
    </w:p>
    <w:p w14:paraId="68F410E9" w14:textId="77777777" w:rsidR="00B5332D" w:rsidRDefault="00B5332D" w:rsidP="00250039">
      <w:pPr>
        <w:pStyle w:val="Prrafodelista"/>
        <w:spacing w:line="240" w:lineRule="atLeast"/>
        <w:ind w:left="0"/>
        <w:rPr>
          <w:b/>
        </w:rPr>
      </w:pPr>
    </w:p>
    <w:p w14:paraId="37FB92ED" w14:textId="77777777" w:rsidR="00CA1602" w:rsidRDefault="00CA1602" w:rsidP="00250039">
      <w:pPr>
        <w:pStyle w:val="Prrafodelista"/>
        <w:spacing w:line="240" w:lineRule="atLeast"/>
        <w:ind w:left="0"/>
        <w:rPr>
          <w:b/>
        </w:rPr>
      </w:pPr>
    </w:p>
    <w:p w14:paraId="1BA8B7B6" w14:textId="77777777" w:rsidR="00B5332D" w:rsidRDefault="00B5332D" w:rsidP="00250039">
      <w:pPr>
        <w:pStyle w:val="Prrafodelista"/>
        <w:spacing w:line="240" w:lineRule="atLeast"/>
        <w:jc w:val="center"/>
        <w:rPr>
          <w:b/>
        </w:rPr>
      </w:pPr>
    </w:p>
    <w:p w14:paraId="30761CEC" w14:textId="76399F7F" w:rsidR="001D21CB" w:rsidRPr="001D21CB" w:rsidRDefault="001D21CB" w:rsidP="00250039">
      <w:pPr>
        <w:pStyle w:val="Prrafodelista"/>
        <w:spacing w:line="240" w:lineRule="atLeast"/>
        <w:jc w:val="center"/>
        <w:rPr>
          <w:b/>
        </w:rPr>
      </w:pPr>
      <w:r w:rsidRPr="001D21CB">
        <w:rPr>
          <w:b/>
        </w:rPr>
        <w:t>Validación de comprobante por el administrador</w:t>
      </w:r>
    </w:p>
    <w:p w14:paraId="3E40642C" w14:textId="77777777" w:rsidR="001D21CB" w:rsidRPr="001D21CB" w:rsidRDefault="001D21CB" w:rsidP="00250039">
      <w:pPr>
        <w:pStyle w:val="Prrafodelista"/>
        <w:spacing w:line="240" w:lineRule="atLeast"/>
        <w:rPr>
          <w:bCs/>
        </w:rPr>
      </w:pPr>
      <w:r w:rsidRPr="001D21CB">
        <w:rPr>
          <w:bCs/>
        </w:rPr>
        <w:t>Actor principal: Administrador</w:t>
      </w:r>
    </w:p>
    <w:p w14:paraId="474FCF0A" w14:textId="77777777" w:rsidR="001D21CB" w:rsidRPr="001D21CB" w:rsidRDefault="001D21CB" w:rsidP="00250039">
      <w:pPr>
        <w:pStyle w:val="Prrafodelista"/>
        <w:spacing w:line="240" w:lineRule="atLeast"/>
        <w:rPr>
          <w:bCs/>
        </w:rPr>
      </w:pPr>
      <w:r w:rsidRPr="001D21CB">
        <w:rPr>
          <w:bCs/>
        </w:rPr>
        <w:t>Flujo del proceso:</w:t>
      </w:r>
    </w:p>
    <w:p w14:paraId="5BC6916A" w14:textId="77777777" w:rsidR="001D21CB" w:rsidRPr="001D21CB" w:rsidRDefault="001D21CB" w:rsidP="00250039">
      <w:pPr>
        <w:pStyle w:val="Prrafodelista"/>
        <w:spacing w:line="240" w:lineRule="atLeast"/>
        <w:rPr>
          <w:bCs/>
        </w:rPr>
      </w:pPr>
      <w:r w:rsidRPr="001D21CB">
        <w:rPr>
          <w:bCs/>
        </w:rPr>
        <w:t xml:space="preserve">1. </w:t>
      </w:r>
      <w:r w:rsidRPr="001D21CB">
        <w:rPr>
          <w:bCs/>
        </w:rPr>
        <w:tab/>
        <w:t>El administrador inicia sesión en el sistema.</w:t>
      </w:r>
    </w:p>
    <w:p w14:paraId="6BC58717" w14:textId="77777777" w:rsidR="001D21CB" w:rsidRPr="001D21CB" w:rsidRDefault="001D21CB" w:rsidP="00250039">
      <w:pPr>
        <w:pStyle w:val="Prrafodelista"/>
        <w:spacing w:line="240" w:lineRule="atLeast"/>
        <w:rPr>
          <w:bCs/>
        </w:rPr>
      </w:pPr>
      <w:r w:rsidRPr="001D21CB">
        <w:rPr>
          <w:bCs/>
        </w:rPr>
        <w:t xml:space="preserve">2. </w:t>
      </w:r>
      <w:r w:rsidRPr="001D21CB">
        <w:rPr>
          <w:bCs/>
        </w:rPr>
        <w:tab/>
        <w:t>Accede al panel de comprobantes pendientes.</w:t>
      </w:r>
    </w:p>
    <w:p w14:paraId="13DC79AA" w14:textId="77777777" w:rsidR="001D21CB" w:rsidRPr="001D21CB" w:rsidRDefault="001D21CB" w:rsidP="00250039">
      <w:pPr>
        <w:pStyle w:val="Prrafodelista"/>
        <w:spacing w:line="240" w:lineRule="atLeast"/>
        <w:rPr>
          <w:bCs/>
        </w:rPr>
      </w:pPr>
      <w:r w:rsidRPr="001D21CB">
        <w:rPr>
          <w:bCs/>
        </w:rPr>
        <w:t xml:space="preserve">3. </w:t>
      </w:r>
      <w:r w:rsidRPr="001D21CB">
        <w:rPr>
          <w:bCs/>
        </w:rPr>
        <w:tab/>
        <w:t>Revisa cada comprobante subido por los padres.</w:t>
      </w:r>
    </w:p>
    <w:p w14:paraId="0C342F6D" w14:textId="77777777" w:rsidR="001D21CB" w:rsidRPr="001D21CB" w:rsidRDefault="001D21CB" w:rsidP="00250039">
      <w:pPr>
        <w:pStyle w:val="Prrafodelista"/>
        <w:spacing w:line="240" w:lineRule="atLeast"/>
        <w:rPr>
          <w:bCs/>
        </w:rPr>
      </w:pPr>
      <w:r w:rsidRPr="001D21CB">
        <w:rPr>
          <w:bCs/>
        </w:rPr>
        <w:t xml:space="preserve">4. </w:t>
      </w:r>
      <w:r w:rsidRPr="001D21CB">
        <w:rPr>
          <w:bCs/>
        </w:rPr>
        <w:tab/>
        <w:t>Verifica que el archivo sea válido y que la fecha esté dentro del plazo permitido.</w:t>
      </w:r>
    </w:p>
    <w:p w14:paraId="490C12B5" w14:textId="77777777" w:rsidR="001D21CB" w:rsidRPr="001D21CB" w:rsidRDefault="001D21CB" w:rsidP="00250039">
      <w:pPr>
        <w:pStyle w:val="Prrafodelista"/>
        <w:spacing w:line="240" w:lineRule="atLeast"/>
        <w:rPr>
          <w:bCs/>
        </w:rPr>
      </w:pPr>
      <w:r w:rsidRPr="001D21CB">
        <w:rPr>
          <w:bCs/>
        </w:rPr>
        <w:t xml:space="preserve">5. </w:t>
      </w:r>
      <w:r w:rsidRPr="001D21CB">
        <w:rPr>
          <w:bCs/>
        </w:rPr>
        <w:tab/>
        <w:t>Marca el comprobante como “válido” o “inválido”.</w:t>
      </w:r>
    </w:p>
    <w:p w14:paraId="6F3686BD" w14:textId="77777777" w:rsidR="001D21CB" w:rsidRDefault="001D21CB" w:rsidP="00250039">
      <w:pPr>
        <w:pStyle w:val="Prrafodelista"/>
        <w:spacing w:line="240" w:lineRule="atLeast"/>
        <w:rPr>
          <w:bCs/>
        </w:rPr>
      </w:pPr>
      <w:r w:rsidRPr="001D21CB">
        <w:rPr>
          <w:bCs/>
        </w:rPr>
        <w:t xml:space="preserve">6. </w:t>
      </w:r>
      <w:r w:rsidRPr="001D21CB">
        <w:rPr>
          <w:bCs/>
        </w:rPr>
        <w:tab/>
        <w:t>El sistema actualiza el estado del pago y notifica al padre si fue rechazado.</w:t>
      </w:r>
    </w:p>
    <w:p w14:paraId="7087191C" w14:textId="0B865A24" w:rsidR="001D21CB" w:rsidRDefault="00D31656" w:rsidP="00250039">
      <w:pPr>
        <w:pStyle w:val="Prrafodelista"/>
        <w:spacing w:line="240" w:lineRule="atLeast"/>
        <w:rPr>
          <w:bCs/>
        </w:rPr>
      </w:pPr>
      <w:r>
        <w:rPr>
          <w:noProof/>
        </w:rPr>
        <w:drawing>
          <wp:anchor distT="0" distB="0" distL="114300" distR="114300" simplePos="0" relativeHeight="251675648" behindDoc="0" locked="0" layoutInCell="1" allowOverlap="1" wp14:anchorId="6E702346" wp14:editId="61E78FD9">
            <wp:simplePos x="0" y="0"/>
            <wp:positionH relativeFrom="margin">
              <wp:align>center</wp:align>
            </wp:positionH>
            <wp:positionV relativeFrom="margin">
              <wp:align>center</wp:align>
            </wp:positionV>
            <wp:extent cx="6781800" cy="4470400"/>
            <wp:effectExtent l="0" t="0" r="0" b="0"/>
            <wp:wrapSquare wrapText="bothSides"/>
            <wp:docPr id="1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r:link="rId28">
                      <a:extLst>
                        <a:ext uri="{28A0092B-C50C-407E-A947-70E740481C1C}">
                          <a14:useLocalDpi xmlns:a14="http://schemas.microsoft.com/office/drawing/2010/main" val="0"/>
                        </a:ext>
                      </a:extLst>
                    </a:blip>
                    <a:srcRect/>
                    <a:stretch>
                      <a:fillRect/>
                    </a:stretch>
                  </pic:blipFill>
                  <pic:spPr bwMode="auto">
                    <a:xfrm>
                      <a:off x="0" y="0"/>
                      <a:ext cx="6781800" cy="4470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7BFD8E" w14:textId="1F4E6858" w:rsidR="001D21CB" w:rsidRDefault="001D21CB" w:rsidP="00250039">
      <w:pPr>
        <w:pStyle w:val="Prrafodelista"/>
        <w:spacing w:line="240" w:lineRule="atLeast"/>
        <w:rPr>
          <w:bCs/>
        </w:rPr>
      </w:pPr>
    </w:p>
    <w:p w14:paraId="4E640D9C" w14:textId="77777777" w:rsidR="001D21CB" w:rsidRDefault="001D21CB" w:rsidP="00250039">
      <w:pPr>
        <w:pStyle w:val="Prrafodelista"/>
        <w:spacing w:line="240" w:lineRule="atLeast"/>
        <w:rPr>
          <w:bCs/>
        </w:rPr>
      </w:pPr>
    </w:p>
    <w:p w14:paraId="760F6E9F" w14:textId="77777777" w:rsidR="001D21CB" w:rsidRDefault="001D21CB" w:rsidP="00250039">
      <w:pPr>
        <w:pStyle w:val="Prrafodelista"/>
        <w:spacing w:line="240" w:lineRule="atLeast"/>
        <w:rPr>
          <w:bCs/>
        </w:rPr>
      </w:pPr>
    </w:p>
    <w:p w14:paraId="2BD86720" w14:textId="77777777" w:rsidR="00CA1602" w:rsidRDefault="00CA1602" w:rsidP="00250039">
      <w:pPr>
        <w:pStyle w:val="Prrafodelista"/>
        <w:spacing w:line="240" w:lineRule="atLeast"/>
        <w:rPr>
          <w:bCs/>
        </w:rPr>
      </w:pPr>
    </w:p>
    <w:p w14:paraId="5C4533E2" w14:textId="77777777" w:rsidR="009E53C4" w:rsidRDefault="009E53C4" w:rsidP="00250039">
      <w:pPr>
        <w:pStyle w:val="Prrafodelista"/>
        <w:spacing w:line="240" w:lineRule="atLeast"/>
        <w:rPr>
          <w:bCs/>
        </w:rPr>
      </w:pPr>
    </w:p>
    <w:p w14:paraId="151CA365" w14:textId="77777777" w:rsidR="00CA1602" w:rsidRDefault="00CA1602" w:rsidP="00250039">
      <w:pPr>
        <w:pStyle w:val="Prrafodelista"/>
        <w:spacing w:line="240" w:lineRule="atLeast"/>
        <w:rPr>
          <w:bCs/>
        </w:rPr>
      </w:pPr>
    </w:p>
    <w:p w14:paraId="6A70C02C" w14:textId="77777777" w:rsidR="00CA1602" w:rsidRDefault="00CA1602" w:rsidP="00250039">
      <w:pPr>
        <w:pStyle w:val="Prrafodelista"/>
        <w:spacing w:line="240" w:lineRule="atLeast"/>
        <w:rPr>
          <w:bCs/>
        </w:rPr>
      </w:pPr>
    </w:p>
    <w:p w14:paraId="657FAF5B" w14:textId="77777777" w:rsidR="00CA1602" w:rsidRDefault="00CA1602" w:rsidP="00250039">
      <w:pPr>
        <w:pStyle w:val="Prrafodelista"/>
        <w:spacing w:line="240" w:lineRule="atLeast"/>
        <w:rPr>
          <w:bCs/>
        </w:rPr>
      </w:pPr>
    </w:p>
    <w:p w14:paraId="6AE2F99F" w14:textId="77777777" w:rsidR="00CA1602" w:rsidRDefault="00CA1602" w:rsidP="00250039">
      <w:pPr>
        <w:pStyle w:val="Prrafodelista"/>
        <w:spacing w:line="240" w:lineRule="atLeast"/>
        <w:rPr>
          <w:bCs/>
        </w:rPr>
      </w:pPr>
    </w:p>
    <w:p w14:paraId="30F81F9F" w14:textId="77777777" w:rsidR="00CA1602" w:rsidRPr="001D21CB" w:rsidRDefault="00CA1602" w:rsidP="00250039">
      <w:pPr>
        <w:pStyle w:val="Prrafodelista"/>
        <w:spacing w:line="240" w:lineRule="atLeast"/>
        <w:rPr>
          <w:bCs/>
        </w:rPr>
      </w:pPr>
    </w:p>
    <w:p w14:paraId="19DBEA76" w14:textId="77777777" w:rsidR="001D21CB" w:rsidRPr="001D21CB" w:rsidRDefault="001D21CB" w:rsidP="00250039">
      <w:pPr>
        <w:pStyle w:val="Prrafodelista"/>
        <w:spacing w:line="240" w:lineRule="atLeast"/>
        <w:rPr>
          <w:b/>
        </w:rPr>
      </w:pPr>
    </w:p>
    <w:p w14:paraId="24BE76A1" w14:textId="2B5E02D0" w:rsidR="001D21CB" w:rsidRPr="001D21CB" w:rsidRDefault="001D21CB" w:rsidP="00250039">
      <w:pPr>
        <w:pStyle w:val="Prrafodelista"/>
        <w:spacing w:line="240" w:lineRule="atLeast"/>
        <w:jc w:val="center"/>
        <w:rPr>
          <w:b/>
        </w:rPr>
      </w:pPr>
      <w:r w:rsidRPr="001D21CB">
        <w:rPr>
          <w:b/>
        </w:rPr>
        <w:lastRenderedPageBreak/>
        <w:t>Confirmación de asistencia del estudiante</w:t>
      </w:r>
    </w:p>
    <w:p w14:paraId="39D9B616" w14:textId="77777777" w:rsidR="001D21CB" w:rsidRPr="001D21CB" w:rsidRDefault="001D21CB" w:rsidP="00250039">
      <w:pPr>
        <w:pStyle w:val="Prrafodelista"/>
        <w:spacing w:line="240" w:lineRule="atLeast"/>
        <w:rPr>
          <w:bCs/>
        </w:rPr>
      </w:pPr>
      <w:r w:rsidRPr="001D21CB">
        <w:rPr>
          <w:bCs/>
        </w:rPr>
        <w:t>Actor principal: Padre de familia</w:t>
      </w:r>
    </w:p>
    <w:p w14:paraId="702B3B49" w14:textId="77777777" w:rsidR="001D21CB" w:rsidRPr="001D21CB" w:rsidRDefault="001D21CB" w:rsidP="00250039">
      <w:pPr>
        <w:pStyle w:val="Prrafodelista"/>
        <w:spacing w:line="240" w:lineRule="atLeast"/>
        <w:rPr>
          <w:bCs/>
        </w:rPr>
      </w:pPr>
      <w:r w:rsidRPr="001D21CB">
        <w:rPr>
          <w:bCs/>
        </w:rPr>
        <w:t>Flujo del proceso:</w:t>
      </w:r>
    </w:p>
    <w:p w14:paraId="458E62CB" w14:textId="77777777" w:rsidR="001D21CB" w:rsidRPr="001D21CB" w:rsidRDefault="001D21CB" w:rsidP="00250039">
      <w:pPr>
        <w:pStyle w:val="Prrafodelista"/>
        <w:spacing w:line="240" w:lineRule="atLeast"/>
        <w:rPr>
          <w:bCs/>
        </w:rPr>
      </w:pPr>
      <w:r w:rsidRPr="001D21CB">
        <w:rPr>
          <w:bCs/>
        </w:rPr>
        <w:t xml:space="preserve">1. </w:t>
      </w:r>
      <w:r w:rsidRPr="001D21CB">
        <w:rPr>
          <w:bCs/>
        </w:rPr>
        <w:tab/>
        <w:t>El padre accede a la sección de asistencia.</w:t>
      </w:r>
    </w:p>
    <w:p w14:paraId="0270E895" w14:textId="77777777" w:rsidR="001D21CB" w:rsidRPr="001D21CB" w:rsidRDefault="001D21CB" w:rsidP="00250039">
      <w:pPr>
        <w:pStyle w:val="Prrafodelista"/>
        <w:spacing w:line="240" w:lineRule="atLeast"/>
        <w:rPr>
          <w:bCs/>
        </w:rPr>
      </w:pPr>
      <w:r w:rsidRPr="001D21CB">
        <w:rPr>
          <w:bCs/>
        </w:rPr>
        <w:t xml:space="preserve">2. </w:t>
      </w:r>
      <w:r w:rsidRPr="001D21CB">
        <w:rPr>
          <w:bCs/>
        </w:rPr>
        <w:tab/>
        <w:t>Selecciona la fecha y la ruta correspondiente.</w:t>
      </w:r>
    </w:p>
    <w:p w14:paraId="40973FA5" w14:textId="77777777" w:rsidR="001D21CB" w:rsidRPr="001D21CB" w:rsidRDefault="001D21CB" w:rsidP="00250039">
      <w:pPr>
        <w:pStyle w:val="Prrafodelista"/>
        <w:spacing w:line="240" w:lineRule="atLeast"/>
        <w:rPr>
          <w:bCs/>
        </w:rPr>
      </w:pPr>
      <w:r w:rsidRPr="001D21CB">
        <w:rPr>
          <w:bCs/>
        </w:rPr>
        <w:t xml:space="preserve">3. </w:t>
      </w:r>
      <w:r w:rsidRPr="001D21CB">
        <w:rPr>
          <w:bCs/>
        </w:rPr>
        <w:tab/>
        <w:t>Marca si su hijo fue recogido por el autobús.</w:t>
      </w:r>
    </w:p>
    <w:p w14:paraId="05717A88" w14:textId="77777777" w:rsidR="001D21CB" w:rsidRPr="001D21CB" w:rsidRDefault="001D21CB" w:rsidP="00250039">
      <w:pPr>
        <w:pStyle w:val="Prrafodelista"/>
        <w:spacing w:line="240" w:lineRule="atLeast"/>
        <w:rPr>
          <w:bCs/>
        </w:rPr>
      </w:pPr>
      <w:r w:rsidRPr="001D21CB">
        <w:rPr>
          <w:bCs/>
        </w:rPr>
        <w:t xml:space="preserve">4. </w:t>
      </w:r>
      <w:r w:rsidRPr="001D21CB">
        <w:rPr>
          <w:bCs/>
        </w:rPr>
        <w:tab/>
        <w:t>El sistema guarda la confirmación y la asocia al historial del estudiante.</w:t>
      </w:r>
    </w:p>
    <w:p w14:paraId="6D7678DD" w14:textId="77777777" w:rsidR="001D21CB" w:rsidRDefault="001D21CB" w:rsidP="00250039">
      <w:pPr>
        <w:pStyle w:val="Prrafodelista"/>
        <w:spacing w:line="240" w:lineRule="atLeast"/>
        <w:rPr>
          <w:bCs/>
        </w:rPr>
      </w:pPr>
      <w:r w:rsidRPr="001D21CB">
        <w:rPr>
          <w:bCs/>
        </w:rPr>
        <w:t xml:space="preserve">5. </w:t>
      </w:r>
      <w:r w:rsidRPr="001D21CB">
        <w:rPr>
          <w:bCs/>
        </w:rPr>
        <w:tab/>
        <w:t>Esta información puede ser consultada por el administrador o el operador.</w:t>
      </w:r>
    </w:p>
    <w:p w14:paraId="292354C9" w14:textId="5BD56C87" w:rsidR="00CA1602" w:rsidRDefault="00D31656" w:rsidP="00250039">
      <w:pPr>
        <w:pStyle w:val="Prrafodelista"/>
        <w:spacing w:line="240" w:lineRule="atLeast"/>
        <w:rPr>
          <w:bCs/>
        </w:rPr>
      </w:pPr>
      <w:r>
        <w:rPr>
          <w:noProof/>
        </w:rPr>
        <w:drawing>
          <wp:anchor distT="0" distB="0" distL="114300" distR="114300" simplePos="0" relativeHeight="251677696" behindDoc="0" locked="0" layoutInCell="1" allowOverlap="1" wp14:anchorId="0BDA6E62" wp14:editId="2CDAAAC1">
            <wp:simplePos x="0" y="0"/>
            <wp:positionH relativeFrom="margin">
              <wp:posOffset>-552450</wp:posOffset>
            </wp:positionH>
            <wp:positionV relativeFrom="margin">
              <wp:posOffset>2021840</wp:posOffset>
            </wp:positionV>
            <wp:extent cx="6214745" cy="3978910"/>
            <wp:effectExtent l="0" t="0" r="0" b="0"/>
            <wp:wrapSquare wrapText="bothSides"/>
            <wp:docPr id="1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r:link="rId30">
                      <a:extLst>
                        <a:ext uri="{28A0092B-C50C-407E-A947-70E740481C1C}">
                          <a14:useLocalDpi xmlns:a14="http://schemas.microsoft.com/office/drawing/2010/main" val="0"/>
                        </a:ext>
                      </a:extLst>
                    </a:blip>
                    <a:srcRect/>
                    <a:stretch>
                      <a:fillRect/>
                    </a:stretch>
                  </pic:blipFill>
                  <pic:spPr bwMode="auto">
                    <a:xfrm>
                      <a:off x="0" y="0"/>
                      <a:ext cx="6214745" cy="3978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A5BDBD" w14:textId="3BE1B96F" w:rsidR="00CA1602" w:rsidRDefault="00CA1602" w:rsidP="00250039">
      <w:pPr>
        <w:pStyle w:val="Prrafodelista"/>
        <w:spacing w:line="240" w:lineRule="atLeast"/>
        <w:rPr>
          <w:bCs/>
        </w:rPr>
      </w:pPr>
    </w:p>
    <w:p w14:paraId="5A9FCF1F" w14:textId="77777777" w:rsidR="00CA1602" w:rsidRDefault="00CA1602" w:rsidP="00250039">
      <w:pPr>
        <w:pStyle w:val="Prrafodelista"/>
        <w:spacing w:line="240" w:lineRule="atLeast"/>
        <w:rPr>
          <w:bCs/>
        </w:rPr>
      </w:pPr>
    </w:p>
    <w:p w14:paraId="1FF6A593" w14:textId="77777777" w:rsidR="00CA1602" w:rsidRDefault="00CA1602" w:rsidP="00250039">
      <w:pPr>
        <w:pStyle w:val="Prrafodelista"/>
        <w:spacing w:line="240" w:lineRule="atLeast"/>
        <w:rPr>
          <w:bCs/>
        </w:rPr>
      </w:pPr>
    </w:p>
    <w:p w14:paraId="6A7EC14C" w14:textId="77777777" w:rsidR="00CA1602" w:rsidRDefault="00CA1602" w:rsidP="00250039">
      <w:pPr>
        <w:pStyle w:val="Prrafodelista"/>
        <w:spacing w:line="240" w:lineRule="atLeast"/>
        <w:rPr>
          <w:bCs/>
        </w:rPr>
      </w:pPr>
    </w:p>
    <w:p w14:paraId="3D729A26" w14:textId="77777777" w:rsidR="00CA1602" w:rsidRDefault="00CA1602" w:rsidP="00250039">
      <w:pPr>
        <w:pStyle w:val="Prrafodelista"/>
        <w:spacing w:line="240" w:lineRule="atLeast"/>
        <w:rPr>
          <w:bCs/>
        </w:rPr>
      </w:pPr>
    </w:p>
    <w:p w14:paraId="6FCCB028" w14:textId="77777777" w:rsidR="00CA1602" w:rsidRDefault="00CA1602" w:rsidP="00250039">
      <w:pPr>
        <w:pStyle w:val="Prrafodelista"/>
        <w:spacing w:line="240" w:lineRule="atLeast"/>
        <w:rPr>
          <w:bCs/>
        </w:rPr>
      </w:pPr>
    </w:p>
    <w:p w14:paraId="77ABBC93" w14:textId="77777777" w:rsidR="00CA1602" w:rsidRDefault="00CA1602" w:rsidP="00250039">
      <w:pPr>
        <w:pStyle w:val="Prrafodelista"/>
        <w:spacing w:line="240" w:lineRule="atLeast"/>
        <w:rPr>
          <w:bCs/>
        </w:rPr>
      </w:pPr>
    </w:p>
    <w:p w14:paraId="2F0881C8" w14:textId="77777777" w:rsidR="00CA1602" w:rsidRDefault="00CA1602" w:rsidP="00250039">
      <w:pPr>
        <w:pStyle w:val="Prrafodelista"/>
        <w:spacing w:line="240" w:lineRule="atLeast"/>
        <w:rPr>
          <w:bCs/>
        </w:rPr>
      </w:pPr>
    </w:p>
    <w:p w14:paraId="470CA098" w14:textId="77777777" w:rsidR="00CA1602" w:rsidRDefault="00CA1602" w:rsidP="00250039">
      <w:pPr>
        <w:pStyle w:val="Prrafodelista"/>
        <w:spacing w:line="240" w:lineRule="atLeast"/>
        <w:rPr>
          <w:bCs/>
        </w:rPr>
      </w:pPr>
    </w:p>
    <w:p w14:paraId="3E62D1EE" w14:textId="77777777" w:rsidR="00CA1602" w:rsidRDefault="00CA1602" w:rsidP="00250039">
      <w:pPr>
        <w:pStyle w:val="Prrafodelista"/>
        <w:spacing w:line="240" w:lineRule="atLeast"/>
        <w:rPr>
          <w:bCs/>
        </w:rPr>
      </w:pPr>
    </w:p>
    <w:p w14:paraId="0BBB051A" w14:textId="77777777" w:rsidR="00CA1602" w:rsidRDefault="00CA1602" w:rsidP="00250039">
      <w:pPr>
        <w:pStyle w:val="Prrafodelista"/>
        <w:spacing w:line="240" w:lineRule="atLeast"/>
        <w:rPr>
          <w:bCs/>
        </w:rPr>
      </w:pPr>
    </w:p>
    <w:p w14:paraId="68276D3C" w14:textId="77777777" w:rsidR="00CA1602" w:rsidRDefault="00CA1602" w:rsidP="00250039">
      <w:pPr>
        <w:pStyle w:val="Prrafodelista"/>
        <w:spacing w:line="240" w:lineRule="atLeast"/>
        <w:rPr>
          <w:bCs/>
        </w:rPr>
      </w:pPr>
    </w:p>
    <w:p w14:paraId="04CA61A0" w14:textId="77777777" w:rsidR="009E53C4" w:rsidRDefault="009E53C4" w:rsidP="00250039">
      <w:pPr>
        <w:pStyle w:val="Prrafodelista"/>
        <w:spacing w:line="240" w:lineRule="atLeast"/>
        <w:rPr>
          <w:bCs/>
        </w:rPr>
      </w:pPr>
    </w:p>
    <w:p w14:paraId="7562BF35" w14:textId="77777777" w:rsidR="009E53C4" w:rsidRDefault="009E53C4" w:rsidP="00250039">
      <w:pPr>
        <w:pStyle w:val="Prrafodelista"/>
        <w:spacing w:line="240" w:lineRule="atLeast"/>
        <w:rPr>
          <w:bCs/>
        </w:rPr>
      </w:pPr>
    </w:p>
    <w:p w14:paraId="68F28647" w14:textId="77777777" w:rsidR="00CA1602" w:rsidRDefault="00CA1602" w:rsidP="00250039">
      <w:pPr>
        <w:pStyle w:val="Prrafodelista"/>
        <w:spacing w:line="240" w:lineRule="atLeast"/>
        <w:rPr>
          <w:bCs/>
        </w:rPr>
      </w:pPr>
    </w:p>
    <w:p w14:paraId="5E102673" w14:textId="77777777" w:rsidR="00CA1602" w:rsidRPr="001D21CB" w:rsidRDefault="00CA1602" w:rsidP="00250039">
      <w:pPr>
        <w:pStyle w:val="Prrafodelista"/>
        <w:spacing w:line="240" w:lineRule="atLeast"/>
        <w:rPr>
          <w:bCs/>
        </w:rPr>
      </w:pPr>
    </w:p>
    <w:p w14:paraId="75079EBB" w14:textId="77777777" w:rsidR="001D21CB" w:rsidRPr="001D21CB" w:rsidRDefault="001D21CB" w:rsidP="00250039">
      <w:pPr>
        <w:pStyle w:val="Prrafodelista"/>
        <w:spacing w:line="240" w:lineRule="atLeast"/>
        <w:rPr>
          <w:b/>
        </w:rPr>
      </w:pPr>
    </w:p>
    <w:p w14:paraId="4061743A" w14:textId="134F877C" w:rsidR="001D21CB" w:rsidRPr="001D21CB" w:rsidRDefault="001D21CB" w:rsidP="00250039">
      <w:pPr>
        <w:pStyle w:val="Prrafodelista"/>
        <w:spacing w:line="240" w:lineRule="atLeast"/>
        <w:jc w:val="center"/>
        <w:rPr>
          <w:b/>
        </w:rPr>
      </w:pPr>
      <w:r w:rsidRPr="001D21CB">
        <w:rPr>
          <w:b/>
        </w:rPr>
        <w:lastRenderedPageBreak/>
        <w:t>Visualización de ubicación del autobús</w:t>
      </w:r>
    </w:p>
    <w:p w14:paraId="75B4BE7E" w14:textId="77777777" w:rsidR="001D21CB" w:rsidRPr="001D21CB" w:rsidRDefault="001D21CB" w:rsidP="00250039">
      <w:pPr>
        <w:pStyle w:val="Prrafodelista"/>
        <w:spacing w:line="240" w:lineRule="atLeast"/>
        <w:rPr>
          <w:bCs/>
        </w:rPr>
      </w:pPr>
      <w:r w:rsidRPr="001D21CB">
        <w:rPr>
          <w:bCs/>
        </w:rPr>
        <w:t>Actor principal: Padre de familia</w:t>
      </w:r>
    </w:p>
    <w:p w14:paraId="31FCD76B" w14:textId="77777777" w:rsidR="001D21CB" w:rsidRPr="001D21CB" w:rsidRDefault="001D21CB" w:rsidP="00250039">
      <w:pPr>
        <w:pStyle w:val="Prrafodelista"/>
        <w:spacing w:line="240" w:lineRule="atLeast"/>
        <w:rPr>
          <w:bCs/>
        </w:rPr>
      </w:pPr>
      <w:r w:rsidRPr="001D21CB">
        <w:rPr>
          <w:bCs/>
        </w:rPr>
        <w:t>Flujo del proceso:</w:t>
      </w:r>
    </w:p>
    <w:p w14:paraId="4BE0F039" w14:textId="77777777" w:rsidR="001D21CB" w:rsidRPr="001D21CB" w:rsidRDefault="001D21CB" w:rsidP="00250039">
      <w:pPr>
        <w:pStyle w:val="Prrafodelista"/>
        <w:spacing w:line="240" w:lineRule="atLeast"/>
        <w:rPr>
          <w:bCs/>
        </w:rPr>
      </w:pPr>
      <w:r w:rsidRPr="001D21CB">
        <w:rPr>
          <w:bCs/>
        </w:rPr>
        <w:t xml:space="preserve">1. </w:t>
      </w:r>
      <w:r w:rsidRPr="001D21CB">
        <w:rPr>
          <w:bCs/>
        </w:rPr>
        <w:tab/>
        <w:t>El padre accede a la sección de geolocalización.</w:t>
      </w:r>
    </w:p>
    <w:p w14:paraId="0F6C9812" w14:textId="77777777" w:rsidR="001D21CB" w:rsidRPr="001D21CB" w:rsidRDefault="001D21CB" w:rsidP="00250039">
      <w:pPr>
        <w:pStyle w:val="Prrafodelista"/>
        <w:spacing w:line="240" w:lineRule="atLeast"/>
        <w:rPr>
          <w:bCs/>
        </w:rPr>
      </w:pPr>
      <w:r w:rsidRPr="001D21CB">
        <w:rPr>
          <w:bCs/>
        </w:rPr>
        <w:t xml:space="preserve">2. </w:t>
      </w:r>
      <w:r w:rsidRPr="001D21CB">
        <w:rPr>
          <w:bCs/>
        </w:rPr>
        <w:tab/>
        <w:t>Selecciona la ruta asignada a su hijo.</w:t>
      </w:r>
    </w:p>
    <w:p w14:paraId="5412AA74" w14:textId="77777777" w:rsidR="001D21CB" w:rsidRPr="001D21CB" w:rsidRDefault="001D21CB" w:rsidP="00250039">
      <w:pPr>
        <w:pStyle w:val="Prrafodelista"/>
        <w:spacing w:line="240" w:lineRule="atLeast"/>
        <w:rPr>
          <w:bCs/>
        </w:rPr>
      </w:pPr>
      <w:r w:rsidRPr="001D21CB">
        <w:rPr>
          <w:bCs/>
        </w:rPr>
        <w:t xml:space="preserve">3. </w:t>
      </w:r>
      <w:r w:rsidRPr="001D21CB">
        <w:rPr>
          <w:bCs/>
        </w:rPr>
        <w:tab/>
        <w:t>El sistema consulta el servicio GPS para obtener la ubicación actual del autobús.</w:t>
      </w:r>
    </w:p>
    <w:p w14:paraId="6B21FBA8" w14:textId="77777777" w:rsidR="001D21CB" w:rsidRPr="001D21CB" w:rsidRDefault="001D21CB" w:rsidP="00250039">
      <w:pPr>
        <w:pStyle w:val="Prrafodelista"/>
        <w:spacing w:line="240" w:lineRule="atLeast"/>
        <w:rPr>
          <w:bCs/>
        </w:rPr>
      </w:pPr>
      <w:r w:rsidRPr="001D21CB">
        <w:rPr>
          <w:bCs/>
        </w:rPr>
        <w:t xml:space="preserve">4. </w:t>
      </w:r>
      <w:r w:rsidRPr="001D21CB">
        <w:rPr>
          <w:bCs/>
        </w:rPr>
        <w:tab/>
        <w:t>La ubicación se muestra en un mapa dentro de la aplicación.</w:t>
      </w:r>
    </w:p>
    <w:p w14:paraId="11C03BDE" w14:textId="77777777" w:rsidR="001D21CB" w:rsidRDefault="001D21CB" w:rsidP="00250039">
      <w:pPr>
        <w:pStyle w:val="Prrafodelista"/>
        <w:spacing w:line="240" w:lineRule="atLeast"/>
        <w:rPr>
          <w:bCs/>
        </w:rPr>
      </w:pPr>
      <w:r w:rsidRPr="001D21CB">
        <w:rPr>
          <w:bCs/>
        </w:rPr>
        <w:t xml:space="preserve">5. </w:t>
      </w:r>
      <w:r w:rsidRPr="001D21CB">
        <w:rPr>
          <w:bCs/>
        </w:rPr>
        <w:tab/>
        <w:t>El padre puede seguir el recorrido en tiempo real.</w:t>
      </w:r>
    </w:p>
    <w:p w14:paraId="493913E9" w14:textId="77777777" w:rsidR="00CA1602" w:rsidRDefault="00CA1602" w:rsidP="00250039">
      <w:pPr>
        <w:pStyle w:val="Prrafodelista"/>
        <w:spacing w:line="240" w:lineRule="atLeast"/>
        <w:rPr>
          <w:bCs/>
        </w:rPr>
      </w:pPr>
    </w:p>
    <w:p w14:paraId="62D849A7" w14:textId="77777777" w:rsidR="00CA1602" w:rsidRDefault="00CA1602" w:rsidP="00250039">
      <w:pPr>
        <w:pStyle w:val="Prrafodelista"/>
        <w:spacing w:line="240" w:lineRule="atLeast"/>
        <w:rPr>
          <w:bCs/>
        </w:rPr>
      </w:pPr>
    </w:p>
    <w:p w14:paraId="5BBE7105" w14:textId="0C55A20B" w:rsidR="00CA1602" w:rsidRDefault="00CA1602" w:rsidP="00250039">
      <w:pPr>
        <w:pStyle w:val="Prrafodelista"/>
        <w:spacing w:line="240" w:lineRule="atLeast"/>
        <w:rPr>
          <w:bCs/>
        </w:rPr>
      </w:pPr>
    </w:p>
    <w:p w14:paraId="0879256E" w14:textId="77777777" w:rsidR="00CA1602" w:rsidRDefault="00CA1602" w:rsidP="00250039">
      <w:pPr>
        <w:pStyle w:val="Prrafodelista"/>
        <w:spacing w:line="240" w:lineRule="atLeast"/>
        <w:rPr>
          <w:bCs/>
        </w:rPr>
      </w:pPr>
    </w:p>
    <w:p w14:paraId="7D17EF3C" w14:textId="5426607A" w:rsidR="00CA1602" w:rsidRDefault="00D31656" w:rsidP="00250039">
      <w:pPr>
        <w:pStyle w:val="Prrafodelista"/>
        <w:spacing w:line="240" w:lineRule="atLeast"/>
        <w:rPr>
          <w:bCs/>
        </w:rPr>
      </w:pPr>
      <w:r>
        <w:rPr>
          <w:noProof/>
        </w:rPr>
        <w:drawing>
          <wp:anchor distT="0" distB="0" distL="114300" distR="114300" simplePos="0" relativeHeight="251679744" behindDoc="0" locked="0" layoutInCell="1" allowOverlap="1" wp14:anchorId="2459CC6D" wp14:editId="5CD435F2">
            <wp:simplePos x="0" y="0"/>
            <wp:positionH relativeFrom="margin">
              <wp:align>center</wp:align>
            </wp:positionH>
            <wp:positionV relativeFrom="margin">
              <wp:align>center</wp:align>
            </wp:positionV>
            <wp:extent cx="5909945" cy="4487545"/>
            <wp:effectExtent l="0" t="0" r="0" b="0"/>
            <wp:wrapSquare wrapText="bothSides"/>
            <wp:docPr id="1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r:link="rId32">
                      <a:extLst>
                        <a:ext uri="{28A0092B-C50C-407E-A947-70E740481C1C}">
                          <a14:useLocalDpi xmlns:a14="http://schemas.microsoft.com/office/drawing/2010/main" val="0"/>
                        </a:ext>
                      </a:extLst>
                    </a:blip>
                    <a:srcRect/>
                    <a:stretch>
                      <a:fillRect/>
                    </a:stretch>
                  </pic:blipFill>
                  <pic:spPr bwMode="auto">
                    <a:xfrm>
                      <a:off x="0" y="0"/>
                      <a:ext cx="5909945" cy="44875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8BCF4C" w14:textId="77777777" w:rsidR="00CA1602" w:rsidRDefault="00CA1602" w:rsidP="00250039">
      <w:pPr>
        <w:pStyle w:val="Prrafodelista"/>
        <w:spacing w:line="240" w:lineRule="atLeast"/>
        <w:rPr>
          <w:bCs/>
        </w:rPr>
      </w:pPr>
    </w:p>
    <w:p w14:paraId="4FDCA089" w14:textId="77777777" w:rsidR="00CA1602" w:rsidRDefault="00CA1602" w:rsidP="00250039">
      <w:pPr>
        <w:pStyle w:val="Prrafodelista"/>
        <w:spacing w:line="240" w:lineRule="atLeast"/>
        <w:rPr>
          <w:bCs/>
        </w:rPr>
      </w:pPr>
    </w:p>
    <w:p w14:paraId="6345D559" w14:textId="77777777" w:rsidR="00CA1602" w:rsidRDefault="00CA1602" w:rsidP="00250039">
      <w:pPr>
        <w:pStyle w:val="Prrafodelista"/>
        <w:spacing w:line="240" w:lineRule="atLeast"/>
        <w:rPr>
          <w:bCs/>
        </w:rPr>
      </w:pPr>
    </w:p>
    <w:p w14:paraId="44139C67" w14:textId="77777777" w:rsidR="00CA1602" w:rsidRDefault="00CA1602" w:rsidP="00250039">
      <w:pPr>
        <w:pStyle w:val="Prrafodelista"/>
        <w:spacing w:line="240" w:lineRule="atLeast"/>
        <w:rPr>
          <w:bCs/>
        </w:rPr>
      </w:pPr>
    </w:p>
    <w:p w14:paraId="79D00A9E" w14:textId="77777777" w:rsidR="00CA1602" w:rsidRDefault="00CA1602" w:rsidP="00250039">
      <w:pPr>
        <w:pStyle w:val="Prrafodelista"/>
        <w:spacing w:line="240" w:lineRule="atLeast"/>
        <w:rPr>
          <w:bCs/>
        </w:rPr>
      </w:pPr>
    </w:p>
    <w:p w14:paraId="1ADBB8E6" w14:textId="77777777" w:rsidR="00CA1602" w:rsidRDefault="00CA1602" w:rsidP="00250039">
      <w:pPr>
        <w:pStyle w:val="Prrafodelista"/>
        <w:spacing w:line="240" w:lineRule="atLeast"/>
        <w:rPr>
          <w:bCs/>
        </w:rPr>
      </w:pPr>
    </w:p>
    <w:p w14:paraId="20137DF1" w14:textId="77777777" w:rsidR="009E53C4" w:rsidRDefault="009E53C4" w:rsidP="00250039">
      <w:pPr>
        <w:pStyle w:val="Prrafodelista"/>
        <w:spacing w:line="240" w:lineRule="atLeast"/>
        <w:rPr>
          <w:bCs/>
        </w:rPr>
      </w:pPr>
    </w:p>
    <w:p w14:paraId="10910E47" w14:textId="77777777" w:rsidR="009E53C4" w:rsidRDefault="009E53C4" w:rsidP="00250039">
      <w:pPr>
        <w:pStyle w:val="Prrafodelista"/>
        <w:spacing w:line="240" w:lineRule="atLeast"/>
        <w:rPr>
          <w:bCs/>
        </w:rPr>
      </w:pPr>
    </w:p>
    <w:p w14:paraId="16C5736A" w14:textId="77777777" w:rsidR="001D21CB" w:rsidRDefault="001D21CB" w:rsidP="00250039">
      <w:pPr>
        <w:pStyle w:val="Prrafodelista"/>
        <w:spacing w:line="240" w:lineRule="atLeast"/>
        <w:ind w:left="0"/>
        <w:rPr>
          <w:bCs/>
        </w:rPr>
      </w:pPr>
    </w:p>
    <w:p w14:paraId="688644DA" w14:textId="77777777" w:rsidR="00CA1602" w:rsidRPr="001D21CB" w:rsidRDefault="00CA1602" w:rsidP="00250039">
      <w:pPr>
        <w:pStyle w:val="Prrafodelista"/>
        <w:spacing w:line="240" w:lineRule="atLeast"/>
        <w:ind w:left="0"/>
        <w:rPr>
          <w:b/>
        </w:rPr>
      </w:pPr>
    </w:p>
    <w:p w14:paraId="2FE97317" w14:textId="367788C1" w:rsidR="001D21CB" w:rsidRPr="001D21CB" w:rsidRDefault="001D21CB" w:rsidP="00250039">
      <w:pPr>
        <w:pStyle w:val="Prrafodelista"/>
        <w:spacing w:line="240" w:lineRule="atLeast"/>
        <w:jc w:val="center"/>
        <w:rPr>
          <w:b/>
        </w:rPr>
      </w:pPr>
      <w:r w:rsidRPr="001D21CB">
        <w:rPr>
          <w:b/>
        </w:rPr>
        <w:lastRenderedPageBreak/>
        <w:t>Generación de reportes por ruta/alumno</w:t>
      </w:r>
    </w:p>
    <w:p w14:paraId="29F0FB12" w14:textId="77777777" w:rsidR="001D21CB" w:rsidRPr="001D21CB" w:rsidRDefault="001D21CB" w:rsidP="00250039">
      <w:pPr>
        <w:pStyle w:val="Prrafodelista"/>
        <w:spacing w:line="240" w:lineRule="atLeast"/>
        <w:rPr>
          <w:bCs/>
        </w:rPr>
      </w:pPr>
      <w:r w:rsidRPr="001D21CB">
        <w:rPr>
          <w:bCs/>
        </w:rPr>
        <w:t>Actor principal: Administrador</w:t>
      </w:r>
    </w:p>
    <w:p w14:paraId="1CDCA07B" w14:textId="77777777" w:rsidR="001D21CB" w:rsidRPr="001D21CB" w:rsidRDefault="001D21CB" w:rsidP="00250039">
      <w:pPr>
        <w:pStyle w:val="Prrafodelista"/>
        <w:spacing w:line="240" w:lineRule="atLeast"/>
        <w:rPr>
          <w:bCs/>
        </w:rPr>
      </w:pPr>
      <w:r w:rsidRPr="001D21CB">
        <w:rPr>
          <w:bCs/>
        </w:rPr>
        <w:t>Flujo del proceso:</w:t>
      </w:r>
    </w:p>
    <w:p w14:paraId="57055856" w14:textId="77777777" w:rsidR="001D21CB" w:rsidRPr="001D21CB" w:rsidRDefault="001D21CB" w:rsidP="00250039">
      <w:pPr>
        <w:pStyle w:val="Prrafodelista"/>
        <w:spacing w:line="240" w:lineRule="atLeast"/>
        <w:rPr>
          <w:bCs/>
        </w:rPr>
      </w:pPr>
      <w:r w:rsidRPr="001D21CB">
        <w:rPr>
          <w:bCs/>
        </w:rPr>
        <w:t xml:space="preserve">1. </w:t>
      </w:r>
      <w:r w:rsidRPr="001D21CB">
        <w:rPr>
          <w:bCs/>
        </w:rPr>
        <w:tab/>
        <w:t>El administrador accede a la sección de reportes.</w:t>
      </w:r>
    </w:p>
    <w:p w14:paraId="031ACA4A" w14:textId="77777777" w:rsidR="001D21CB" w:rsidRPr="001D21CB" w:rsidRDefault="001D21CB" w:rsidP="00250039">
      <w:pPr>
        <w:pStyle w:val="Prrafodelista"/>
        <w:spacing w:line="240" w:lineRule="atLeast"/>
        <w:rPr>
          <w:bCs/>
        </w:rPr>
      </w:pPr>
      <w:r w:rsidRPr="001D21CB">
        <w:rPr>
          <w:bCs/>
        </w:rPr>
        <w:t xml:space="preserve">2. </w:t>
      </w:r>
      <w:r w:rsidRPr="001D21CB">
        <w:rPr>
          <w:bCs/>
        </w:rPr>
        <w:tab/>
        <w:t>Selecciona el tipo de reporte: por alumno o por ruta.</w:t>
      </w:r>
    </w:p>
    <w:p w14:paraId="35CF33B4" w14:textId="77777777" w:rsidR="001D21CB" w:rsidRPr="001D21CB" w:rsidRDefault="001D21CB" w:rsidP="00250039">
      <w:pPr>
        <w:pStyle w:val="Prrafodelista"/>
        <w:spacing w:line="240" w:lineRule="atLeast"/>
        <w:rPr>
          <w:bCs/>
        </w:rPr>
      </w:pPr>
      <w:r w:rsidRPr="001D21CB">
        <w:rPr>
          <w:bCs/>
        </w:rPr>
        <w:t xml:space="preserve">3. </w:t>
      </w:r>
      <w:r w:rsidRPr="001D21CB">
        <w:rPr>
          <w:bCs/>
        </w:rPr>
        <w:tab/>
        <w:t>Define el rango de fechas o filtros deseados.</w:t>
      </w:r>
    </w:p>
    <w:p w14:paraId="68FF4A6C" w14:textId="77777777" w:rsidR="001D21CB" w:rsidRPr="001D21CB" w:rsidRDefault="001D21CB" w:rsidP="00250039">
      <w:pPr>
        <w:pStyle w:val="Prrafodelista"/>
        <w:spacing w:line="240" w:lineRule="atLeast"/>
        <w:rPr>
          <w:bCs/>
        </w:rPr>
      </w:pPr>
      <w:r w:rsidRPr="001D21CB">
        <w:rPr>
          <w:bCs/>
        </w:rPr>
        <w:t xml:space="preserve">4. </w:t>
      </w:r>
      <w:r w:rsidRPr="001D21CB">
        <w:rPr>
          <w:bCs/>
        </w:rPr>
        <w:tab/>
        <w:t>El sistema consulta la base de datos y genera el reporte.</w:t>
      </w:r>
    </w:p>
    <w:p w14:paraId="24D6ED66" w14:textId="77777777" w:rsidR="001D21CB" w:rsidRPr="001D21CB" w:rsidRDefault="001D21CB" w:rsidP="00250039">
      <w:pPr>
        <w:pStyle w:val="Prrafodelista"/>
        <w:spacing w:line="240" w:lineRule="atLeast"/>
        <w:rPr>
          <w:bCs/>
        </w:rPr>
      </w:pPr>
      <w:r w:rsidRPr="001D21CB">
        <w:rPr>
          <w:bCs/>
        </w:rPr>
        <w:t xml:space="preserve">5. </w:t>
      </w:r>
      <w:r w:rsidRPr="001D21CB">
        <w:rPr>
          <w:bCs/>
        </w:rPr>
        <w:tab/>
        <w:t>El administrador puede visualizarlo en pantalla o descargarlo en PDF.</w:t>
      </w:r>
    </w:p>
    <w:p w14:paraId="645E2590" w14:textId="77777777" w:rsidR="001D21CB" w:rsidRDefault="001D21CB" w:rsidP="00250039">
      <w:pPr>
        <w:pStyle w:val="Prrafodelista"/>
        <w:spacing w:line="240" w:lineRule="atLeast"/>
        <w:rPr>
          <w:b/>
        </w:rPr>
      </w:pPr>
    </w:p>
    <w:p w14:paraId="2C3C65B1" w14:textId="77777777" w:rsidR="00CA1602" w:rsidRDefault="00CA1602" w:rsidP="00250039">
      <w:pPr>
        <w:pStyle w:val="Prrafodelista"/>
        <w:spacing w:line="240" w:lineRule="atLeast"/>
        <w:rPr>
          <w:b/>
        </w:rPr>
      </w:pPr>
    </w:p>
    <w:p w14:paraId="78E810F0" w14:textId="2585CFD3" w:rsidR="00CA1602" w:rsidRDefault="00CA1602" w:rsidP="00250039">
      <w:pPr>
        <w:pStyle w:val="Prrafodelista"/>
        <w:spacing w:line="240" w:lineRule="atLeast"/>
        <w:rPr>
          <w:b/>
        </w:rPr>
      </w:pPr>
    </w:p>
    <w:p w14:paraId="713568DA" w14:textId="77777777" w:rsidR="00CA1602" w:rsidRDefault="00CA1602" w:rsidP="00250039">
      <w:pPr>
        <w:pStyle w:val="Prrafodelista"/>
        <w:spacing w:line="240" w:lineRule="atLeast"/>
        <w:rPr>
          <w:b/>
        </w:rPr>
      </w:pPr>
    </w:p>
    <w:p w14:paraId="26A451A7" w14:textId="7050EBC2" w:rsidR="00CA1602" w:rsidRDefault="00D31656" w:rsidP="00250039">
      <w:pPr>
        <w:pStyle w:val="Prrafodelista"/>
        <w:spacing w:line="240" w:lineRule="atLeast"/>
        <w:rPr>
          <w:b/>
        </w:rPr>
      </w:pPr>
      <w:r>
        <w:rPr>
          <w:noProof/>
        </w:rPr>
        <w:drawing>
          <wp:anchor distT="0" distB="0" distL="114300" distR="114300" simplePos="0" relativeHeight="251681792" behindDoc="0" locked="0" layoutInCell="1" allowOverlap="1" wp14:anchorId="74848DB9" wp14:editId="76492D04">
            <wp:simplePos x="0" y="0"/>
            <wp:positionH relativeFrom="margin">
              <wp:align>center</wp:align>
            </wp:positionH>
            <wp:positionV relativeFrom="margin">
              <wp:align>center</wp:align>
            </wp:positionV>
            <wp:extent cx="5892800" cy="3919855"/>
            <wp:effectExtent l="0" t="0" r="0" b="0"/>
            <wp:wrapSquare wrapText="bothSides"/>
            <wp:docPr id="1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r:link="rId34">
                      <a:extLst>
                        <a:ext uri="{28A0092B-C50C-407E-A947-70E740481C1C}">
                          <a14:useLocalDpi xmlns:a14="http://schemas.microsoft.com/office/drawing/2010/main" val="0"/>
                        </a:ext>
                      </a:extLst>
                    </a:blip>
                    <a:srcRect/>
                    <a:stretch>
                      <a:fillRect/>
                    </a:stretch>
                  </pic:blipFill>
                  <pic:spPr bwMode="auto">
                    <a:xfrm>
                      <a:off x="0" y="0"/>
                      <a:ext cx="5892800" cy="39198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77AB76" w14:textId="77777777" w:rsidR="00CA1602" w:rsidRDefault="00CA1602" w:rsidP="00250039">
      <w:pPr>
        <w:pStyle w:val="Prrafodelista"/>
        <w:spacing w:line="240" w:lineRule="atLeast"/>
        <w:rPr>
          <w:b/>
        </w:rPr>
      </w:pPr>
    </w:p>
    <w:p w14:paraId="5361D66B" w14:textId="77777777" w:rsidR="00CA1602" w:rsidRDefault="00CA1602" w:rsidP="00250039">
      <w:pPr>
        <w:pStyle w:val="Prrafodelista"/>
        <w:spacing w:line="240" w:lineRule="atLeast"/>
        <w:rPr>
          <w:b/>
        </w:rPr>
      </w:pPr>
    </w:p>
    <w:p w14:paraId="1E56F162" w14:textId="77777777" w:rsidR="00CA1602" w:rsidRDefault="00CA1602" w:rsidP="00250039">
      <w:pPr>
        <w:pStyle w:val="Prrafodelista"/>
        <w:spacing w:line="240" w:lineRule="atLeast"/>
        <w:rPr>
          <w:b/>
        </w:rPr>
      </w:pPr>
    </w:p>
    <w:p w14:paraId="56637B3F" w14:textId="77777777" w:rsidR="00CA1602" w:rsidRDefault="00CA1602" w:rsidP="00250039">
      <w:pPr>
        <w:pStyle w:val="Prrafodelista"/>
        <w:spacing w:line="240" w:lineRule="atLeast"/>
        <w:rPr>
          <w:b/>
        </w:rPr>
      </w:pPr>
    </w:p>
    <w:p w14:paraId="4DA954E9" w14:textId="77777777" w:rsidR="00CA1602" w:rsidRDefault="00CA1602" w:rsidP="00250039">
      <w:pPr>
        <w:pStyle w:val="Prrafodelista"/>
        <w:spacing w:line="240" w:lineRule="atLeast"/>
        <w:rPr>
          <w:b/>
        </w:rPr>
      </w:pPr>
    </w:p>
    <w:p w14:paraId="3EF26767" w14:textId="77777777" w:rsidR="00CA1602" w:rsidRDefault="00CA1602" w:rsidP="00250039">
      <w:pPr>
        <w:pStyle w:val="Prrafodelista"/>
        <w:spacing w:line="240" w:lineRule="atLeast"/>
        <w:rPr>
          <w:b/>
        </w:rPr>
      </w:pPr>
    </w:p>
    <w:p w14:paraId="647F8367" w14:textId="77777777" w:rsidR="00CA1602" w:rsidRDefault="00CA1602" w:rsidP="00250039">
      <w:pPr>
        <w:pStyle w:val="Prrafodelista"/>
        <w:spacing w:line="240" w:lineRule="atLeast"/>
        <w:rPr>
          <w:b/>
        </w:rPr>
      </w:pPr>
    </w:p>
    <w:p w14:paraId="72FEF381" w14:textId="77777777" w:rsidR="00CA1602" w:rsidRDefault="00CA1602" w:rsidP="00250039">
      <w:pPr>
        <w:pStyle w:val="Prrafodelista"/>
        <w:spacing w:line="240" w:lineRule="atLeast"/>
        <w:rPr>
          <w:b/>
        </w:rPr>
      </w:pPr>
    </w:p>
    <w:p w14:paraId="10DDE27F" w14:textId="77777777" w:rsidR="00CA1602" w:rsidRDefault="00CA1602" w:rsidP="00250039">
      <w:pPr>
        <w:pStyle w:val="Prrafodelista"/>
        <w:spacing w:line="240" w:lineRule="atLeast"/>
        <w:rPr>
          <w:b/>
        </w:rPr>
      </w:pPr>
    </w:p>
    <w:p w14:paraId="5AD3734C" w14:textId="77777777" w:rsidR="00CA1602" w:rsidRDefault="00CA1602" w:rsidP="00250039">
      <w:pPr>
        <w:pStyle w:val="Prrafodelista"/>
        <w:spacing w:line="240" w:lineRule="atLeast"/>
        <w:rPr>
          <w:b/>
        </w:rPr>
      </w:pPr>
    </w:p>
    <w:p w14:paraId="45621BE3" w14:textId="77777777" w:rsidR="00CA1602" w:rsidRDefault="00CA1602" w:rsidP="00250039">
      <w:pPr>
        <w:pStyle w:val="Prrafodelista"/>
        <w:spacing w:line="240" w:lineRule="atLeast"/>
        <w:rPr>
          <w:b/>
        </w:rPr>
      </w:pPr>
    </w:p>
    <w:p w14:paraId="7F2B826F" w14:textId="77777777" w:rsidR="00CA1602" w:rsidRDefault="00CA1602" w:rsidP="00250039">
      <w:pPr>
        <w:pStyle w:val="Prrafodelista"/>
        <w:spacing w:line="240" w:lineRule="atLeast"/>
        <w:rPr>
          <w:b/>
        </w:rPr>
      </w:pPr>
    </w:p>
    <w:p w14:paraId="76E088C6" w14:textId="77777777" w:rsidR="009E53C4" w:rsidRDefault="009E53C4" w:rsidP="00250039">
      <w:pPr>
        <w:pStyle w:val="Prrafodelista"/>
        <w:spacing w:line="240" w:lineRule="atLeast"/>
        <w:rPr>
          <w:b/>
        </w:rPr>
      </w:pPr>
    </w:p>
    <w:p w14:paraId="6345BD3B" w14:textId="77777777" w:rsidR="009E53C4" w:rsidRDefault="009E53C4" w:rsidP="00250039">
      <w:pPr>
        <w:pStyle w:val="Prrafodelista"/>
        <w:spacing w:line="240" w:lineRule="atLeast"/>
        <w:rPr>
          <w:b/>
        </w:rPr>
      </w:pPr>
    </w:p>
    <w:p w14:paraId="33C0FD87" w14:textId="77777777" w:rsidR="00CA1602" w:rsidRDefault="00CA1602" w:rsidP="00250039">
      <w:pPr>
        <w:pStyle w:val="Prrafodelista"/>
        <w:spacing w:line="240" w:lineRule="atLeast"/>
        <w:jc w:val="center"/>
        <w:rPr>
          <w:b/>
        </w:rPr>
      </w:pPr>
    </w:p>
    <w:p w14:paraId="0AD3F868" w14:textId="41D216C9" w:rsidR="001D21CB" w:rsidRPr="001D21CB" w:rsidRDefault="001D21CB" w:rsidP="00250039">
      <w:pPr>
        <w:pStyle w:val="Prrafodelista"/>
        <w:spacing w:line="240" w:lineRule="atLeast"/>
        <w:jc w:val="center"/>
        <w:rPr>
          <w:b/>
        </w:rPr>
      </w:pPr>
      <w:r w:rsidRPr="001D21CB">
        <w:rPr>
          <w:b/>
        </w:rPr>
        <w:lastRenderedPageBreak/>
        <w:t>Emisión automática de alertas por morosidad</w:t>
      </w:r>
    </w:p>
    <w:p w14:paraId="00ED6143" w14:textId="77777777" w:rsidR="001D21CB" w:rsidRPr="001D21CB" w:rsidRDefault="001D21CB" w:rsidP="00250039">
      <w:pPr>
        <w:pStyle w:val="Prrafodelista"/>
        <w:spacing w:line="240" w:lineRule="atLeast"/>
        <w:rPr>
          <w:bCs/>
        </w:rPr>
      </w:pPr>
      <w:r w:rsidRPr="001D21CB">
        <w:rPr>
          <w:bCs/>
        </w:rPr>
        <w:t>Actor principal: Sistema (automático)</w:t>
      </w:r>
    </w:p>
    <w:p w14:paraId="2DB8F2A6" w14:textId="77777777" w:rsidR="001D21CB" w:rsidRPr="001D21CB" w:rsidRDefault="001D21CB" w:rsidP="00250039">
      <w:pPr>
        <w:pStyle w:val="Prrafodelista"/>
        <w:spacing w:line="240" w:lineRule="atLeast"/>
        <w:rPr>
          <w:bCs/>
        </w:rPr>
      </w:pPr>
      <w:r w:rsidRPr="001D21CB">
        <w:rPr>
          <w:bCs/>
        </w:rPr>
        <w:t>Flujo del proceso:</w:t>
      </w:r>
    </w:p>
    <w:p w14:paraId="2B41A3B2" w14:textId="77777777" w:rsidR="001D21CB" w:rsidRPr="001D21CB" w:rsidRDefault="001D21CB" w:rsidP="00250039">
      <w:pPr>
        <w:pStyle w:val="Prrafodelista"/>
        <w:spacing w:line="240" w:lineRule="atLeast"/>
        <w:rPr>
          <w:bCs/>
        </w:rPr>
      </w:pPr>
      <w:r w:rsidRPr="001D21CB">
        <w:rPr>
          <w:bCs/>
        </w:rPr>
        <w:t xml:space="preserve">1. </w:t>
      </w:r>
      <w:r w:rsidRPr="001D21CB">
        <w:rPr>
          <w:bCs/>
        </w:rPr>
        <w:tab/>
        <w:t>Cada mes, el sistema verifica los pagos registrados entre el día 1 y el día 5.</w:t>
      </w:r>
    </w:p>
    <w:p w14:paraId="1031BD65" w14:textId="77777777" w:rsidR="001D21CB" w:rsidRPr="001D21CB" w:rsidRDefault="001D21CB" w:rsidP="00250039">
      <w:pPr>
        <w:pStyle w:val="Prrafodelista"/>
        <w:spacing w:line="240" w:lineRule="atLeast"/>
        <w:rPr>
          <w:bCs/>
        </w:rPr>
      </w:pPr>
      <w:r w:rsidRPr="001D21CB">
        <w:rPr>
          <w:bCs/>
        </w:rPr>
        <w:t xml:space="preserve">2. </w:t>
      </w:r>
      <w:r w:rsidRPr="001D21CB">
        <w:rPr>
          <w:bCs/>
        </w:rPr>
        <w:tab/>
        <w:t>Si un estudiante no tiene comprobante válido en ese rango, se considera moroso.</w:t>
      </w:r>
    </w:p>
    <w:p w14:paraId="5F3B7FBA" w14:textId="77777777" w:rsidR="001D21CB" w:rsidRPr="001D21CB" w:rsidRDefault="001D21CB" w:rsidP="00250039">
      <w:pPr>
        <w:pStyle w:val="Prrafodelista"/>
        <w:spacing w:line="240" w:lineRule="atLeast"/>
        <w:rPr>
          <w:bCs/>
        </w:rPr>
      </w:pPr>
      <w:r w:rsidRPr="001D21CB">
        <w:rPr>
          <w:bCs/>
        </w:rPr>
        <w:t xml:space="preserve">3. </w:t>
      </w:r>
      <w:r w:rsidRPr="001D21CB">
        <w:rPr>
          <w:bCs/>
        </w:rPr>
        <w:tab/>
        <w:t>El sistema genera una alerta automática.</w:t>
      </w:r>
    </w:p>
    <w:p w14:paraId="089FF554" w14:textId="77777777" w:rsidR="001D21CB" w:rsidRPr="001D21CB" w:rsidRDefault="001D21CB" w:rsidP="00250039">
      <w:pPr>
        <w:pStyle w:val="Prrafodelista"/>
        <w:spacing w:line="240" w:lineRule="atLeast"/>
        <w:rPr>
          <w:bCs/>
        </w:rPr>
      </w:pPr>
      <w:r w:rsidRPr="001D21CB">
        <w:rPr>
          <w:bCs/>
        </w:rPr>
        <w:t xml:space="preserve">4. </w:t>
      </w:r>
      <w:r w:rsidRPr="001D21CB">
        <w:rPr>
          <w:bCs/>
        </w:rPr>
        <w:tab/>
        <w:t>Se envía una notificación por correo electrónico al padre.</w:t>
      </w:r>
    </w:p>
    <w:p w14:paraId="70109AA4" w14:textId="7B933EC6" w:rsidR="005E1210" w:rsidRDefault="001D21CB" w:rsidP="00250039">
      <w:pPr>
        <w:pStyle w:val="Prrafodelista"/>
        <w:spacing w:line="240" w:lineRule="atLeast"/>
        <w:rPr>
          <w:b/>
        </w:rPr>
      </w:pPr>
      <w:r w:rsidRPr="001D21CB">
        <w:rPr>
          <w:bCs/>
        </w:rPr>
        <w:t xml:space="preserve">5. </w:t>
      </w:r>
      <w:r w:rsidRPr="001D21CB">
        <w:rPr>
          <w:bCs/>
        </w:rPr>
        <w:tab/>
        <w:t>El estado de morosidad queda registrado en el historial del estudiante</w:t>
      </w:r>
      <w:r w:rsidRPr="001D21CB">
        <w:rPr>
          <w:b/>
        </w:rPr>
        <w:t>.</w:t>
      </w:r>
    </w:p>
    <w:p w14:paraId="3F359BE1" w14:textId="77777777" w:rsidR="00CA1602" w:rsidRDefault="00CA1602" w:rsidP="00250039">
      <w:pPr>
        <w:pStyle w:val="Prrafodelista"/>
        <w:spacing w:line="240" w:lineRule="atLeast"/>
        <w:rPr>
          <w:b/>
        </w:rPr>
      </w:pPr>
    </w:p>
    <w:p w14:paraId="3B9B3C26" w14:textId="77777777" w:rsidR="00CA1602" w:rsidRDefault="00CA1602" w:rsidP="00250039">
      <w:pPr>
        <w:pStyle w:val="Prrafodelista"/>
        <w:spacing w:line="240" w:lineRule="atLeast"/>
        <w:rPr>
          <w:b/>
        </w:rPr>
      </w:pPr>
    </w:p>
    <w:p w14:paraId="5CC0B17A" w14:textId="2D780C7B" w:rsidR="00CA1602" w:rsidRPr="0093171B" w:rsidRDefault="00D31656" w:rsidP="00250039">
      <w:pPr>
        <w:pStyle w:val="Prrafodelista"/>
        <w:spacing w:line="240" w:lineRule="atLeast"/>
        <w:rPr>
          <w:b/>
        </w:rPr>
      </w:pPr>
      <w:r>
        <w:rPr>
          <w:noProof/>
        </w:rPr>
        <w:drawing>
          <wp:anchor distT="0" distB="0" distL="114300" distR="114300" simplePos="0" relativeHeight="251683840" behindDoc="0" locked="0" layoutInCell="1" allowOverlap="1" wp14:anchorId="3CAD46E5" wp14:editId="6336195E">
            <wp:simplePos x="0" y="0"/>
            <wp:positionH relativeFrom="margin">
              <wp:align>center</wp:align>
            </wp:positionH>
            <wp:positionV relativeFrom="margin">
              <wp:align>center</wp:align>
            </wp:positionV>
            <wp:extent cx="6375400" cy="3352165"/>
            <wp:effectExtent l="0" t="0" r="0" b="0"/>
            <wp:wrapSquare wrapText="bothSides"/>
            <wp:docPr id="1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r:link="rId36">
                      <a:extLst>
                        <a:ext uri="{28A0092B-C50C-407E-A947-70E740481C1C}">
                          <a14:useLocalDpi xmlns:a14="http://schemas.microsoft.com/office/drawing/2010/main" val="0"/>
                        </a:ext>
                      </a:extLst>
                    </a:blip>
                    <a:srcRect/>
                    <a:stretch>
                      <a:fillRect/>
                    </a:stretch>
                  </pic:blipFill>
                  <pic:spPr bwMode="auto">
                    <a:xfrm>
                      <a:off x="0" y="0"/>
                      <a:ext cx="6375400" cy="335216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CA1602" w:rsidRPr="0093171B" w:rsidSect="00986754">
      <w:headerReference w:type="default" r:id="rId37"/>
      <w:footerReference w:type="default" r:id="rId38"/>
      <w:type w:val="continuous"/>
      <w:pgSz w:w="11906" w:h="16838"/>
      <w:pgMar w:top="1417" w:right="2186" w:bottom="1560" w:left="1701" w:header="708" w:footer="720" w:gutter="0"/>
      <w:cols w:space="720"/>
      <w:docGrid w:linePitch="36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048D6" w14:textId="77777777" w:rsidR="00E474AF" w:rsidRDefault="00E474AF">
      <w:r>
        <w:separator/>
      </w:r>
    </w:p>
  </w:endnote>
  <w:endnote w:type="continuationSeparator" w:id="0">
    <w:p w14:paraId="2966E331" w14:textId="77777777" w:rsidR="00E474AF" w:rsidRDefault="00E474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Calibri"/>
    <w:charset w:val="00"/>
    <w:family w:val="auto"/>
    <w:pitch w:val="variable"/>
    <w:sig w:usb0="800000AF" w:usb1="1001ECEA"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Gothic-Bold">
    <w:altName w:val="Cambria"/>
    <w:charset w:val="00"/>
    <w:family w:val="auto"/>
    <w:pitch w:val="variable"/>
  </w:font>
  <w:font w:name="MS Mincho">
    <w:altName w:val="ＭＳ 明朝"/>
    <w:panose1 w:val="02020609040205080304"/>
    <w:charset w:val="80"/>
    <w:family w:val="modern"/>
    <w:pitch w:val="fixed"/>
    <w:sig w:usb0="E00002FF" w:usb1="6AC7FDFB" w:usb2="08000012" w:usb3="00000000" w:csb0="0002009F" w:csb1="00000000"/>
  </w:font>
  <w:font w:name="Mangal;Courier New">
    <w:altName w:val="Times New Roman"/>
    <w:panose1 w:val="00000000000000000000"/>
    <w:charset w:val="00"/>
    <w:family w:val="roman"/>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pperplate Gothic Light">
    <w:panose1 w:val="020E05070202060204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415E4" w14:textId="77777777" w:rsidR="00067ECB" w:rsidRDefault="00067ECB">
    <w:pPr>
      <w:pStyle w:val="Piedepgina"/>
      <w:rPr>
        <w:rFonts w:ascii="Verdana" w:hAnsi="Verdana"/>
        <w:color w:val="808080"/>
        <w:sz w:val="16"/>
        <w:szCs w:val="16"/>
      </w:rPr>
    </w:pPr>
    <w:r>
      <w:rPr>
        <w:rFonts w:ascii="Verdana" w:hAnsi="Verdana"/>
        <w:color w:val="808080"/>
        <w:sz w:val="16"/>
        <w:szCs w:val="16"/>
      </w:rPr>
      <w:t xml:space="preserve">Elaborado por: </w:t>
    </w:r>
    <w:r w:rsidR="001D0FF9">
      <w:rPr>
        <w:rFonts w:ascii="Verdana" w:hAnsi="Verdana"/>
        <w:color w:val="808080"/>
        <w:sz w:val="16"/>
        <w:szCs w:val="16"/>
      </w:rPr>
      <w:t>Coordinador y desarrollador</w:t>
    </w:r>
    <w:r>
      <w:rPr>
        <w:rFonts w:ascii="Verdana" w:hAnsi="Verdana"/>
        <w:color w:val="808080"/>
        <w:sz w:val="16"/>
        <w:szCs w:val="16"/>
      </w:rPr>
      <w:t xml:space="preserve"> del proyecto</w:t>
    </w:r>
  </w:p>
  <w:p w14:paraId="1D1876D7" w14:textId="3001974F" w:rsidR="00067ECB" w:rsidRDefault="00067ECB">
    <w:pPr>
      <w:pStyle w:val="Piedepgina"/>
      <w:rPr>
        <w:rFonts w:ascii="Verdana" w:hAnsi="Verdana"/>
        <w:color w:val="808080"/>
        <w:sz w:val="16"/>
        <w:szCs w:val="16"/>
      </w:rPr>
    </w:pPr>
    <w:r>
      <w:rPr>
        <w:rFonts w:ascii="Verdana" w:hAnsi="Verdana"/>
        <w:color w:val="808080"/>
        <w:sz w:val="16"/>
        <w:szCs w:val="16"/>
      </w:rPr>
      <w:t xml:space="preserve">Fecha: </w:t>
    </w:r>
    <w:r>
      <w:fldChar w:fldCharType="begin"/>
    </w:r>
    <w:r>
      <w:instrText xml:space="preserve"> DATE \@"DD\/MM\/YYYY" </w:instrText>
    </w:r>
    <w:r>
      <w:fldChar w:fldCharType="separate"/>
    </w:r>
    <w:r w:rsidR="00337A6A">
      <w:rPr>
        <w:noProof/>
      </w:rPr>
      <w:t>19/10/2025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5B010" w14:textId="77777777" w:rsidR="00E474AF" w:rsidRDefault="00E474AF">
      <w:r>
        <w:separator/>
      </w:r>
    </w:p>
  </w:footnote>
  <w:footnote w:type="continuationSeparator" w:id="0">
    <w:p w14:paraId="6D12A6F1" w14:textId="77777777" w:rsidR="00E474AF" w:rsidRDefault="00E474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9BBD0" w14:textId="77777777" w:rsidR="00067ECB" w:rsidRPr="00841D30" w:rsidRDefault="00841D30" w:rsidP="00841D30">
    <w:pPr>
      <w:pStyle w:val="Encabezado"/>
      <w:tabs>
        <w:tab w:val="clear" w:pos="4252"/>
        <w:tab w:val="clear" w:pos="8504"/>
        <w:tab w:val="left" w:pos="5070"/>
      </w:tabs>
      <w:jc w:val="center"/>
      <w:rPr>
        <w:b/>
        <w:bCs/>
        <w:i/>
        <w:iCs/>
        <w:u w:val="single"/>
      </w:rPr>
    </w:pPr>
    <w:r w:rsidRPr="00841D30">
      <w:rPr>
        <w:b/>
        <w:bCs/>
        <w:i/>
        <w:iCs/>
        <w:u w:val="single"/>
      </w:rPr>
      <w:t>ANALISIS Y DISEÑO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multilevel"/>
    <w:tmpl w:val="00000002"/>
    <w:name w:val="WW8Num2"/>
    <w:lvl w:ilvl="0">
      <w:start w:val="1"/>
      <w:numFmt w:val="decimal"/>
      <w:lvlText w:val="%1"/>
      <w:lvlJc w:val="left"/>
      <w:pPr>
        <w:tabs>
          <w:tab w:val="num" w:pos="420"/>
        </w:tabs>
        <w:ind w:left="420" w:hanging="420"/>
      </w:pPr>
    </w:lvl>
    <w:lvl w:ilvl="1">
      <w:start w:val="1"/>
      <w:numFmt w:val="decimal"/>
      <w:lvlText w:val="%1.%2"/>
      <w:lvlJc w:val="left"/>
      <w:pPr>
        <w:tabs>
          <w:tab w:val="num" w:pos="720"/>
        </w:tabs>
        <w:ind w:left="720" w:hanging="720"/>
      </w:pPr>
    </w:lvl>
    <w:lvl w:ilvl="2">
      <w:start w:val="1"/>
      <w:numFmt w:val="decimal"/>
      <w:lvlText w:val="%1.%2.%3"/>
      <w:lvlJc w:val="left"/>
      <w:pPr>
        <w:tabs>
          <w:tab w:val="num" w:pos="1288"/>
        </w:tabs>
        <w:ind w:left="1288" w:hanging="720"/>
      </w:pPr>
      <w:rPr>
        <w:rFonts w:cs="Calibri"/>
        <w:sz w:val="20"/>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000003"/>
    <w:multiLevelType w:val="multilevel"/>
    <w:tmpl w:val="00000003"/>
    <w:name w:val="WW8Num3"/>
    <w:lvl w:ilvl="0">
      <w:start w:val="1"/>
      <w:numFmt w:val="decimal"/>
      <w:lvlText w:val="%1."/>
      <w:lvlJc w:val="left"/>
      <w:pPr>
        <w:tabs>
          <w:tab w:val="num" w:pos="0"/>
        </w:tabs>
        <w:ind w:left="1069" w:hanging="360"/>
      </w:pPr>
    </w:lvl>
    <w:lvl w:ilvl="1">
      <w:start w:val="1"/>
      <w:numFmt w:val="lowerLetter"/>
      <w:lvlText w:val="%2."/>
      <w:lvlJc w:val="left"/>
      <w:pPr>
        <w:tabs>
          <w:tab w:val="num" w:pos="0"/>
        </w:tabs>
        <w:ind w:left="1789" w:hanging="360"/>
      </w:pPr>
    </w:lvl>
    <w:lvl w:ilvl="2">
      <w:start w:val="1"/>
      <w:numFmt w:val="lowerRoman"/>
      <w:lvlText w:val="%2.%3."/>
      <w:lvlJc w:val="left"/>
      <w:pPr>
        <w:tabs>
          <w:tab w:val="num" w:pos="0"/>
        </w:tabs>
        <w:ind w:left="2509" w:hanging="180"/>
      </w:pPr>
    </w:lvl>
    <w:lvl w:ilvl="3">
      <w:start w:val="1"/>
      <w:numFmt w:val="decimal"/>
      <w:lvlText w:val="%2.%3.%4."/>
      <w:lvlJc w:val="left"/>
      <w:pPr>
        <w:tabs>
          <w:tab w:val="num" w:pos="0"/>
        </w:tabs>
        <w:ind w:left="3229" w:hanging="360"/>
      </w:pPr>
    </w:lvl>
    <w:lvl w:ilvl="4">
      <w:start w:val="1"/>
      <w:numFmt w:val="lowerLetter"/>
      <w:lvlText w:val="%2.%3.%4.%5."/>
      <w:lvlJc w:val="left"/>
      <w:pPr>
        <w:tabs>
          <w:tab w:val="num" w:pos="0"/>
        </w:tabs>
        <w:ind w:left="3949" w:hanging="360"/>
      </w:pPr>
    </w:lvl>
    <w:lvl w:ilvl="5">
      <w:start w:val="1"/>
      <w:numFmt w:val="lowerRoman"/>
      <w:lvlText w:val="%2.%3.%4.%5.%6."/>
      <w:lvlJc w:val="left"/>
      <w:pPr>
        <w:tabs>
          <w:tab w:val="num" w:pos="0"/>
        </w:tabs>
        <w:ind w:left="4669" w:hanging="180"/>
      </w:pPr>
    </w:lvl>
    <w:lvl w:ilvl="6">
      <w:start w:val="1"/>
      <w:numFmt w:val="decimal"/>
      <w:lvlText w:val="%2.%3.%4.%5.%6.%7."/>
      <w:lvlJc w:val="left"/>
      <w:pPr>
        <w:tabs>
          <w:tab w:val="num" w:pos="0"/>
        </w:tabs>
        <w:ind w:left="5389" w:hanging="360"/>
      </w:pPr>
    </w:lvl>
    <w:lvl w:ilvl="7">
      <w:start w:val="1"/>
      <w:numFmt w:val="lowerLetter"/>
      <w:lvlText w:val="%2.%3.%4.%5.%6.%7.%8."/>
      <w:lvlJc w:val="left"/>
      <w:pPr>
        <w:tabs>
          <w:tab w:val="num" w:pos="0"/>
        </w:tabs>
        <w:ind w:left="6109" w:hanging="360"/>
      </w:pPr>
    </w:lvl>
    <w:lvl w:ilvl="8">
      <w:start w:val="1"/>
      <w:numFmt w:val="lowerRoman"/>
      <w:lvlText w:val="%2.%3.%4.%5.%6.%7.%8.%9."/>
      <w:lvlJc w:val="left"/>
      <w:pPr>
        <w:tabs>
          <w:tab w:val="num" w:pos="0"/>
        </w:tabs>
        <w:ind w:left="6829" w:hanging="180"/>
      </w:pPr>
    </w:lvl>
  </w:abstractNum>
  <w:abstractNum w:abstractNumId="3" w15:restartNumberingAfterBreak="0">
    <w:nsid w:val="00000004"/>
    <w:multiLevelType w:val="multilevel"/>
    <w:tmpl w:val="00000004"/>
    <w:name w:val="WW8Num4"/>
    <w:lvl w:ilvl="0">
      <w:start w:val="1"/>
      <w:numFmt w:val="decimal"/>
      <w:lvlText w:val="%1."/>
      <w:lvlJc w:val="left"/>
      <w:pPr>
        <w:tabs>
          <w:tab w:val="num" w:pos="0"/>
        </w:tabs>
        <w:ind w:left="1069" w:hanging="360"/>
      </w:pPr>
    </w:lvl>
    <w:lvl w:ilvl="1">
      <w:start w:val="1"/>
      <w:numFmt w:val="lowerLetter"/>
      <w:lvlText w:val="%2."/>
      <w:lvlJc w:val="left"/>
      <w:pPr>
        <w:tabs>
          <w:tab w:val="num" w:pos="0"/>
        </w:tabs>
        <w:ind w:left="1789" w:hanging="360"/>
      </w:pPr>
    </w:lvl>
    <w:lvl w:ilvl="2">
      <w:start w:val="1"/>
      <w:numFmt w:val="lowerRoman"/>
      <w:lvlText w:val="%2.%3."/>
      <w:lvlJc w:val="left"/>
      <w:pPr>
        <w:tabs>
          <w:tab w:val="num" w:pos="0"/>
        </w:tabs>
        <w:ind w:left="2509" w:hanging="180"/>
      </w:pPr>
    </w:lvl>
    <w:lvl w:ilvl="3">
      <w:start w:val="1"/>
      <w:numFmt w:val="decimal"/>
      <w:lvlText w:val="%2.%3.%4."/>
      <w:lvlJc w:val="left"/>
      <w:pPr>
        <w:tabs>
          <w:tab w:val="num" w:pos="0"/>
        </w:tabs>
        <w:ind w:left="3229" w:hanging="360"/>
      </w:pPr>
    </w:lvl>
    <w:lvl w:ilvl="4">
      <w:start w:val="1"/>
      <w:numFmt w:val="lowerLetter"/>
      <w:lvlText w:val="%2.%3.%4.%5."/>
      <w:lvlJc w:val="left"/>
      <w:pPr>
        <w:tabs>
          <w:tab w:val="num" w:pos="0"/>
        </w:tabs>
        <w:ind w:left="3949" w:hanging="360"/>
      </w:pPr>
    </w:lvl>
    <w:lvl w:ilvl="5">
      <w:start w:val="1"/>
      <w:numFmt w:val="lowerRoman"/>
      <w:lvlText w:val="%2.%3.%4.%5.%6."/>
      <w:lvlJc w:val="left"/>
      <w:pPr>
        <w:tabs>
          <w:tab w:val="num" w:pos="0"/>
        </w:tabs>
        <w:ind w:left="4669" w:hanging="180"/>
      </w:pPr>
    </w:lvl>
    <w:lvl w:ilvl="6">
      <w:start w:val="1"/>
      <w:numFmt w:val="decimal"/>
      <w:lvlText w:val="%2.%3.%4.%5.%6.%7."/>
      <w:lvlJc w:val="left"/>
      <w:pPr>
        <w:tabs>
          <w:tab w:val="num" w:pos="0"/>
        </w:tabs>
        <w:ind w:left="5389" w:hanging="360"/>
      </w:pPr>
    </w:lvl>
    <w:lvl w:ilvl="7">
      <w:start w:val="1"/>
      <w:numFmt w:val="lowerLetter"/>
      <w:lvlText w:val="%2.%3.%4.%5.%6.%7.%8."/>
      <w:lvlJc w:val="left"/>
      <w:pPr>
        <w:tabs>
          <w:tab w:val="num" w:pos="0"/>
        </w:tabs>
        <w:ind w:left="6109" w:hanging="360"/>
      </w:pPr>
    </w:lvl>
    <w:lvl w:ilvl="8">
      <w:start w:val="1"/>
      <w:numFmt w:val="lowerRoman"/>
      <w:lvlText w:val="%2.%3.%4.%5.%6.%7.%8.%9."/>
      <w:lvlJc w:val="left"/>
      <w:pPr>
        <w:tabs>
          <w:tab w:val="num" w:pos="0"/>
        </w:tabs>
        <w:ind w:left="6829" w:hanging="180"/>
      </w:pPr>
    </w:lvl>
  </w:abstractNum>
  <w:abstractNum w:abstractNumId="4"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Wingdings 2" w:hAnsi="Wingdings 2" w:cs="Times New Roman"/>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Times New Roman"/>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Times New Roman"/>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5" w15:restartNumberingAfterBreak="0">
    <w:nsid w:val="00000006"/>
    <w:multiLevelType w:val="multilevel"/>
    <w:tmpl w:val="00000006"/>
    <w:name w:val="WW8Num6"/>
    <w:lvl w:ilvl="0">
      <w:start w:val="1"/>
      <w:numFmt w:val="bullet"/>
      <w:lvlText w:val=""/>
      <w:lvlJc w:val="left"/>
      <w:pPr>
        <w:tabs>
          <w:tab w:val="num" w:pos="720"/>
        </w:tabs>
        <w:ind w:left="720" w:hanging="360"/>
      </w:pPr>
      <w:rPr>
        <w:rFonts w:ascii="Wingdings 2" w:hAnsi="Wingdings 2" w:cs="Times New Roman"/>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Times New Roman"/>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Times New Roman"/>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6" w15:restartNumberingAfterBreak="0">
    <w:nsid w:val="00000007"/>
    <w:multiLevelType w:val="multilevel"/>
    <w:tmpl w:val="00000007"/>
    <w:name w:val="WW8Nɵ"/>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7" w15:restartNumberingAfterBreak="0">
    <w:nsid w:val="07451AB3"/>
    <w:multiLevelType w:val="multilevel"/>
    <w:tmpl w:val="E5520254"/>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bullet"/>
      <w:lvlText w:val="o"/>
      <w:lvlJc w:val="left"/>
      <w:pPr>
        <w:ind w:left="1440" w:hanging="360"/>
      </w:pPr>
      <w:rPr>
        <w:rFonts w:ascii="Courier New" w:hAnsi="Courier New" w:cs="Courier New"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B5748E9"/>
    <w:multiLevelType w:val="hybridMultilevel"/>
    <w:tmpl w:val="9CB68DF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0C170E4C"/>
    <w:multiLevelType w:val="hybridMultilevel"/>
    <w:tmpl w:val="FF26FE8E"/>
    <w:lvl w:ilvl="0" w:tplc="39943012">
      <w:start w:val="1"/>
      <w:numFmt w:val="decimal"/>
      <w:pStyle w:val="Sinespaciado"/>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0" w15:restartNumberingAfterBreak="0">
    <w:nsid w:val="0FFC5F0B"/>
    <w:multiLevelType w:val="multilevel"/>
    <w:tmpl w:val="D000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514451"/>
    <w:multiLevelType w:val="multilevel"/>
    <w:tmpl w:val="7A92BAE4"/>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bullet"/>
      <w:lvlText w:val="o"/>
      <w:lvlJc w:val="left"/>
      <w:pPr>
        <w:ind w:left="1440" w:hanging="360"/>
      </w:pPr>
      <w:rPr>
        <w:rFonts w:ascii="Courier New" w:hAnsi="Courier New" w:cs="Courier New"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Wingdings" w:hAnsi="Wingdings"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75543EE"/>
    <w:multiLevelType w:val="hybridMultilevel"/>
    <w:tmpl w:val="B736111C"/>
    <w:lvl w:ilvl="0" w:tplc="100A0017">
      <w:start w:val="1"/>
      <w:numFmt w:val="lowerLetter"/>
      <w:lvlText w:val="%1)"/>
      <w:lvlJc w:val="left"/>
      <w:pPr>
        <w:ind w:left="1069" w:hanging="360"/>
      </w:pPr>
    </w:lvl>
    <w:lvl w:ilvl="1" w:tplc="100A0019">
      <w:start w:val="1"/>
      <w:numFmt w:val="lowerLetter"/>
      <w:lvlText w:val="%2."/>
      <w:lvlJc w:val="left"/>
      <w:pPr>
        <w:ind w:left="1789" w:hanging="360"/>
      </w:pPr>
    </w:lvl>
    <w:lvl w:ilvl="2" w:tplc="100A001B" w:tentative="1">
      <w:start w:val="1"/>
      <w:numFmt w:val="lowerRoman"/>
      <w:lvlText w:val="%3."/>
      <w:lvlJc w:val="right"/>
      <w:pPr>
        <w:ind w:left="2509" w:hanging="180"/>
      </w:pPr>
    </w:lvl>
    <w:lvl w:ilvl="3" w:tplc="100A000F" w:tentative="1">
      <w:start w:val="1"/>
      <w:numFmt w:val="decimal"/>
      <w:lvlText w:val="%4."/>
      <w:lvlJc w:val="left"/>
      <w:pPr>
        <w:ind w:left="3229" w:hanging="360"/>
      </w:pPr>
    </w:lvl>
    <w:lvl w:ilvl="4" w:tplc="100A0019" w:tentative="1">
      <w:start w:val="1"/>
      <w:numFmt w:val="lowerLetter"/>
      <w:lvlText w:val="%5."/>
      <w:lvlJc w:val="left"/>
      <w:pPr>
        <w:ind w:left="3949" w:hanging="360"/>
      </w:pPr>
    </w:lvl>
    <w:lvl w:ilvl="5" w:tplc="100A001B" w:tentative="1">
      <w:start w:val="1"/>
      <w:numFmt w:val="lowerRoman"/>
      <w:lvlText w:val="%6."/>
      <w:lvlJc w:val="right"/>
      <w:pPr>
        <w:ind w:left="4669" w:hanging="180"/>
      </w:pPr>
    </w:lvl>
    <w:lvl w:ilvl="6" w:tplc="100A000F" w:tentative="1">
      <w:start w:val="1"/>
      <w:numFmt w:val="decimal"/>
      <w:lvlText w:val="%7."/>
      <w:lvlJc w:val="left"/>
      <w:pPr>
        <w:ind w:left="5389" w:hanging="360"/>
      </w:pPr>
    </w:lvl>
    <w:lvl w:ilvl="7" w:tplc="100A0019" w:tentative="1">
      <w:start w:val="1"/>
      <w:numFmt w:val="lowerLetter"/>
      <w:lvlText w:val="%8."/>
      <w:lvlJc w:val="left"/>
      <w:pPr>
        <w:ind w:left="6109" w:hanging="360"/>
      </w:pPr>
    </w:lvl>
    <w:lvl w:ilvl="8" w:tplc="100A001B" w:tentative="1">
      <w:start w:val="1"/>
      <w:numFmt w:val="lowerRoman"/>
      <w:lvlText w:val="%9."/>
      <w:lvlJc w:val="right"/>
      <w:pPr>
        <w:ind w:left="6829" w:hanging="180"/>
      </w:pPr>
    </w:lvl>
  </w:abstractNum>
  <w:abstractNum w:abstractNumId="13" w15:restartNumberingAfterBreak="0">
    <w:nsid w:val="180527CF"/>
    <w:multiLevelType w:val="hybridMultilevel"/>
    <w:tmpl w:val="B0D69E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1A710698"/>
    <w:multiLevelType w:val="hybridMultilevel"/>
    <w:tmpl w:val="273A5A3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5" w15:restartNumberingAfterBreak="0">
    <w:nsid w:val="1D673050"/>
    <w:multiLevelType w:val="multilevel"/>
    <w:tmpl w:val="58CCE518"/>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6" w15:restartNumberingAfterBreak="0">
    <w:nsid w:val="1E9A3DA9"/>
    <w:multiLevelType w:val="hybridMultilevel"/>
    <w:tmpl w:val="65C4B118"/>
    <w:lvl w:ilvl="0" w:tplc="100A0001">
      <w:start w:val="1"/>
      <w:numFmt w:val="bullet"/>
      <w:lvlText w:val=""/>
      <w:lvlJc w:val="left"/>
      <w:pPr>
        <w:ind w:left="720" w:hanging="360"/>
      </w:pPr>
      <w:rPr>
        <w:rFonts w:ascii="Symbol" w:hAnsi="Symbol" w:hint="default"/>
      </w:rPr>
    </w:lvl>
    <w:lvl w:ilvl="1" w:tplc="100A0003">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7" w15:restartNumberingAfterBreak="0">
    <w:nsid w:val="24E511F5"/>
    <w:multiLevelType w:val="hybridMultilevel"/>
    <w:tmpl w:val="350A0906"/>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8" w15:restartNumberingAfterBreak="0">
    <w:nsid w:val="26FC47F1"/>
    <w:multiLevelType w:val="multilevel"/>
    <w:tmpl w:val="7A92BAE4"/>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bullet"/>
      <w:lvlText w:val="o"/>
      <w:lvlJc w:val="left"/>
      <w:pPr>
        <w:ind w:left="1440" w:hanging="360"/>
      </w:pPr>
      <w:rPr>
        <w:rFonts w:ascii="Courier New" w:hAnsi="Courier New" w:cs="Courier New"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Wingdings" w:hAnsi="Wingdings"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7AD3F21"/>
    <w:multiLevelType w:val="multilevel"/>
    <w:tmpl w:val="320C7042"/>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F0A4813"/>
    <w:multiLevelType w:val="hybridMultilevel"/>
    <w:tmpl w:val="A80A2872"/>
    <w:lvl w:ilvl="0" w:tplc="100A0001">
      <w:start w:val="1"/>
      <w:numFmt w:val="bullet"/>
      <w:lvlText w:val=""/>
      <w:lvlJc w:val="left"/>
      <w:pPr>
        <w:ind w:left="2138" w:hanging="360"/>
      </w:pPr>
      <w:rPr>
        <w:rFonts w:ascii="Symbol" w:hAnsi="Symbol" w:hint="default"/>
      </w:rPr>
    </w:lvl>
    <w:lvl w:ilvl="1" w:tplc="100A0003" w:tentative="1">
      <w:start w:val="1"/>
      <w:numFmt w:val="bullet"/>
      <w:lvlText w:val="o"/>
      <w:lvlJc w:val="left"/>
      <w:pPr>
        <w:ind w:left="2858" w:hanging="360"/>
      </w:pPr>
      <w:rPr>
        <w:rFonts w:ascii="Courier New" w:hAnsi="Courier New" w:cs="Courier New" w:hint="default"/>
      </w:rPr>
    </w:lvl>
    <w:lvl w:ilvl="2" w:tplc="100A0005" w:tentative="1">
      <w:start w:val="1"/>
      <w:numFmt w:val="bullet"/>
      <w:lvlText w:val=""/>
      <w:lvlJc w:val="left"/>
      <w:pPr>
        <w:ind w:left="3578" w:hanging="360"/>
      </w:pPr>
      <w:rPr>
        <w:rFonts w:ascii="Wingdings" w:hAnsi="Wingdings" w:hint="default"/>
      </w:rPr>
    </w:lvl>
    <w:lvl w:ilvl="3" w:tplc="100A0001" w:tentative="1">
      <w:start w:val="1"/>
      <w:numFmt w:val="bullet"/>
      <w:lvlText w:val=""/>
      <w:lvlJc w:val="left"/>
      <w:pPr>
        <w:ind w:left="4298" w:hanging="360"/>
      </w:pPr>
      <w:rPr>
        <w:rFonts w:ascii="Symbol" w:hAnsi="Symbol" w:hint="default"/>
      </w:rPr>
    </w:lvl>
    <w:lvl w:ilvl="4" w:tplc="100A0003" w:tentative="1">
      <w:start w:val="1"/>
      <w:numFmt w:val="bullet"/>
      <w:lvlText w:val="o"/>
      <w:lvlJc w:val="left"/>
      <w:pPr>
        <w:ind w:left="5018" w:hanging="360"/>
      </w:pPr>
      <w:rPr>
        <w:rFonts w:ascii="Courier New" w:hAnsi="Courier New" w:cs="Courier New" w:hint="default"/>
      </w:rPr>
    </w:lvl>
    <w:lvl w:ilvl="5" w:tplc="100A0005" w:tentative="1">
      <w:start w:val="1"/>
      <w:numFmt w:val="bullet"/>
      <w:lvlText w:val=""/>
      <w:lvlJc w:val="left"/>
      <w:pPr>
        <w:ind w:left="5738" w:hanging="360"/>
      </w:pPr>
      <w:rPr>
        <w:rFonts w:ascii="Wingdings" w:hAnsi="Wingdings" w:hint="default"/>
      </w:rPr>
    </w:lvl>
    <w:lvl w:ilvl="6" w:tplc="100A0001" w:tentative="1">
      <w:start w:val="1"/>
      <w:numFmt w:val="bullet"/>
      <w:lvlText w:val=""/>
      <w:lvlJc w:val="left"/>
      <w:pPr>
        <w:ind w:left="6458" w:hanging="360"/>
      </w:pPr>
      <w:rPr>
        <w:rFonts w:ascii="Symbol" w:hAnsi="Symbol" w:hint="default"/>
      </w:rPr>
    </w:lvl>
    <w:lvl w:ilvl="7" w:tplc="100A0003" w:tentative="1">
      <w:start w:val="1"/>
      <w:numFmt w:val="bullet"/>
      <w:lvlText w:val="o"/>
      <w:lvlJc w:val="left"/>
      <w:pPr>
        <w:ind w:left="7178" w:hanging="360"/>
      </w:pPr>
      <w:rPr>
        <w:rFonts w:ascii="Courier New" w:hAnsi="Courier New" w:cs="Courier New" w:hint="default"/>
      </w:rPr>
    </w:lvl>
    <w:lvl w:ilvl="8" w:tplc="100A0005" w:tentative="1">
      <w:start w:val="1"/>
      <w:numFmt w:val="bullet"/>
      <w:lvlText w:val=""/>
      <w:lvlJc w:val="left"/>
      <w:pPr>
        <w:ind w:left="7898" w:hanging="360"/>
      </w:pPr>
      <w:rPr>
        <w:rFonts w:ascii="Wingdings" w:hAnsi="Wingdings" w:hint="default"/>
      </w:rPr>
    </w:lvl>
  </w:abstractNum>
  <w:abstractNum w:abstractNumId="21" w15:restartNumberingAfterBreak="0">
    <w:nsid w:val="2FE94224"/>
    <w:multiLevelType w:val="multilevel"/>
    <w:tmpl w:val="4632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F81C97"/>
    <w:multiLevelType w:val="multilevel"/>
    <w:tmpl w:val="7A92BAE4"/>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bullet"/>
      <w:lvlText w:val="o"/>
      <w:lvlJc w:val="left"/>
      <w:pPr>
        <w:ind w:left="1440" w:hanging="360"/>
      </w:pPr>
      <w:rPr>
        <w:rFonts w:ascii="Courier New" w:hAnsi="Courier New" w:cs="Courier New"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Wingdings" w:hAnsi="Wingdings"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66F7C74"/>
    <w:multiLevelType w:val="hybridMultilevel"/>
    <w:tmpl w:val="A350A3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AD958B7"/>
    <w:multiLevelType w:val="hybridMultilevel"/>
    <w:tmpl w:val="21C8802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5" w15:restartNumberingAfterBreak="0">
    <w:nsid w:val="4253276C"/>
    <w:multiLevelType w:val="hybridMultilevel"/>
    <w:tmpl w:val="1B4A460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48AA701B"/>
    <w:multiLevelType w:val="hybridMultilevel"/>
    <w:tmpl w:val="24C27C60"/>
    <w:lvl w:ilvl="0" w:tplc="100A0001">
      <w:start w:val="1"/>
      <w:numFmt w:val="bullet"/>
      <w:lvlText w:val=""/>
      <w:lvlJc w:val="left"/>
      <w:pPr>
        <w:ind w:left="1440" w:hanging="360"/>
      </w:pPr>
      <w:rPr>
        <w:rFonts w:ascii="Symbol" w:hAnsi="Symbol" w:hint="default"/>
      </w:rPr>
    </w:lvl>
    <w:lvl w:ilvl="1" w:tplc="100A0003" w:tentative="1">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27" w15:restartNumberingAfterBreak="0">
    <w:nsid w:val="49521329"/>
    <w:multiLevelType w:val="hybridMultilevel"/>
    <w:tmpl w:val="730878CC"/>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28" w15:restartNumberingAfterBreak="0">
    <w:nsid w:val="4FC863AB"/>
    <w:multiLevelType w:val="hybridMultilevel"/>
    <w:tmpl w:val="D116CFEE"/>
    <w:lvl w:ilvl="0" w:tplc="100A0001">
      <w:start w:val="1"/>
      <w:numFmt w:val="bullet"/>
      <w:lvlText w:val=""/>
      <w:lvlJc w:val="left"/>
      <w:pPr>
        <w:ind w:left="1440" w:hanging="360"/>
      </w:pPr>
      <w:rPr>
        <w:rFonts w:ascii="Symbol" w:hAnsi="Symbol" w:hint="default"/>
      </w:rPr>
    </w:lvl>
    <w:lvl w:ilvl="1" w:tplc="100A0003" w:tentative="1">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29" w15:restartNumberingAfterBreak="0">
    <w:nsid w:val="594D3650"/>
    <w:multiLevelType w:val="multilevel"/>
    <w:tmpl w:val="E5520254"/>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bullet"/>
      <w:lvlText w:val="o"/>
      <w:lvlJc w:val="left"/>
      <w:pPr>
        <w:ind w:left="1440" w:hanging="360"/>
      </w:pPr>
      <w:rPr>
        <w:rFonts w:ascii="Courier New" w:hAnsi="Courier New" w:cs="Courier New"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A053F9E"/>
    <w:multiLevelType w:val="multilevel"/>
    <w:tmpl w:val="174C4034"/>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BAE642B"/>
    <w:multiLevelType w:val="multilevel"/>
    <w:tmpl w:val="7A92BAE4"/>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bullet"/>
      <w:lvlText w:val="o"/>
      <w:lvlJc w:val="left"/>
      <w:pPr>
        <w:ind w:left="1440" w:hanging="360"/>
      </w:pPr>
      <w:rPr>
        <w:rFonts w:ascii="Courier New" w:hAnsi="Courier New" w:cs="Courier New"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Wingdings" w:hAnsi="Wingdings"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29659A5"/>
    <w:multiLevelType w:val="multilevel"/>
    <w:tmpl w:val="99A4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BD34C3"/>
    <w:multiLevelType w:val="multilevel"/>
    <w:tmpl w:val="3C0CE2FE"/>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bullet"/>
      <w:lvlText w:val="o"/>
      <w:lvlJc w:val="left"/>
      <w:pPr>
        <w:ind w:left="1440" w:hanging="360"/>
      </w:pPr>
      <w:rPr>
        <w:rFonts w:ascii="Courier New" w:hAnsi="Courier New" w:cs="Courier New" w:hint="default"/>
      </w:rPr>
    </w:lvl>
    <w:lvl w:ilvl="3">
      <w:start w:val="1"/>
      <w:numFmt w:val="bullet"/>
      <w:lvlText w:val=""/>
      <w:lvlJc w:val="left"/>
      <w:pPr>
        <w:ind w:left="1440" w:hanging="360"/>
      </w:pPr>
      <w:rPr>
        <w:rFonts w:ascii="Wingdings" w:hAnsi="Wingding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5B17DE2"/>
    <w:multiLevelType w:val="hybridMultilevel"/>
    <w:tmpl w:val="11DA47F4"/>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35" w15:restartNumberingAfterBreak="0">
    <w:nsid w:val="65F108DF"/>
    <w:multiLevelType w:val="hybridMultilevel"/>
    <w:tmpl w:val="EA4E4E30"/>
    <w:lvl w:ilvl="0" w:tplc="DBA4A160">
      <w:start w:val="1"/>
      <w:numFmt w:val="bullet"/>
      <w:lvlText w:val="•"/>
      <w:lvlJc w:val="left"/>
      <w:pPr>
        <w:ind w:left="709"/>
      </w:pPr>
      <w:rPr>
        <w:rFonts w:ascii="Arial" w:eastAsia="Times New Roman" w:hAnsi="Arial"/>
        <w:b w:val="0"/>
        <w:i w:val="0"/>
        <w:strike w:val="0"/>
        <w:dstrike w:val="0"/>
        <w:color w:val="000000"/>
        <w:sz w:val="20"/>
        <w:u w:val="none" w:color="000000"/>
        <w:vertAlign w:val="baseline"/>
      </w:rPr>
    </w:lvl>
    <w:lvl w:ilvl="1" w:tplc="7360BFF0">
      <w:start w:val="1"/>
      <w:numFmt w:val="bullet"/>
      <w:lvlText w:val="o"/>
      <w:lvlJc w:val="left"/>
      <w:pPr>
        <w:ind w:left="1510"/>
      </w:pPr>
      <w:rPr>
        <w:rFonts w:ascii="Segoe UI Symbol" w:eastAsia="Times New Roman" w:hAnsi="Segoe UI Symbol"/>
        <w:b w:val="0"/>
        <w:i w:val="0"/>
        <w:strike w:val="0"/>
        <w:dstrike w:val="0"/>
        <w:color w:val="000000"/>
        <w:sz w:val="20"/>
        <w:u w:val="none" w:color="000000"/>
        <w:vertAlign w:val="baseline"/>
      </w:rPr>
    </w:lvl>
    <w:lvl w:ilvl="2" w:tplc="EAD0EDD2">
      <w:start w:val="1"/>
      <w:numFmt w:val="bullet"/>
      <w:lvlText w:val="▪"/>
      <w:lvlJc w:val="left"/>
      <w:pPr>
        <w:ind w:left="2230"/>
      </w:pPr>
      <w:rPr>
        <w:rFonts w:ascii="Segoe UI Symbol" w:eastAsia="Times New Roman" w:hAnsi="Segoe UI Symbol"/>
        <w:b w:val="0"/>
        <w:i w:val="0"/>
        <w:strike w:val="0"/>
        <w:dstrike w:val="0"/>
        <w:color w:val="000000"/>
        <w:sz w:val="20"/>
        <w:u w:val="none" w:color="000000"/>
        <w:vertAlign w:val="baseline"/>
      </w:rPr>
    </w:lvl>
    <w:lvl w:ilvl="3" w:tplc="1F66E908">
      <w:start w:val="1"/>
      <w:numFmt w:val="bullet"/>
      <w:lvlText w:val="•"/>
      <w:lvlJc w:val="left"/>
      <w:pPr>
        <w:ind w:left="2950"/>
      </w:pPr>
      <w:rPr>
        <w:rFonts w:ascii="Arial" w:eastAsia="Times New Roman" w:hAnsi="Arial"/>
        <w:b w:val="0"/>
        <w:i w:val="0"/>
        <w:strike w:val="0"/>
        <w:dstrike w:val="0"/>
        <w:color w:val="000000"/>
        <w:sz w:val="20"/>
        <w:u w:val="none" w:color="000000"/>
        <w:vertAlign w:val="baseline"/>
      </w:rPr>
    </w:lvl>
    <w:lvl w:ilvl="4" w:tplc="9FDE7982">
      <w:start w:val="1"/>
      <w:numFmt w:val="bullet"/>
      <w:lvlText w:val="o"/>
      <w:lvlJc w:val="left"/>
      <w:pPr>
        <w:ind w:left="3670"/>
      </w:pPr>
      <w:rPr>
        <w:rFonts w:ascii="Segoe UI Symbol" w:eastAsia="Times New Roman" w:hAnsi="Segoe UI Symbol"/>
        <w:b w:val="0"/>
        <w:i w:val="0"/>
        <w:strike w:val="0"/>
        <w:dstrike w:val="0"/>
        <w:color w:val="000000"/>
        <w:sz w:val="20"/>
        <w:u w:val="none" w:color="000000"/>
        <w:vertAlign w:val="baseline"/>
      </w:rPr>
    </w:lvl>
    <w:lvl w:ilvl="5" w:tplc="D1680606">
      <w:start w:val="1"/>
      <w:numFmt w:val="bullet"/>
      <w:lvlText w:val="▪"/>
      <w:lvlJc w:val="left"/>
      <w:pPr>
        <w:ind w:left="4390"/>
      </w:pPr>
      <w:rPr>
        <w:rFonts w:ascii="Segoe UI Symbol" w:eastAsia="Times New Roman" w:hAnsi="Segoe UI Symbol"/>
        <w:b w:val="0"/>
        <w:i w:val="0"/>
        <w:strike w:val="0"/>
        <w:dstrike w:val="0"/>
        <w:color w:val="000000"/>
        <w:sz w:val="20"/>
        <w:u w:val="none" w:color="000000"/>
        <w:vertAlign w:val="baseline"/>
      </w:rPr>
    </w:lvl>
    <w:lvl w:ilvl="6" w:tplc="8C96D122">
      <w:start w:val="1"/>
      <w:numFmt w:val="bullet"/>
      <w:lvlText w:val="•"/>
      <w:lvlJc w:val="left"/>
      <w:pPr>
        <w:ind w:left="5110"/>
      </w:pPr>
      <w:rPr>
        <w:rFonts w:ascii="Arial" w:eastAsia="Times New Roman" w:hAnsi="Arial"/>
        <w:b w:val="0"/>
        <w:i w:val="0"/>
        <w:strike w:val="0"/>
        <w:dstrike w:val="0"/>
        <w:color w:val="000000"/>
        <w:sz w:val="20"/>
        <w:u w:val="none" w:color="000000"/>
        <w:vertAlign w:val="baseline"/>
      </w:rPr>
    </w:lvl>
    <w:lvl w:ilvl="7" w:tplc="A8AC581E">
      <w:start w:val="1"/>
      <w:numFmt w:val="bullet"/>
      <w:lvlText w:val="o"/>
      <w:lvlJc w:val="left"/>
      <w:pPr>
        <w:ind w:left="5830"/>
      </w:pPr>
      <w:rPr>
        <w:rFonts w:ascii="Segoe UI Symbol" w:eastAsia="Times New Roman" w:hAnsi="Segoe UI Symbol"/>
        <w:b w:val="0"/>
        <w:i w:val="0"/>
        <w:strike w:val="0"/>
        <w:dstrike w:val="0"/>
        <w:color w:val="000000"/>
        <w:sz w:val="20"/>
        <w:u w:val="none" w:color="000000"/>
        <w:vertAlign w:val="baseline"/>
      </w:rPr>
    </w:lvl>
    <w:lvl w:ilvl="8" w:tplc="D8AA8120">
      <w:start w:val="1"/>
      <w:numFmt w:val="bullet"/>
      <w:lvlText w:val="▪"/>
      <w:lvlJc w:val="left"/>
      <w:pPr>
        <w:ind w:left="6550"/>
      </w:pPr>
      <w:rPr>
        <w:rFonts w:ascii="Segoe UI Symbol" w:eastAsia="Times New Roman" w:hAnsi="Segoe UI Symbol"/>
        <w:b w:val="0"/>
        <w:i w:val="0"/>
        <w:strike w:val="0"/>
        <w:dstrike w:val="0"/>
        <w:color w:val="000000"/>
        <w:sz w:val="20"/>
        <w:u w:val="none" w:color="000000"/>
        <w:vertAlign w:val="baseline"/>
      </w:rPr>
    </w:lvl>
  </w:abstractNum>
  <w:abstractNum w:abstractNumId="36" w15:restartNumberingAfterBreak="0">
    <w:nsid w:val="66242D97"/>
    <w:multiLevelType w:val="hybridMultilevel"/>
    <w:tmpl w:val="5AE68200"/>
    <w:lvl w:ilvl="0" w:tplc="100A0001">
      <w:start w:val="1"/>
      <w:numFmt w:val="bullet"/>
      <w:lvlText w:val=""/>
      <w:lvlJc w:val="left"/>
      <w:pPr>
        <w:ind w:left="720" w:hanging="360"/>
      </w:pPr>
      <w:rPr>
        <w:rFonts w:ascii="Symbol" w:hAnsi="Symbol" w:hint="default"/>
      </w:rPr>
    </w:lvl>
    <w:lvl w:ilvl="1" w:tplc="100A0003">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7" w15:restartNumberingAfterBreak="0">
    <w:nsid w:val="664D77C5"/>
    <w:multiLevelType w:val="multilevel"/>
    <w:tmpl w:val="7A92BAE4"/>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bullet"/>
      <w:lvlText w:val="o"/>
      <w:lvlJc w:val="left"/>
      <w:pPr>
        <w:ind w:left="1440" w:hanging="360"/>
      </w:pPr>
      <w:rPr>
        <w:rFonts w:ascii="Courier New" w:hAnsi="Courier New" w:cs="Courier New"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Wingdings" w:hAnsi="Wingdings"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AE477F7"/>
    <w:multiLevelType w:val="hybridMultilevel"/>
    <w:tmpl w:val="30F209E4"/>
    <w:lvl w:ilvl="0" w:tplc="100A0001">
      <w:start w:val="1"/>
      <w:numFmt w:val="bullet"/>
      <w:lvlText w:val=""/>
      <w:lvlJc w:val="left"/>
      <w:pPr>
        <w:ind w:left="2138" w:hanging="360"/>
      </w:pPr>
      <w:rPr>
        <w:rFonts w:ascii="Symbol" w:hAnsi="Symbol" w:hint="default"/>
      </w:rPr>
    </w:lvl>
    <w:lvl w:ilvl="1" w:tplc="100A0003" w:tentative="1">
      <w:start w:val="1"/>
      <w:numFmt w:val="bullet"/>
      <w:lvlText w:val="o"/>
      <w:lvlJc w:val="left"/>
      <w:pPr>
        <w:ind w:left="2858" w:hanging="360"/>
      </w:pPr>
      <w:rPr>
        <w:rFonts w:ascii="Courier New" w:hAnsi="Courier New" w:cs="Courier New" w:hint="default"/>
      </w:rPr>
    </w:lvl>
    <w:lvl w:ilvl="2" w:tplc="100A0005" w:tentative="1">
      <w:start w:val="1"/>
      <w:numFmt w:val="bullet"/>
      <w:lvlText w:val=""/>
      <w:lvlJc w:val="left"/>
      <w:pPr>
        <w:ind w:left="3578" w:hanging="360"/>
      </w:pPr>
      <w:rPr>
        <w:rFonts w:ascii="Wingdings" w:hAnsi="Wingdings" w:hint="default"/>
      </w:rPr>
    </w:lvl>
    <w:lvl w:ilvl="3" w:tplc="100A0001" w:tentative="1">
      <w:start w:val="1"/>
      <w:numFmt w:val="bullet"/>
      <w:lvlText w:val=""/>
      <w:lvlJc w:val="left"/>
      <w:pPr>
        <w:ind w:left="4298" w:hanging="360"/>
      </w:pPr>
      <w:rPr>
        <w:rFonts w:ascii="Symbol" w:hAnsi="Symbol" w:hint="default"/>
      </w:rPr>
    </w:lvl>
    <w:lvl w:ilvl="4" w:tplc="100A0003" w:tentative="1">
      <w:start w:val="1"/>
      <w:numFmt w:val="bullet"/>
      <w:lvlText w:val="o"/>
      <w:lvlJc w:val="left"/>
      <w:pPr>
        <w:ind w:left="5018" w:hanging="360"/>
      </w:pPr>
      <w:rPr>
        <w:rFonts w:ascii="Courier New" w:hAnsi="Courier New" w:cs="Courier New" w:hint="default"/>
      </w:rPr>
    </w:lvl>
    <w:lvl w:ilvl="5" w:tplc="100A0005" w:tentative="1">
      <w:start w:val="1"/>
      <w:numFmt w:val="bullet"/>
      <w:lvlText w:val=""/>
      <w:lvlJc w:val="left"/>
      <w:pPr>
        <w:ind w:left="5738" w:hanging="360"/>
      </w:pPr>
      <w:rPr>
        <w:rFonts w:ascii="Wingdings" w:hAnsi="Wingdings" w:hint="default"/>
      </w:rPr>
    </w:lvl>
    <w:lvl w:ilvl="6" w:tplc="100A0001" w:tentative="1">
      <w:start w:val="1"/>
      <w:numFmt w:val="bullet"/>
      <w:lvlText w:val=""/>
      <w:lvlJc w:val="left"/>
      <w:pPr>
        <w:ind w:left="6458" w:hanging="360"/>
      </w:pPr>
      <w:rPr>
        <w:rFonts w:ascii="Symbol" w:hAnsi="Symbol" w:hint="default"/>
      </w:rPr>
    </w:lvl>
    <w:lvl w:ilvl="7" w:tplc="100A0003" w:tentative="1">
      <w:start w:val="1"/>
      <w:numFmt w:val="bullet"/>
      <w:lvlText w:val="o"/>
      <w:lvlJc w:val="left"/>
      <w:pPr>
        <w:ind w:left="7178" w:hanging="360"/>
      </w:pPr>
      <w:rPr>
        <w:rFonts w:ascii="Courier New" w:hAnsi="Courier New" w:cs="Courier New" w:hint="default"/>
      </w:rPr>
    </w:lvl>
    <w:lvl w:ilvl="8" w:tplc="100A0005" w:tentative="1">
      <w:start w:val="1"/>
      <w:numFmt w:val="bullet"/>
      <w:lvlText w:val=""/>
      <w:lvlJc w:val="left"/>
      <w:pPr>
        <w:ind w:left="7898" w:hanging="360"/>
      </w:pPr>
      <w:rPr>
        <w:rFonts w:ascii="Wingdings" w:hAnsi="Wingdings" w:hint="default"/>
      </w:rPr>
    </w:lvl>
  </w:abstractNum>
  <w:abstractNum w:abstractNumId="39" w15:restartNumberingAfterBreak="0">
    <w:nsid w:val="6BB01CB3"/>
    <w:multiLevelType w:val="multilevel"/>
    <w:tmpl w:val="47EA2E8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40" w15:restartNumberingAfterBreak="0">
    <w:nsid w:val="6C9E4131"/>
    <w:multiLevelType w:val="hybridMultilevel"/>
    <w:tmpl w:val="A1BC4962"/>
    <w:lvl w:ilvl="0" w:tplc="C1020A26">
      <w:start w:val="1"/>
      <w:numFmt w:val="decimal"/>
      <w:lvlText w:val="%1."/>
      <w:lvlJc w:val="left"/>
      <w:pPr>
        <w:ind w:left="1080" w:hanging="360"/>
      </w:pPr>
      <w:rPr>
        <w:rFonts w:hint="default"/>
      </w:rPr>
    </w:lvl>
    <w:lvl w:ilvl="1" w:tplc="100A0019" w:tentative="1">
      <w:start w:val="1"/>
      <w:numFmt w:val="lowerLetter"/>
      <w:lvlText w:val="%2."/>
      <w:lvlJc w:val="left"/>
      <w:pPr>
        <w:ind w:left="1800" w:hanging="360"/>
      </w:pPr>
    </w:lvl>
    <w:lvl w:ilvl="2" w:tplc="100A001B" w:tentative="1">
      <w:start w:val="1"/>
      <w:numFmt w:val="lowerRoman"/>
      <w:lvlText w:val="%3."/>
      <w:lvlJc w:val="right"/>
      <w:pPr>
        <w:ind w:left="2520" w:hanging="180"/>
      </w:pPr>
    </w:lvl>
    <w:lvl w:ilvl="3" w:tplc="100A000F" w:tentative="1">
      <w:start w:val="1"/>
      <w:numFmt w:val="decimal"/>
      <w:lvlText w:val="%4."/>
      <w:lvlJc w:val="left"/>
      <w:pPr>
        <w:ind w:left="3240" w:hanging="360"/>
      </w:pPr>
    </w:lvl>
    <w:lvl w:ilvl="4" w:tplc="100A0019" w:tentative="1">
      <w:start w:val="1"/>
      <w:numFmt w:val="lowerLetter"/>
      <w:lvlText w:val="%5."/>
      <w:lvlJc w:val="left"/>
      <w:pPr>
        <w:ind w:left="3960" w:hanging="360"/>
      </w:pPr>
    </w:lvl>
    <w:lvl w:ilvl="5" w:tplc="100A001B" w:tentative="1">
      <w:start w:val="1"/>
      <w:numFmt w:val="lowerRoman"/>
      <w:lvlText w:val="%6."/>
      <w:lvlJc w:val="right"/>
      <w:pPr>
        <w:ind w:left="4680" w:hanging="180"/>
      </w:pPr>
    </w:lvl>
    <w:lvl w:ilvl="6" w:tplc="100A000F" w:tentative="1">
      <w:start w:val="1"/>
      <w:numFmt w:val="decimal"/>
      <w:lvlText w:val="%7."/>
      <w:lvlJc w:val="left"/>
      <w:pPr>
        <w:ind w:left="5400" w:hanging="360"/>
      </w:pPr>
    </w:lvl>
    <w:lvl w:ilvl="7" w:tplc="100A0019" w:tentative="1">
      <w:start w:val="1"/>
      <w:numFmt w:val="lowerLetter"/>
      <w:lvlText w:val="%8."/>
      <w:lvlJc w:val="left"/>
      <w:pPr>
        <w:ind w:left="6120" w:hanging="360"/>
      </w:pPr>
    </w:lvl>
    <w:lvl w:ilvl="8" w:tplc="100A001B" w:tentative="1">
      <w:start w:val="1"/>
      <w:numFmt w:val="lowerRoman"/>
      <w:lvlText w:val="%9."/>
      <w:lvlJc w:val="right"/>
      <w:pPr>
        <w:ind w:left="6840" w:hanging="180"/>
      </w:pPr>
    </w:lvl>
  </w:abstractNum>
  <w:abstractNum w:abstractNumId="41" w15:restartNumberingAfterBreak="0">
    <w:nsid w:val="6CB10CCF"/>
    <w:multiLevelType w:val="multilevel"/>
    <w:tmpl w:val="7A92BAE4"/>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bullet"/>
      <w:lvlText w:val="o"/>
      <w:lvlJc w:val="left"/>
      <w:pPr>
        <w:ind w:left="1440" w:hanging="360"/>
      </w:pPr>
      <w:rPr>
        <w:rFonts w:ascii="Courier New" w:hAnsi="Courier New" w:cs="Courier New"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Wingdings" w:hAnsi="Wingdings"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6E712249"/>
    <w:multiLevelType w:val="hybridMultilevel"/>
    <w:tmpl w:val="F87EA5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6E86508F"/>
    <w:multiLevelType w:val="hybridMultilevel"/>
    <w:tmpl w:val="C7B27752"/>
    <w:lvl w:ilvl="0" w:tplc="100A0001">
      <w:start w:val="1"/>
      <w:numFmt w:val="bullet"/>
      <w:lvlText w:val=""/>
      <w:lvlJc w:val="left"/>
      <w:pPr>
        <w:ind w:left="1069" w:hanging="360"/>
      </w:pPr>
      <w:rPr>
        <w:rFonts w:ascii="Symbol" w:hAnsi="Symbol" w:hint="default"/>
      </w:rPr>
    </w:lvl>
    <w:lvl w:ilvl="1" w:tplc="100A0003" w:tentative="1">
      <w:start w:val="1"/>
      <w:numFmt w:val="bullet"/>
      <w:lvlText w:val="o"/>
      <w:lvlJc w:val="left"/>
      <w:pPr>
        <w:ind w:left="1789" w:hanging="360"/>
      </w:pPr>
      <w:rPr>
        <w:rFonts w:ascii="Courier New" w:hAnsi="Courier New" w:cs="Courier New" w:hint="default"/>
      </w:rPr>
    </w:lvl>
    <w:lvl w:ilvl="2" w:tplc="100A0005" w:tentative="1">
      <w:start w:val="1"/>
      <w:numFmt w:val="bullet"/>
      <w:lvlText w:val=""/>
      <w:lvlJc w:val="left"/>
      <w:pPr>
        <w:ind w:left="2509" w:hanging="360"/>
      </w:pPr>
      <w:rPr>
        <w:rFonts w:ascii="Wingdings" w:hAnsi="Wingdings" w:hint="default"/>
      </w:rPr>
    </w:lvl>
    <w:lvl w:ilvl="3" w:tplc="100A0001" w:tentative="1">
      <w:start w:val="1"/>
      <w:numFmt w:val="bullet"/>
      <w:lvlText w:val=""/>
      <w:lvlJc w:val="left"/>
      <w:pPr>
        <w:ind w:left="3229" w:hanging="360"/>
      </w:pPr>
      <w:rPr>
        <w:rFonts w:ascii="Symbol" w:hAnsi="Symbol" w:hint="default"/>
      </w:rPr>
    </w:lvl>
    <w:lvl w:ilvl="4" w:tplc="100A0003" w:tentative="1">
      <w:start w:val="1"/>
      <w:numFmt w:val="bullet"/>
      <w:lvlText w:val="o"/>
      <w:lvlJc w:val="left"/>
      <w:pPr>
        <w:ind w:left="3949" w:hanging="360"/>
      </w:pPr>
      <w:rPr>
        <w:rFonts w:ascii="Courier New" w:hAnsi="Courier New" w:cs="Courier New" w:hint="default"/>
      </w:rPr>
    </w:lvl>
    <w:lvl w:ilvl="5" w:tplc="100A0005" w:tentative="1">
      <w:start w:val="1"/>
      <w:numFmt w:val="bullet"/>
      <w:lvlText w:val=""/>
      <w:lvlJc w:val="left"/>
      <w:pPr>
        <w:ind w:left="4669" w:hanging="360"/>
      </w:pPr>
      <w:rPr>
        <w:rFonts w:ascii="Wingdings" w:hAnsi="Wingdings" w:hint="default"/>
      </w:rPr>
    </w:lvl>
    <w:lvl w:ilvl="6" w:tplc="100A0001" w:tentative="1">
      <w:start w:val="1"/>
      <w:numFmt w:val="bullet"/>
      <w:lvlText w:val=""/>
      <w:lvlJc w:val="left"/>
      <w:pPr>
        <w:ind w:left="5389" w:hanging="360"/>
      </w:pPr>
      <w:rPr>
        <w:rFonts w:ascii="Symbol" w:hAnsi="Symbol" w:hint="default"/>
      </w:rPr>
    </w:lvl>
    <w:lvl w:ilvl="7" w:tplc="100A0003" w:tentative="1">
      <w:start w:val="1"/>
      <w:numFmt w:val="bullet"/>
      <w:lvlText w:val="o"/>
      <w:lvlJc w:val="left"/>
      <w:pPr>
        <w:ind w:left="6109" w:hanging="360"/>
      </w:pPr>
      <w:rPr>
        <w:rFonts w:ascii="Courier New" w:hAnsi="Courier New" w:cs="Courier New" w:hint="default"/>
      </w:rPr>
    </w:lvl>
    <w:lvl w:ilvl="8" w:tplc="100A0005" w:tentative="1">
      <w:start w:val="1"/>
      <w:numFmt w:val="bullet"/>
      <w:lvlText w:val=""/>
      <w:lvlJc w:val="left"/>
      <w:pPr>
        <w:ind w:left="6829" w:hanging="360"/>
      </w:pPr>
      <w:rPr>
        <w:rFonts w:ascii="Wingdings" w:hAnsi="Wingdings" w:hint="default"/>
      </w:rPr>
    </w:lvl>
  </w:abstractNum>
  <w:abstractNum w:abstractNumId="44" w15:restartNumberingAfterBreak="0">
    <w:nsid w:val="701A6503"/>
    <w:multiLevelType w:val="hybridMultilevel"/>
    <w:tmpl w:val="7EF026C0"/>
    <w:lvl w:ilvl="0" w:tplc="30E89DD4">
      <w:start w:val="1"/>
      <w:numFmt w:val="decimal"/>
      <w:lvlText w:val="%1."/>
      <w:lvlJc w:val="left"/>
      <w:pPr>
        <w:ind w:left="1080" w:hanging="360"/>
      </w:pPr>
      <w:rPr>
        <w:rFonts w:hint="default"/>
        <w:sz w:val="24"/>
      </w:rPr>
    </w:lvl>
    <w:lvl w:ilvl="1" w:tplc="100A0019" w:tentative="1">
      <w:start w:val="1"/>
      <w:numFmt w:val="lowerLetter"/>
      <w:lvlText w:val="%2."/>
      <w:lvlJc w:val="left"/>
      <w:pPr>
        <w:ind w:left="1800" w:hanging="360"/>
      </w:pPr>
    </w:lvl>
    <w:lvl w:ilvl="2" w:tplc="100A001B" w:tentative="1">
      <w:start w:val="1"/>
      <w:numFmt w:val="lowerRoman"/>
      <w:lvlText w:val="%3."/>
      <w:lvlJc w:val="right"/>
      <w:pPr>
        <w:ind w:left="2520" w:hanging="180"/>
      </w:pPr>
    </w:lvl>
    <w:lvl w:ilvl="3" w:tplc="100A000F" w:tentative="1">
      <w:start w:val="1"/>
      <w:numFmt w:val="decimal"/>
      <w:lvlText w:val="%4."/>
      <w:lvlJc w:val="left"/>
      <w:pPr>
        <w:ind w:left="3240" w:hanging="360"/>
      </w:pPr>
    </w:lvl>
    <w:lvl w:ilvl="4" w:tplc="100A0019" w:tentative="1">
      <w:start w:val="1"/>
      <w:numFmt w:val="lowerLetter"/>
      <w:lvlText w:val="%5."/>
      <w:lvlJc w:val="left"/>
      <w:pPr>
        <w:ind w:left="3960" w:hanging="360"/>
      </w:pPr>
    </w:lvl>
    <w:lvl w:ilvl="5" w:tplc="100A001B" w:tentative="1">
      <w:start w:val="1"/>
      <w:numFmt w:val="lowerRoman"/>
      <w:lvlText w:val="%6."/>
      <w:lvlJc w:val="right"/>
      <w:pPr>
        <w:ind w:left="4680" w:hanging="180"/>
      </w:pPr>
    </w:lvl>
    <w:lvl w:ilvl="6" w:tplc="100A000F" w:tentative="1">
      <w:start w:val="1"/>
      <w:numFmt w:val="decimal"/>
      <w:lvlText w:val="%7."/>
      <w:lvlJc w:val="left"/>
      <w:pPr>
        <w:ind w:left="5400" w:hanging="360"/>
      </w:pPr>
    </w:lvl>
    <w:lvl w:ilvl="7" w:tplc="100A0019" w:tentative="1">
      <w:start w:val="1"/>
      <w:numFmt w:val="lowerLetter"/>
      <w:lvlText w:val="%8."/>
      <w:lvlJc w:val="left"/>
      <w:pPr>
        <w:ind w:left="6120" w:hanging="360"/>
      </w:pPr>
    </w:lvl>
    <w:lvl w:ilvl="8" w:tplc="100A001B" w:tentative="1">
      <w:start w:val="1"/>
      <w:numFmt w:val="lowerRoman"/>
      <w:lvlText w:val="%9."/>
      <w:lvlJc w:val="right"/>
      <w:pPr>
        <w:ind w:left="6840" w:hanging="180"/>
      </w:pPr>
    </w:lvl>
  </w:abstractNum>
  <w:abstractNum w:abstractNumId="45" w15:restartNumberingAfterBreak="0">
    <w:nsid w:val="73374FBC"/>
    <w:multiLevelType w:val="multilevel"/>
    <w:tmpl w:val="25741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54D61AE"/>
    <w:multiLevelType w:val="hybridMultilevel"/>
    <w:tmpl w:val="380A5BC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7" w15:restartNumberingAfterBreak="0">
    <w:nsid w:val="7A0438EA"/>
    <w:multiLevelType w:val="hybridMultilevel"/>
    <w:tmpl w:val="737CB6D6"/>
    <w:lvl w:ilvl="0" w:tplc="C0A8A350">
      <w:start w:val="1"/>
      <w:numFmt w:val="bullet"/>
      <w:lvlText w:val="•"/>
      <w:lvlJc w:val="left"/>
      <w:pPr>
        <w:ind w:left="284"/>
      </w:pPr>
      <w:rPr>
        <w:rFonts w:ascii="Arial" w:eastAsia="Times New Roman" w:hAnsi="Arial"/>
        <w:b w:val="0"/>
        <w:i w:val="0"/>
        <w:strike w:val="0"/>
        <w:dstrike w:val="0"/>
        <w:color w:val="000000"/>
        <w:sz w:val="20"/>
        <w:u w:val="none" w:color="000000"/>
        <w:vertAlign w:val="baseline"/>
      </w:rPr>
    </w:lvl>
    <w:lvl w:ilvl="1" w:tplc="CACECFD2">
      <w:start w:val="1"/>
      <w:numFmt w:val="bullet"/>
      <w:lvlText w:val="o"/>
      <w:lvlJc w:val="left"/>
      <w:pPr>
        <w:ind w:left="1510"/>
      </w:pPr>
      <w:rPr>
        <w:rFonts w:ascii="Segoe UI Symbol" w:eastAsia="Times New Roman" w:hAnsi="Segoe UI Symbol"/>
        <w:b w:val="0"/>
        <w:i w:val="0"/>
        <w:strike w:val="0"/>
        <w:dstrike w:val="0"/>
        <w:color w:val="000000"/>
        <w:sz w:val="20"/>
        <w:u w:val="none" w:color="000000"/>
        <w:vertAlign w:val="baseline"/>
      </w:rPr>
    </w:lvl>
    <w:lvl w:ilvl="2" w:tplc="4538D8F6">
      <w:start w:val="1"/>
      <w:numFmt w:val="bullet"/>
      <w:lvlText w:val="▪"/>
      <w:lvlJc w:val="left"/>
      <w:pPr>
        <w:ind w:left="2230"/>
      </w:pPr>
      <w:rPr>
        <w:rFonts w:ascii="Segoe UI Symbol" w:eastAsia="Times New Roman" w:hAnsi="Segoe UI Symbol"/>
        <w:b w:val="0"/>
        <w:i w:val="0"/>
        <w:strike w:val="0"/>
        <w:dstrike w:val="0"/>
        <w:color w:val="000000"/>
        <w:sz w:val="20"/>
        <w:u w:val="none" w:color="000000"/>
        <w:vertAlign w:val="baseline"/>
      </w:rPr>
    </w:lvl>
    <w:lvl w:ilvl="3" w:tplc="17266532">
      <w:start w:val="1"/>
      <w:numFmt w:val="bullet"/>
      <w:lvlText w:val="•"/>
      <w:lvlJc w:val="left"/>
      <w:pPr>
        <w:ind w:left="2950"/>
      </w:pPr>
      <w:rPr>
        <w:rFonts w:ascii="Arial" w:eastAsia="Times New Roman" w:hAnsi="Arial"/>
        <w:b w:val="0"/>
        <w:i w:val="0"/>
        <w:strike w:val="0"/>
        <w:dstrike w:val="0"/>
        <w:color w:val="000000"/>
        <w:sz w:val="20"/>
        <w:u w:val="none" w:color="000000"/>
        <w:vertAlign w:val="baseline"/>
      </w:rPr>
    </w:lvl>
    <w:lvl w:ilvl="4" w:tplc="8D461836">
      <w:start w:val="1"/>
      <w:numFmt w:val="bullet"/>
      <w:lvlText w:val="o"/>
      <w:lvlJc w:val="left"/>
      <w:pPr>
        <w:ind w:left="3670"/>
      </w:pPr>
      <w:rPr>
        <w:rFonts w:ascii="Segoe UI Symbol" w:eastAsia="Times New Roman" w:hAnsi="Segoe UI Symbol"/>
        <w:b w:val="0"/>
        <w:i w:val="0"/>
        <w:strike w:val="0"/>
        <w:dstrike w:val="0"/>
        <w:color w:val="000000"/>
        <w:sz w:val="20"/>
        <w:u w:val="none" w:color="000000"/>
        <w:vertAlign w:val="baseline"/>
      </w:rPr>
    </w:lvl>
    <w:lvl w:ilvl="5" w:tplc="3A227EAC">
      <w:start w:val="1"/>
      <w:numFmt w:val="bullet"/>
      <w:lvlText w:val="▪"/>
      <w:lvlJc w:val="left"/>
      <w:pPr>
        <w:ind w:left="4390"/>
      </w:pPr>
      <w:rPr>
        <w:rFonts w:ascii="Segoe UI Symbol" w:eastAsia="Times New Roman" w:hAnsi="Segoe UI Symbol"/>
        <w:b w:val="0"/>
        <w:i w:val="0"/>
        <w:strike w:val="0"/>
        <w:dstrike w:val="0"/>
        <w:color w:val="000000"/>
        <w:sz w:val="20"/>
        <w:u w:val="none" w:color="000000"/>
        <w:vertAlign w:val="baseline"/>
      </w:rPr>
    </w:lvl>
    <w:lvl w:ilvl="6" w:tplc="0436FA3A">
      <w:start w:val="1"/>
      <w:numFmt w:val="bullet"/>
      <w:lvlText w:val="•"/>
      <w:lvlJc w:val="left"/>
      <w:pPr>
        <w:ind w:left="5110"/>
      </w:pPr>
      <w:rPr>
        <w:rFonts w:ascii="Arial" w:eastAsia="Times New Roman" w:hAnsi="Arial"/>
        <w:b w:val="0"/>
        <w:i w:val="0"/>
        <w:strike w:val="0"/>
        <w:dstrike w:val="0"/>
        <w:color w:val="000000"/>
        <w:sz w:val="20"/>
        <w:u w:val="none" w:color="000000"/>
        <w:vertAlign w:val="baseline"/>
      </w:rPr>
    </w:lvl>
    <w:lvl w:ilvl="7" w:tplc="2132E306">
      <w:start w:val="1"/>
      <w:numFmt w:val="bullet"/>
      <w:lvlText w:val="o"/>
      <w:lvlJc w:val="left"/>
      <w:pPr>
        <w:ind w:left="5830"/>
      </w:pPr>
      <w:rPr>
        <w:rFonts w:ascii="Segoe UI Symbol" w:eastAsia="Times New Roman" w:hAnsi="Segoe UI Symbol"/>
        <w:b w:val="0"/>
        <w:i w:val="0"/>
        <w:strike w:val="0"/>
        <w:dstrike w:val="0"/>
        <w:color w:val="000000"/>
        <w:sz w:val="20"/>
        <w:u w:val="none" w:color="000000"/>
        <w:vertAlign w:val="baseline"/>
      </w:rPr>
    </w:lvl>
    <w:lvl w:ilvl="8" w:tplc="E6340C4A">
      <w:start w:val="1"/>
      <w:numFmt w:val="bullet"/>
      <w:lvlText w:val="▪"/>
      <w:lvlJc w:val="left"/>
      <w:pPr>
        <w:ind w:left="6550"/>
      </w:pPr>
      <w:rPr>
        <w:rFonts w:ascii="Segoe UI Symbol" w:eastAsia="Times New Roman" w:hAnsi="Segoe UI Symbol"/>
        <w:b w:val="0"/>
        <w:i w:val="0"/>
        <w:strike w:val="0"/>
        <w:dstrike w:val="0"/>
        <w:color w:val="000000"/>
        <w:sz w:val="20"/>
        <w:u w:val="none" w:color="000000"/>
        <w:vertAlign w:val="baseline"/>
      </w:rPr>
    </w:lvl>
  </w:abstractNum>
  <w:abstractNum w:abstractNumId="48" w15:restartNumberingAfterBreak="0">
    <w:nsid w:val="7C511377"/>
    <w:multiLevelType w:val="multilevel"/>
    <w:tmpl w:val="F74CA1C2"/>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49" w15:restartNumberingAfterBreak="0">
    <w:nsid w:val="7F040CD5"/>
    <w:multiLevelType w:val="hybridMultilevel"/>
    <w:tmpl w:val="16A04990"/>
    <w:lvl w:ilvl="0" w:tplc="BBBEF51E">
      <w:numFmt w:val="bullet"/>
      <w:lvlText w:val="•"/>
      <w:lvlJc w:val="left"/>
      <w:pPr>
        <w:ind w:left="2834" w:hanging="708"/>
      </w:pPr>
      <w:rPr>
        <w:rFonts w:ascii="Calibri" w:eastAsia="Lucida Sans Unicode" w:hAnsi="Calibri" w:cs="Calibri" w:hint="default"/>
      </w:rPr>
    </w:lvl>
    <w:lvl w:ilvl="1" w:tplc="100A0003" w:tentative="1">
      <w:start w:val="1"/>
      <w:numFmt w:val="bullet"/>
      <w:lvlText w:val="o"/>
      <w:lvlJc w:val="left"/>
      <w:pPr>
        <w:ind w:left="3206" w:hanging="360"/>
      </w:pPr>
      <w:rPr>
        <w:rFonts w:ascii="Courier New" w:hAnsi="Courier New" w:cs="Courier New" w:hint="default"/>
      </w:rPr>
    </w:lvl>
    <w:lvl w:ilvl="2" w:tplc="100A0005" w:tentative="1">
      <w:start w:val="1"/>
      <w:numFmt w:val="bullet"/>
      <w:lvlText w:val=""/>
      <w:lvlJc w:val="left"/>
      <w:pPr>
        <w:ind w:left="3926" w:hanging="360"/>
      </w:pPr>
      <w:rPr>
        <w:rFonts w:ascii="Wingdings" w:hAnsi="Wingdings" w:hint="default"/>
      </w:rPr>
    </w:lvl>
    <w:lvl w:ilvl="3" w:tplc="100A0001" w:tentative="1">
      <w:start w:val="1"/>
      <w:numFmt w:val="bullet"/>
      <w:lvlText w:val=""/>
      <w:lvlJc w:val="left"/>
      <w:pPr>
        <w:ind w:left="4646" w:hanging="360"/>
      </w:pPr>
      <w:rPr>
        <w:rFonts w:ascii="Symbol" w:hAnsi="Symbol" w:hint="default"/>
      </w:rPr>
    </w:lvl>
    <w:lvl w:ilvl="4" w:tplc="100A0003" w:tentative="1">
      <w:start w:val="1"/>
      <w:numFmt w:val="bullet"/>
      <w:lvlText w:val="o"/>
      <w:lvlJc w:val="left"/>
      <w:pPr>
        <w:ind w:left="5366" w:hanging="360"/>
      </w:pPr>
      <w:rPr>
        <w:rFonts w:ascii="Courier New" w:hAnsi="Courier New" w:cs="Courier New" w:hint="default"/>
      </w:rPr>
    </w:lvl>
    <w:lvl w:ilvl="5" w:tplc="100A0005" w:tentative="1">
      <w:start w:val="1"/>
      <w:numFmt w:val="bullet"/>
      <w:lvlText w:val=""/>
      <w:lvlJc w:val="left"/>
      <w:pPr>
        <w:ind w:left="6086" w:hanging="360"/>
      </w:pPr>
      <w:rPr>
        <w:rFonts w:ascii="Wingdings" w:hAnsi="Wingdings" w:hint="default"/>
      </w:rPr>
    </w:lvl>
    <w:lvl w:ilvl="6" w:tplc="100A0001" w:tentative="1">
      <w:start w:val="1"/>
      <w:numFmt w:val="bullet"/>
      <w:lvlText w:val=""/>
      <w:lvlJc w:val="left"/>
      <w:pPr>
        <w:ind w:left="6806" w:hanging="360"/>
      </w:pPr>
      <w:rPr>
        <w:rFonts w:ascii="Symbol" w:hAnsi="Symbol" w:hint="default"/>
      </w:rPr>
    </w:lvl>
    <w:lvl w:ilvl="7" w:tplc="100A0003" w:tentative="1">
      <w:start w:val="1"/>
      <w:numFmt w:val="bullet"/>
      <w:lvlText w:val="o"/>
      <w:lvlJc w:val="left"/>
      <w:pPr>
        <w:ind w:left="7526" w:hanging="360"/>
      </w:pPr>
      <w:rPr>
        <w:rFonts w:ascii="Courier New" w:hAnsi="Courier New" w:cs="Courier New" w:hint="default"/>
      </w:rPr>
    </w:lvl>
    <w:lvl w:ilvl="8" w:tplc="100A0005" w:tentative="1">
      <w:start w:val="1"/>
      <w:numFmt w:val="bullet"/>
      <w:lvlText w:val=""/>
      <w:lvlJc w:val="left"/>
      <w:pPr>
        <w:ind w:left="8246" w:hanging="360"/>
      </w:pPr>
      <w:rPr>
        <w:rFonts w:ascii="Wingdings" w:hAnsi="Wingdings" w:hint="default"/>
      </w:rPr>
    </w:lvl>
  </w:abstractNum>
  <w:num w:numId="1" w16cid:durableId="199903916">
    <w:abstractNumId w:val="0"/>
  </w:num>
  <w:num w:numId="2" w16cid:durableId="2006863074">
    <w:abstractNumId w:val="9"/>
  </w:num>
  <w:num w:numId="3" w16cid:durableId="910505710">
    <w:abstractNumId w:val="24"/>
  </w:num>
  <w:num w:numId="4" w16cid:durableId="87310300">
    <w:abstractNumId w:val="36"/>
  </w:num>
  <w:num w:numId="5" w16cid:durableId="637489474">
    <w:abstractNumId w:val="11"/>
  </w:num>
  <w:num w:numId="6" w16cid:durableId="354043152">
    <w:abstractNumId w:val="46"/>
  </w:num>
  <w:num w:numId="7" w16cid:durableId="1214730994">
    <w:abstractNumId w:val="17"/>
  </w:num>
  <w:num w:numId="8" w16cid:durableId="1205364720">
    <w:abstractNumId w:val="14"/>
  </w:num>
  <w:num w:numId="9" w16cid:durableId="1096755022">
    <w:abstractNumId w:val="34"/>
  </w:num>
  <w:num w:numId="10" w16cid:durableId="494876585">
    <w:abstractNumId w:val="8"/>
  </w:num>
  <w:num w:numId="11" w16cid:durableId="60249429">
    <w:abstractNumId w:val="42"/>
  </w:num>
  <w:num w:numId="12" w16cid:durableId="1867013279">
    <w:abstractNumId w:val="25"/>
  </w:num>
  <w:num w:numId="13" w16cid:durableId="164899481">
    <w:abstractNumId w:val="13"/>
  </w:num>
  <w:num w:numId="14" w16cid:durableId="1756824646">
    <w:abstractNumId w:val="23"/>
  </w:num>
  <w:num w:numId="15" w16cid:durableId="595483808">
    <w:abstractNumId w:val="12"/>
  </w:num>
  <w:num w:numId="16" w16cid:durableId="623848963">
    <w:abstractNumId w:val="47"/>
  </w:num>
  <w:num w:numId="17" w16cid:durableId="1856383409">
    <w:abstractNumId w:val="35"/>
  </w:num>
  <w:num w:numId="18" w16cid:durableId="941305015">
    <w:abstractNumId w:val="16"/>
  </w:num>
  <w:num w:numId="19" w16cid:durableId="411512343">
    <w:abstractNumId w:val="19"/>
  </w:num>
  <w:num w:numId="20" w16cid:durableId="1580362627">
    <w:abstractNumId w:val="30"/>
  </w:num>
  <w:num w:numId="21" w16cid:durableId="1264262133">
    <w:abstractNumId w:val="29"/>
  </w:num>
  <w:num w:numId="22" w16cid:durableId="839344507">
    <w:abstractNumId w:val="7"/>
  </w:num>
  <w:num w:numId="23" w16cid:durableId="1716614522">
    <w:abstractNumId w:val="33"/>
  </w:num>
  <w:num w:numId="24" w16cid:durableId="322244222">
    <w:abstractNumId w:val="18"/>
  </w:num>
  <w:num w:numId="25" w16cid:durableId="689602482">
    <w:abstractNumId w:val="37"/>
  </w:num>
  <w:num w:numId="26" w16cid:durableId="741877782">
    <w:abstractNumId w:val="41"/>
  </w:num>
  <w:num w:numId="27" w16cid:durableId="205682006">
    <w:abstractNumId w:val="31"/>
  </w:num>
  <w:num w:numId="28" w16cid:durableId="1169100924">
    <w:abstractNumId w:val="22"/>
  </w:num>
  <w:num w:numId="29" w16cid:durableId="724915118">
    <w:abstractNumId w:val="32"/>
  </w:num>
  <w:num w:numId="30" w16cid:durableId="143393882">
    <w:abstractNumId w:val="40"/>
  </w:num>
  <w:num w:numId="31" w16cid:durableId="264967967">
    <w:abstractNumId w:val="45"/>
  </w:num>
  <w:num w:numId="32" w16cid:durableId="643192977">
    <w:abstractNumId w:val="10"/>
  </w:num>
  <w:num w:numId="33" w16cid:durableId="2061321486">
    <w:abstractNumId w:val="21"/>
  </w:num>
  <w:num w:numId="34" w16cid:durableId="1652254291">
    <w:abstractNumId w:val="15"/>
  </w:num>
  <w:num w:numId="35" w16cid:durableId="1188643655">
    <w:abstractNumId w:val="48"/>
  </w:num>
  <w:num w:numId="36" w16cid:durableId="981231333">
    <w:abstractNumId w:val="39"/>
  </w:num>
  <w:num w:numId="37" w16cid:durableId="464082120">
    <w:abstractNumId w:val="28"/>
  </w:num>
  <w:num w:numId="38" w16cid:durableId="1152596420">
    <w:abstractNumId w:val="38"/>
  </w:num>
  <w:num w:numId="39" w16cid:durableId="1645817412">
    <w:abstractNumId w:val="20"/>
  </w:num>
  <w:num w:numId="40" w16cid:durableId="1058474366">
    <w:abstractNumId w:val="49"/>
  </w:num>
  <w:num w:numId="41" w16cid:durableId="63989017">
    <w:abstractNumId w:val="26"/>
  </w:num>
  <w:num w:numId="42" w16cid:durableId="4747806">
    <w:abstractNumId w:val="27"/>
  </w:num>
  <w:num w:numId="43" w16cid:durableId="1627857485">
    <w:abstractNumId w:val="44"/>
  </w:num>
  <w:num w:numId="44" w16cid:durableId="610668894">
    <w:abstractNumId w:val="4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2E6"/>
    <w:rsid w:val="0000283D"/>
    <w:rsid w:val="000031A7"/>
    <w:rsid w:val="00003C2C"/>
    <w:rsid w:val="00007AC2"/>
    <w:rsid w:val="00014EF7"/>
    <w:rsid w:val="000156CC"/>
    <w:rsid w:val="00015D49"/>
    <w:rsid w:val="000207D2"/>
    <w:rsid w:val="00022793"/>
    <w:rsid w:val="000277B7"/>
    <w:rsid w:val="00032F31"/>
    <w:rsid w:val="00034CB0"/>
    <w:rsid w:val="000372E6"/>
    <w:rsid w:val="00037F49"/>
    <w:rsid w:val="000413D3"/>
    <w:rsid w:val="00044153"/>
    <w:rsid w:val="00044B3D"/>
    <w:rsid w:val="00045CA6"/>
    <w:rsid w:val="00046827"/>
    <w:rsid w:val="00047784"/>
    <w:rsid w:val="00051C0E"/>
    <w:rsid w:val="000538BE"/>
    <w:rsid w:val="000544BB"/>
    <w:rsid w:val="00055B00"/>
    <w:rsid w:val="00060444"/>
    <w:rsid w:val="00061890"/>
    <w:rsid w:val="000647CB"/>
    <w:rsid w:val="00065303"/>
    <w:rsid w:val="000677F1"/>
    <w:rsid w:val="00067ECB"/>
    <w:rsid w:val="00070613"/>
    <w:rsid w:val="00073528"/>
    <w:rsid w:val="0007642E"/>
    <w:rsid w:val="0008240A"/>
    <w:rsid w:val="00085C28"/>
    <w:rsid w:val="000861E5"/>
    <w:rsid w:val="00086240"/>
    <w:rsid w:val="00090D7B"/>
    <w:rsid w:val="00090E9A"/>
    <w:rsid w:val="000936B8"/>
    <w:rsid w:val="00094952"/>
    <w:rsid w:val="0009498E"/>
    <w:rsid w:val="000A2936"/>
    <w:rsid w:val="000A7A96"/>
    <w:rsid w:val="000B05F1"/>
    <w:rsid w:val="000B2B06"/>
    <w:rsid w:val="000B4A88"/>
    <w:rsid w:val="000B51AF"/>
    <w:rsid w:val="000C4654"/>
    <w:rsid w:val="000C5BB7"/>
    <w:rsid w:val="000D1995"/>
    <w:rsid w:val="000D64A9"/>
    <w:rsid w:val="000E1F09"/>
    <w:rsid w:val="000E32F6"/>
    <w:rsid w:val="000E59C5"/>
    <w:rsid w:val="000E5C57"/>
    <w:rsid w:val="000E6E4A"/>
    <w:rsid w:val="000E7231"/>
    <w:rsid w:val="000F251A"/>
    <w:rsid w:val="000F4909"/>
    <w:rsid w:val="000F6763"/>
    <w:rsid w:val="000F6C21"/>
    <w:rsid w:val="001009C4"/>
    <w:rsid w:val="00102E13"/>
    <w:rsid w:val="00105479"/>
    <w:rsid w:val="001061A2"/>
    <w:rsid w:val="001129CC"/>
    <w:rsid w:val="0011391B"/>
    <w:rsid w:val="001170B4"/>
    <w:rsid w:val="00117ABC"/>
    <w:rsid w:val="001257AD"/>
    <w:rsid w:val="001309B0"/>
    <w:rsid w:val="00131FA4"/>
    <w:rsid w:val="001343A4"/>
    <w:rsid w:val="00140189"/>
    <w:rsid w:val="00141623"/>
    <w:rsid w:val="0014529E"/>
    <w:rsid w:val="00145AA2"/>
    <w:rsid w:val="001477EC"/>
    <w:rsid w:val="0015043D"/>
    <w:rsid w:val="00152427"/>
    <w:rsid w:val="001555E9"/>
    <w:rsid w:val="0015565F"/>
    <w:rsid w:val="0015595D"/>
    <w:rsid w:val="001603AC"/>
    <w:rsid w:val="00160BD2"/>
    <w:rsid w:val="00160BE7"/>
    <w:rsid w:val="00160FE7"/>
    <w:rsid w:val="00161C30"/>
    <w:rsid w:val="00164F51"/>
    <w:rsid w:val="00165529"/>
    <w:rsid w:val="001767F6"/>
    <w:rsid w:val="00177AE7"/>
    <w:rsid w:val="00180374"/>
    <w:rsid w:val="00180A28"/>
    <w:rsid w:val="00181602"/>
    <w:rsid w:val="001831AB"/>
    <w:rsid w:val="00183BC1"/>
    <w:rsid w:val="001918BC"/>
    <w:rsid w:val="00194161"/>
    <w:rsid w:val="00196AD4"/>
    <w:rsid w:val="001A0E3C"/>
    <w:rsid w:val="001A567A"/>
    <w:rsid w:val="001A6A05"/>
    <w:rsid w:val="001A72C0"/>
    <w:rsid w:val="001B2698"/>
    <w:rsid w:val="001B3FF2"/>
    <w:rsid w:val="001B476E"/>
    <w:rsid w:val="001B5B6C"/>
    <w:rsid w:val="001B61BB"/>
    <w:rsid w:val="001B759F"/>
    <w:rsid w:val="001B7B0F"/>
    <w:rsid w:val="001C2DAB"/>
    <w:rsid w:val="001C3737"/>
    <w:rsid w:val="001C6076"/>
    <w:rsid w:val="001C77A4"/>
    <w:rsid w:val="001C7EB5"/>
    <w:rsid w:val="001D0FF9"/>
    <w:rsid w:val="001D21CB"/>
    <w:rsid w:val="001D2CAF"/>
    <w:rsid w:val="001D627D"/>
    <w:rsid w:val="001D707F"/>
    <w:rsid w:val="001E2B22"/>
    <w:rsid w:val="001E321D"/>
    <w:rsid w:val="001E43A3"/>
    <w:rsid w:val="001E54B2"/>
    <w:rsid w:val="001E6818"/>
    <w:rsid w:val="001E7F33"/>
    <w:rsid w:val="00204967"/>
    <w:rsid w:val="00204C0D"/>
    <w:rsid w:val="00216E13"/>
    <w:rsid w:val="0022274C"/>
    <w:rsid w:val="00222CF2"/>
    <w:rsid w:val="002306F7"/>
    <w:rsid w:val="002340FC"/>
    <w:rsid w:val="00235FA7"/>
    <w:rsid w:val="002371CC"/>
    <w:rsid w:val="00245690"/>
    <w:rsid w:val="00250039"/>
    <w:rsid w:val="002539F8"/>
    <w:rsid w:val="00254A98"/>
    <w:rsid w:val="002576F5"/>
    <w:rsid w:val="00264648"/>
    <w:rsid w:val="00274E4D"/>
    <w:rsid w:val="00282FF2"/>
    <w:rsid w:val="002867E0"/>
    <w:rsid w:val="00287AA9"/>
    <w:rsid w:val="002911BB"/>
    <w:rsid w:val="0029138E"/>
    <w:rsid w:val="00294171"/>
    <w:rsid w:val="0029563B"/>
    <w:rsid w:val="00297FB3"/>
    <w:rsid w:val="002A338E"/>
    <w:rsid w:val="002A3BFF"/>
    <w:rsid w:val="002A4F75"/>
    <w:rsid w:val="002A6AD5"/>
    <w:rsid w:val="002A7AED"/>
    <w:rsid w:val="002B0F20"/>
    <w:rsid w:val="002B22A0"/>
    <w:rsid w:val="002B2439"/>
    <w:rsid w:val="002B284F"/>
    <w:rsid w:val="002B7271"/>
    <w:rsid w:val="002C08F8"/>
    <w:rsid w:val="002C0D31"/>
    <w:rsid w:val="002C7A6E"/>
    <w:rsid w:val="002D19EF"/>
    <w:rsid w:val="002D1ACF"/>
    <w:rsid w:val="002D1EF2"/>
    <w:rsid w:val="002D2B35"/>
    <w:rsid w:val="002D434A"/>
    <w:rsid w:val="002D5014"/>
    <w:rsid w:val="002D6383"/>
    <w:rsid w:val="002D66E6"/>
    <w:rsid w:val="002D7233"/>
    <w:rsid w:val="002E19A7"/>
    <w:rsid w:val="002E31F6"/>
    <w:rsid w:val="002E7157"/>
    <w:rsid w:val="002F1C40"/>
    <w:rsid w:val="002F2CAE"/>
    <w:rsid w:val="0030157D"/>
    <w:rsid w:val="00301A8E"/>
    <w:rsid w:val="00306AD0"/>
    <w:rsid w:val="003131E8"/>
    <w:rsid w:val="00320A72"/>
    <w:rsid w:val="003215F5"/>
    <w:rsid w:val="00321CEA"/>
    <w:rsid w:val="00321E1E"/>
    <w:rsid w:val="00323BB2"/>
    <w:rsid w:val="00330196"/>
    <w:rsid w:val="00337A6A"/>
    <w:rsid w:val="00340071"/>
    <w:rsid w:val="003412C5"/>
    <w:rsid w:val="00341647"/>
    <w:rsid w:val="003442BA"/>
    <w:rsid w:val="00346A76"/>
    <w:rsid w:val="00351DE3"/>
    <w:rsid w:val="00352AF0"/>
    <w:rsid w:val="00354B06"/>
    <w:rsid w:val="003620C9"/>
    <w:rsid w:val="003662E6"/>
    <w:rsid w:val="00370719"/>
    <w:rsid w:val="00372641"/>
    <w:rsid w:val="00376244"/>
    <w:rsid w:val="00381AAB"/>
    <w:rsid w:val="0038396B"/>
    <w:rsid w:val="00387AAC"/>
    <w:rsid w:val="00390893"/>
    <w:rsid w:val="00390ADA"/>
    <w:rsid w:val="0039219D"/>
    <w:rsid w:val="00392C41"/>
    <w:rsid w:val="0039383D"/>
    <w:rsid w:val="00396BAB"/>
    <w:rsid w:val="00396F04"/>
    <w:rsid w:val="00396FDE"/>
    <w:rsid w:val="003A1136"/>
    <w:rsid w:val="003A1F0C"/>
    <w:rsid w:val="003A581D"/>
    <w:rsid w:val="003B29D6"/>
    <w:rsid w:val="003B760E"/>
    <w:rsid w:val="003B7724"/>
    <w:rsid w:val="003C0399"/>
    <w:rsid w:val="003C376C"/>
    <w:rsid w:val="003C5E85"/>
    <w:rsid w:val="003C6FAE"/>
    <w:rsid w:val="003D27A2"/>
    <w:rsid w:val="003D2B62"/>
    <w:rsid w:val="003D4F03"/>
    <w:rsid w:val="003D7A4B"/>
    <w:rsid w:val="003E1D66"/>
    <w:rsid w:val="003E3F28"/>
    <w:rsid w:val="003F2B55"/>
    <w:rsid w:val="003F7389"/>
    <w:rsid w:val="0040078C"/>
    <w:rsid w:val="00401D03"/>
    <w:rsid w:val="00402887"/>
    <w:rsid w:val="00404DCC"/>
    <w:rsid w:val="00406E64"/>
    <w:rsid w:val="00413EF5"/>
    <w:rsid w:val="00421114"/>
    <w:rsid w:val="0042314B"/>
    <w:rsid w:val="00423B0A"/>
    <w:rsid w:val="00435205"/>
    <w:rsid w:val="00435E83"/>
    <w:rsid w:val="004443C3"/>
    <w:rsid w:val="004445AB"/>
    <w:rsid w:val="00444FB8"/>
    <w:rsid w:val="00454220"/>
    <w:rsid w:val="004546D6"/>
    <w:rsid w:val="004566BF"/>
    <w:rsid w:val="00461272"/>
    <w:rsid w:val="00462438"/>
    <w:rsid w:val="00462BAE"/>
    <w:rsid w:val="0046751C"/>
    <w:rsid w:val="004705DF"/>
    <w:rsid w:val="00470E52"/>
    <w:rsid w:val="00471CBB"/>
    <w:rsid w:val="00471EDA"/>
    <w:rsid w:val="00473C1A"/>
    <w:rsid w:val="0047466F"/>
    <w:rsid w:val="00475945"/>
    <w:rsid w:val="00481957"/>
    <w:rsid w:val="00482CA4"/>
    <w:rsid w:val="004852A1"/>
    <w:rsid w:val="00487DBD"/>
    <w:rsid w:val="004926B2"/>
    <w:rsid w:val="00495814"/>
    <w:rsid w:val="0049655F"/>
    <w:rsid w:val="004965DA"/>
    <w:rsid w:val="004A5577"/>
    <w:rsid w:val="004C3738"/>
    <w:rsid w:val="004D04FC"/>
    <w:rsid w:val="004D19CA"/>
    <w:rsid w:val="004D7F4D"/>
    <w:rsid w:val="004E0204"/>
    <w:rsid w:val="004E0E59"/>
    <w:rsid w:val="004E2F8B"/>
    <w:rsid w:val="004F12F6"/>
    <w:rsid w:val="004F1BCB"/>
    <w:rsid w:val="004F44C9"/>
    <w:rsid w:val="004F489D"/>
    <w:rsid w:val="004F59D1"/>
    <w:rsid w:val="004F7B2A"/>
    <w:rsid w:val="00501FF5"/>
    <w:rsid w:val="00504A3E"/>
    <w:rsid w:val="00505B2C"/>
    <w:rsid w:val="0050638F"/>
    <w:rsid w:val="00506F3F"/>
    <w:rsid w:val="00507EDD"/>
    <w:rsid w:val="00507F09"/>
    <w:rsid w:val="00516B86"/>
    <w:rsid w:val="00520614"/>
    <w:rsid w:val="00520910"/>
    <w:rsid w:val="005212BC"/>
    <w:rsid w:val="005250F5"/>
    <w:rsid w:val="005267FC"/>
    <w:rsid w:val="005304D8"/>
    <w:rsid w:val="00531E0C"/>
    <w:rsid w:val="005364CC"/>
    <w:rsid w:val="00537E47"/>
    <w:rsid w:val="00540D1A"/>
    <w:rsid w:val="00545BD2"/>
    <w:rsid w:val="00546C15"/>
    <w:rsid w:val="00547A3B"/>
    <w:rsid w:val="005519B9"/>
    <w:rsid w:val="00552798"/>
    <w:rsid w:val="005532DE"/>
    <w:rsid w:val="005554BA"/>
    <w:rsid w:val="005600DB"/>
    <w:rsid w:val="00560B86"/>
    <w:rsid w:val="005610A9"/>
    <w:rsid w:val="005617F3"/>
    <w:rsid w:val="00562E73"/>
    <w:rsid w:val="005643D9"/>
    <w:rsid w:val="00564422"/>
    <w:rsid w:val="005646F6"/>
    <w:rsid w:val="00566987"/>
    <w:rsid w:val="00566AF8"/>
    <w:rsid w:val="00567619"/>
    <w:rsid w:val="005717E9"/>
    <w:rsid w:val="005758BB"/>
    <w:rsid w:val="00580A62"/>
    <w:rsid w:val="00581284"/>
    <w:rsid w:val="005820D5"/>
    <w:rsid w:val="00582619"/>
    <w:rsid w:val="0058341B"/>
    <w:rsid w:val="005849BD"/>
    <w:rsid w:val="00585A8F"/>
    <w:rsid w:val="005877A8"/>
    <w:rsid w:val="005925CB"/>
    <w:rsid w:val="00593EDF"/>
    <w:rsid w:val="005959FE"/>
    <w:rsid w:val="005A4655"/>
    <w:rsid w:val="005A56AD"/>
    <w:rsid w:val="005A5A62"/>
    <w:rsid w:val="005B1F1D"/>
    <w:rsid w:val="005B1FD3"/>
    <w:rsid w:val="005B65A6"/>
    <w:rsid w:val="005C1BAC"/>
    <w:rsid w:val="005C6CE0"/>
    <w:rsid w:val="005D2138"/>
    <w:rsid w:val="005D2D6C"/>
    <w:rsid w:val="005D5997"/>
    <w:rsid w:val="005E0B37"/>
    <w:rsid w:val="005E1210"/>
    <w:rsid w:val="005E4AC1"/>
    <w:rsid w:val="005E6E1E"/>
    <w:rsid w:val="005E7190"/>
    <w:rsid w:val="005F5F2B"/>
    <w:rsid w:val="00601295"/>
    <w:rsid w:val="00601687"/>
    <w:rsid w:val="00610658"/>
    <w:rsid w:val="00610B7C"/>
    <w:rsid w:val="00610D12"/>
    <w:rsid w:val="00611139"/>
    <w:rsid w:val="00614D55"/>
    <w:rsid w:val="006170B7"/>
    <w:rsid w:val="006178E6"/>
    <w:rsid w:val="00623395"/>
    <w:rsid w:val="00631CC4"/>
    <w:rsid w:val="00633191"/>
    <w:rsid w:val="0063394E"/>
    <w:rsid w:val="00635034"/>
    <w:rsid w:val="0064511B"/>
    <w:rsid w:val="00645D47"/>
    <w:rsid w:val="0065678C"/>
    <w:rsid w:val="00664641"/>
    <w:rsid w:val="006718DE"/>
    <w:rsid w:val="0067391D"/>
    <w:rsid w:val="00674196"/>
    <w:rsid w:val="00675F10"/>
    <w:rsid w:val="006810D8"/>
    <w:rsid w:val="00682F12"/>
    <w:rsid w:val="00685432"/>
    <w:rsid w:val="0068629E"/>
    <w:rsid w:val="00686877"/>
    <w:rsid w:val="006A060E"/>
    <w:rsid w:val="006A37CA"/>
    <w:rsid w:val="006A41EC"/>
    <w:rsid w:val="006A64A9"/>
    <w:rsid w:val="006B249E"/>
    <w:rsid w:val="006B3142"/>
    <w:rsid w:val="006C0896"/>
    <w:rsid w:val="006C2A05"/>
    <w:rsid w:val="006C7322"/>
    <w:rsid w:val="006D2A0A"/>
    <w:rsid w:val="006D4046"/>
    <w:rsid w:val="006D44A3"/>
    <w:rsid w:val="006D4E4D"/>
    <w:rsid w:val="006D4F0F"/>
    <w:rsid w:val="006E028E"/>
    <w:rsid w:val="006E2D1B"/>
    <w:rsid w:val="006E448E"/>
    <w:rsid w:val="006E66CB"/>
    <w:rsid w:val="006F0014"/>
    <w:rsid w:val="006F0210"/>
    <w:rsid w:val="006F1636"/>
    <w:rsid w:val="006F1E54"/>
    <w:rsid w:val="006F34DA"/>
    <w:rsid w:val="006F4910"/>
    <w:rsid w:val="006F7ABE"/>
    <w:rsid w:val="00702BCF"/>
    <w:rsid w:val="007055C7"/>
    <w:rsid w:val="00705CA6"/>
    <w:rsid w:val="00705D10"/>
    <w:rsid w:val="007064F0"/>
    <w:rsid w:val="007123A8"/>
    <w:rsid w:val="007139C7"/>
    <w:rsid w:val="00714006"/>
    <w:rsid w:val="00715D8E"/>
    <w:rsid w:val="00716018"/>
    <w:rsid w:val="007167C9"/>
    <w:rsid w:val="00717522"/>
    <w:rsid w:val="00720459"/>
    <w:rsid w:val="00727031"/>
    <w:rsid w:val="00730853"/>
    <w:rsid w:val="00730896"/>
    <w:rsid w:val="00731E6F"/>
    <w:rsid w:val="00746B42"/>
    <w:rsid w:val="00750687"/>
    <w:rsid w:val="00762CAB"/>
    <w:rsid w:val="0076680A"/>
    <w:rsid w:val="00766AC7"/>
    <w:rsid w:val="00770B25"/>
    <w:rsid w:val="00771581"/>
    <w:rsid w:val="00771FD3"/>
    <w:rsid w:val="00773D0F"/>
    <w:rsid w:val="00773ECE"/>
    <w:rsid w:val="007772EE"/>
    <w:rsid w:val="0078299E"/>
    <w:rsid w:val="00785B19"/>
    <w:rsid w:val="00786518"/>
    <w:rsid w:val="00790BA3"/>
    <w:rsid w:val="007917C3"/>
    <w:rsid w:val="007921C7"/>
    <w:rsid w:val="00792CA3"/>
    <w:rsid w:val="007969C5"/>
    <w:rsid w:val="0079760A"/>
    <w:rsid w:val="007B5E6F"/>
    <w:rsid w:val="007B647C"/>
    <w:rsid w:val="007C5D0E"/>
    <w:rsid w:val="007C7A4E"/>
    <w:rsid w:val="007D055B"/>
    <w:rsid w:val="007D1995"/>
    <w:rsid w:val="007D2FA0"/>
    <w:rsid w:val="007D65F8"/>
    <w:rsid w:val="007D6D7E"/>
    <w:rsid w:val="007E5892"/>
    <w:rsid w:val="007F0F52"/>
    <w:rsid w:val="007F6B1B"/>
    <w:rsid w:val="0080182D"/>
    <w:rsid w:val="008112B6"/>
    <w:rsid w:val="00811D27"/>
    <w:rsid w:val="00812F17"/>
    <w:rsid w:val="0081410D"/>
    <w:rsid w:val="00823B28"/>
    <w:rsid w:val="00826334"/>
    <w:rsid w:val="00834BCC"/>
    <w:rsid w:val="00841D30"/>
    <w:rsid w:val="008458C8"/>
    <w:rsid w:val="00850CAE"/>
    <w:rsid w:val="00851EB8"/>
    <w:rsid w:val="008539DC"/>
    <w:rsid w:val="00854DA8"/>
    <w:rsid w:val="00857789"/>
    <w:rsid w:val="008615D1"/>
    <w:rsid w:val="0086192A"/>
    <w:rsid w:val="00861BD7"/>
    <w:rsid w:val="00864683"/>
    <w:rsid w:val="008649D0"/>
    <w:rsid w:val="008669AC"/>
    <w:rsid w:val="0087133D"/>
    <w:rsid w:val="008748B6"/>
    <w:rsid w:val="00876098"/>
    <w:rsid w:val="008770E9"/>
    <w:rsid w:val="00877981"/>
    <w:rsid w:val="0088280C"/>
    <w:rsid w:val="00890F46"/>
    <w:rsid w:val="008940B3"/>
    <w:rsid w:val="0089754A"/>
    <w:rsid w:val="00897EAC"/>
    <w:rsid w:val="008A1D0F"/>
    <w:rsid w:val="008A4ADB"/>
    <w:rsid w:val="008A4B44"/>
    <w:rsid w:val="008A768E"/>
    <w:rsid w:val="008B1FC1"/>
    <w:rsid w:val="008B4390"/>
    <w:rsid w:val="008B507C"/>
    <w:rsid w:val="008B6777"/>
    <w:rsid w:val="008C0586"/>
    <w:rsid w:val="008C0BC7"/>
    <w:rsid w:val="008C45D4"/>
    <w:rsid w:val="008C6BD1"/>
    <w:rsid w:val="008D0E38"/>
    <w:rsid w:val="008D0F0C"/>
    <w:rsid w:val="008D3FC8"/>
    <w:rsid w:val="008D6E07"/>
    <w:rsid w:val="008D725C"/>
    <w:rsid w:val="008E0A66"/>
    <w:rsid w:val="008E0FCC"/>
    <w:rsid w:val="008E73C5"/>
    <w:rsid w:val="008F0EBE"/>
    <w:rsid w:val="008F2196"/>
    <w:rsid w:val="008F24E7"/>
    <w:rsid w:val="008F2B3B"/>
    <w:rsid w:val="008F3D73"/>
    <w:rsid w:val="008F4798"/>
    <w:rsid w:val="008F6316"/>
    <w:rsid w:val="008F6E48"/>
    <w:rsid w:val="009031F2"/>
    <w:rsid w:val="009042D9"/>
    <w:rsid w:val="00913731"/>
    <w:rsid w:val="009148F3"/>
    <w:rsid w:val="00917C50"/>
    <w:rsid w:val="009205F6"/>
    <w:rsid w:val="0093171B"/>
    <w:rsid w:val="009318D1"/>
    <w:rsid w:val="00932135"/>
    <w:rsid w:val="009321BA"/>
    <w:rsid w:val="00934AA1"/>
    <w:rsid w:val="009376E5"/>
    <w:rsid w:val="00941D06"/>
    <w:rsid w:val="00945F63"/>
    <w:rsid w:val="00946A6B"/>
    <w:rsid w:val="009476D4"/>
    <w:rsid w:val="00955E83"/>
    <w:rsid w:val="00956C38"/>
    <w:rsid w:val="009601B1"/>
    <w:rsid w:val="00960608"/>
    <w:rsid w:val="00960C39"/>
    <w:rsid w:val="00963D93"/>
    <w:rsid w:val="00966ED1"/>
    <w:rsid w:val="0097063B"/>
    <w:rsid w:val="0097064D"/>
    <w:rsid w:val="009738F9"/>
    <w:rsid w:val="00973BDB"/>
    <w:rsid w:val="00973ECE"/>
    <w:rsid w:val="0097423F"/>
    <w:rsid w:val="00974746"/>
    <w:rsid w:val="009757E1"/>
    <w:rsid w:val="0097667D"/>
    <w:rsid w:val="009767F9"/>
    <w:rsid w:val="00977186"/>
    <w:rsid w:val="00977F8A"/>
    <w:rsid w:val="0098428A"/>
    <w:rsid w:val="00986754"/>
    <w:rsid w:val="00986BB8"/>
    <w:rsid w:val="00986BFE"/>
    <w:rsid w:val="00986F28"/>
    <w:rsid w:val="00992FE2"/>
    <w:rsid w:val="009A0C00"/>
    <w:rsid w:val="009A1161"/>
    <w:rsid w:val="009A66E0"/>
    <w:rsid w:val="009B136B"/>
    <w:rsid w:val="009B276E"/>
    <w:rsid w:val="009B5469"/>
    <w:rsid w:val="009C0AE6"/>
    <w:rsid w:val="009D12ED"/>
    <w:rsid w:val="009D18AC"/>
    <w:rsid w:val="009D7DFF"/>
    <w:rsid w:val="009E1DAB"/>
    <w:rsid w:val="009E2727"/>
    <w:rsid w:val="009E3723"/>
    <w:rsid w:val="009E53C4"/>
    <w:rsid w:val="009E74F2"/>
    <w:rsid w:val="009F1720"/>
    <w:rsid w:val="009F31B1"/>
    <w:rsid w:val="009F75DA"/>
    <w:rsid w:val="00A01919"/>
    <w:rsid w:val="00A01A61"/>
    <w:rsid w:val="00A04960"/>
    <w:rsid w:val="00A04C8F"/>
    <w:rsid w:val="00A05DDE"/>
    <w:rsid w:val="00A074EB"/>
    <w:rsid w:val="00A11D79"/>
    <w:rsid w:val="00A172FE"/>
    <w:rsid w:val="00A1758C"/>
    <w:rsid w:val="00A2368C"/>
    <w:rsid w:val="00A25E18"/>
    <w:rsid w:val="00A3059F"/>
    <w:rsid w:val="00A32ED2"/>
    <w:rsid w:val="00A33EF0"/>
    <w:rsid w:val="00A369A3"/>
    <w:rsid w:val="00A37F21"/>
    <w:rsid w:val="00A4388A"/>
    <w:rsid w:val="00A4787D"/>
    <w:rsid w:val="00A51C24"/>
    <w:rsid w:val="00A5616C"/>
    <w:rsid w:val="00A614BD"/>
    <w:rsid w:val="00A614E4"/>
    <w:rsid w:val="00A63053"/>
    <w:rsid w:val="00A65290"/>
    <w:rsid w:val="00A65FAF"/>
    <w:rsid w:val="00A679A9"/>
    <w:rsid w:val="00A719C9"/>
    <w:rsid w:val="00A72C98"/>
    <w:rsid w:val="00A76DEE"/>
    <w:rsid w:val="00A80744"/>
    <w:rsid w:val="00A812AB"/>
    <w:rsid w:val="00A83DF3"/>
    <w:rsid w:val="00A84D31"/>
    <w:rsid w:val="00A84F26"/>
    <w:rsid w:val="00A8740E"/>
    <w:rsid w:val="00A90556"/>
    <w:rsid w:val="00A91910"/>
    <w:rsid w:val="00A93D48"/>
    <w:rsid w:val="00A9477C"/>
    <w:rsid w:val="00AA0BEC"/>
    <w:rsid w:val="00AA1B2F"/>
    <w:rsid w:val="00AA5A31"/>
    <w:rsid w:val="00AA5B30"/>
    <w:rsid w:val="00AA7CB5"/>
    <w:rsid w:val="00AB35EC"/>
    <w:rsid w:val="00AB72E0"/>
    <w:rsid w:val="00AB7986"/>
    <w:rsid w:val="00AC143E"/>
    <w:rsid w:val="00AC159D"/>
    <w:rsid w:val="00AC2E4C"/>
    <w:rsid w:val="00AC6360"/>
    <w:rsid w:val="00AC6869"/>
    <w:rsid w:val="00AC6EF5"/>
    <w:rsid w:val="00AC7E6F"/>
    <w:rsid w:val="00AD3E19"/>
    <w:rsid w:val="00AE5FDD"/>
    <w:rsid w:val="00AF0EBE"/>
    <w:rsid w:val="00AF29AF"/>
    <w:rsid w:val="00AF411D"/>
    <w:rsid w:val="00B00482"/>
    <w:rsid w:val="00B01F82"/>
    <w:rsid w:val="00B026A6"/>
    <w:rsid w:val="00B06625"/>
    <w:rsid w:val="00B06EE3"/>
    <w:rsid w:val="00B10B0A"/>
    <w:rsid w:val="00B1782A"/>
    <w:rsid w:val="00B2254A"/>
    <w:rsid w:val="00B23F39"/>
    <w:rsid w:val="00B2584E"/>
    <w:rsid w:val="00B30284"/>
    <w:rsid w:val="00B31216"/>
    <w:rsid w:val="00B31F96"/>
    <w:rsid w:val="00B342F5"/>
    <w:rsid w:val="00B369E1"/>
    <w:rsid w:val="00B40517"/>
    <w:rsid w:val="00B45B8D"/>
    <w:rsid w:val="00B5332D"/>
    <w:rsid w:val="00B53354"/>
    <w:rsid w:val="00B55053"/>
    <w:rsid w:val="00B56B15"/>
    <w:rsid w:val="00B62FDA"/>
    <w:rsid w:val="00B63569"/>
    <w:rsid w:val="00B66F27"/>
    <w:rsid w:val="00B7139F"/>
    <w:rsid w:val="00B77329"/>
    <w:rsid w:val="00B81B81"/>
    <w:rsid w:val="00B9329D"/>
    <w:rsid w:val="00B94441"/>
    <w:rsid w:val="00BA0314"/>
    <w:rsid w:val="00BB0487"/>
    <w:rsid w:val="00BB0F39"/>
    <w:rsid w:val="00BB3D62"/>
    <w:rsid w:val="00BB617C"/>
    <w:rsid w:val="00BC1152"/>
    <w:rsid w:val="00BC277E"/>
    <w:rsid w:val="00BC2BF0"/>
    <w:rsid w:val="00BC5542"/>
    <w:rsid w:val="00BD06BA"/>
    <w:rsid w:val="00BD1183"/>
    <w:rsid w:val="00BD57D2"/>
    <w:rsid w:val="00BD73DD"/>
    <w:rsid w:val="00BE4083"/>
    <w:rsid w:val="00BE597F"/>
    <w:rsid w:val="00BF00C9"/>
    <w:rsid w:val="00BF2075"/>
    <w:rsid w:val="00BF3B9E"/>
    <w:rsid w:val="00BF7473"/>
    <w:rsid w:val="00BF7503"/>
    <w:rsid w:val="00C04553"/>
    <w:rsid w:val="00C054DE"/>
    <w:rsid w:val="00C07B9A"/>
    <w:rsid w:val="00C103AE"/>
    <w:rsid w:val="00C137D7"/>
    <w:rsid w:val="00C15B14"/>
    <w:rsid w:val="00C20D2B"/>
    <w:rsid w:val="00C20EC8"/>
    <w:rsid w:val="00C23506"/>
    <w:rsid w:val="00C23717"/>
    <w:rsid w:val="00C23DA7"/>
    <w:rsid w:val="00C30DF2"/>
    <w:rsid w:val="00C36E0A"/>
    <w:rsid w:val="00C379F0"/>
    <w:rsid w:val="00C43906"/>
    <w:rsid w:val="00C43E03"/>
    <w:rsid w:val="00C47182"/>
    <w:rsid w:val="00C50233"/>
    <w:rsid w:val="00C510A0"/>
    <w:rsid w:val="00C531F0"/>
    <w:rsid w:val="00C62FDC"/>
    <w:rsid w:val="00C70FC8"/>
    <w:rsid w:val="00C71EBF"/>
    <w:rsid w:val="00C72137"/>
    <w:rsid w:val="00C7455E"/>
    <w:rsid w:val="00C76CA1"/>
    <w:rsid w:val="00C76D6B"/>
    <w:rsid w:val="00C809A1"/>
    <w:rsid w:val="00C84A5B"/>
    <w:rsid w:val="00C877FB"/>
    <w:rsid w:val="00C91BAB"/>
    <w:rsid w:val="00C92B1A"/>
    <w:rsid w:val="00C93182"/>
    <w:rsid w:val="00C936D8"/>
    <w:rsid w:val="00C94D1A"/>
    <w:rsid w:val="00C96780"/>
    <w:rsid w:val="00C967B1"/>
    <w:rsid w:val="00C968A2"/>
    <w:rsid w:val="00C97AF4"/>
    <w:rsid w:val="00CA0F64"/>
    <w:rsid w:val="00CA1602"/>
    <w:rsid w:val="00CA2F96"/>
    <w:rsid w:val="00CA4AC7"/>
    <w:rsid w:val="00CA5CE4"/>
    <w:rsid w:val="00CB685B"/>
    <w:rsid w:val="00CB6FDC"/>
    <w:rsid w:val="00CB76D2"/>
    <w:rsid w:val="00CB7B8D"/>
    <w:rsid w:val="00CB7EA3"/>
    <w:rsid w:val="00CC7D91"/>
    <w:rsid w:val="00CD20BF"/>
    <w:rsid w:val="00CD47FB"/>
    <w:rsid w:val="00CE2222"/>
    <w:rsid w:val="00CE39CD"/>
    <w:rsid w:val="00CE4D3B"/>
    <w:rsid w:val="00CE70FA"/>
    <w:rsid w:val="00CE791B"/>
    <w:rsid w:val="00CF23EF"/>
    <w:rsid w:val="00CF4D86"/>
    <w:rsid w:val="00CF5E38"/>
    <w:rsid w:val="00D015F2"/>
    <w:rsid w:val="00D0343D"/>
    <w:rsid w:val="00D077FB"/>
    <w:rsid w:val="00D11173"/>
    <w:rsid w:val="00D15A2C"/>
    <w:rsid w:val="00D20933"/>
    <w:rsid w:val="00D23CA7"/>
    <w:rsid w:val="00D25159"/>
    <w:rsid w:val="00D257FB"/>
    <w:rsid w:val="00D271BB"/>
    <w:rsid w:val="00D30467"/>
    <w:rsid w:val="00D30AF7"/>
    <w:rsid w:val="00D3145E"/>
    <w:rsid w:val="00D31656"/>
    <w:rsid w:val="00D35129"/>
    <w:rsid w:val="00D3578C"/>
    <w:rsid w:val="00D360D7"/>
    <w:rsid w:val="00D36DC7"/>
    <w:rsid w:val="00D45D7B"/>
    <w:rsid w:val="00D523E0"/>
    <w:rsid w:val="00D52A42"/>
    <w:rsid w:val="00D54CB5"/>
    <w:rsid w:val="00D65733"/>
    <w:rsid w:val="00D6621D"/>
    <w:rsid w:val="00D66F90"/>
    <w:rsid w:val="00D74267"/>
    <w:rsid w:val="00D74648"/>
    <w:rsid w:val="00D80121"/>
    <w:rsid w:val="00D81728"/>
    <w:rsid w:val="00D836AD"/>
    <w:rsid w:val="00D8412D"/>
    <w:rsid w:val="00D87841"/>
    <w:rsid w:val="00D915E1"/>
    <w:rsid w:val="00D91B0A"/>
    <w:rsid w:val="00D92741"/>
    <w:rsid w:val="00D92AAD"/>
    <w:rsid w:val="00D97D6A"/>
    <w:rsid w:val="00DA053E"/>
    <w:rsid w:val="00DA5906"/>
    <w:rsid w:val="00DA5A7F"/>
    <w:rsid w:val="00DB008A"/>
    <w:rsid w:val="00DB010F"/>
    <w:rsid w:val="00DB0BDC"/>
    <w:rsid w:val="00DB3840"/>
    <w:rsid w:val="00DB431F"/>
    <w:rsid w:val="00DB4958"/>
    <w:rsid w:val="00DB498A"/>
    <w:rsid w:val="00DC2176"/>
    <w:rsid w:val="00DE037B"/>
    <w:rsid w:val="00DE1631"/>
    <w:rsid w:val="00DE2627"/>
    <w:rsid w:val="00DE3014"/>
    <w:rsid w:val="00DE3B04"/>
    <w:rsid w:val="00DE4355"/>
    <w:rsid w:val="00DE48A6"/>
    <w:rsid w:val="00DE5791"/>
    <w:rsid w:val="00DF2B59"/>
    <w:rsid w:val="00DF7993"/>
    <w:rsid w:val="00E0184D"/>
    <w:rsid w:val="00E14F8A"/>
    <w:rsid w:val="00E17026"/>
    <w:rsid w:val="00E20A3F"/>
    <w:rsid w:val="00E216A1"/>
    <w:rsid w:val="00E218BD"/>
    <w:rsid w:val="00E23CF5"/>
    <w:rsid w:val="00E243E9"/>
    <w:rsid w:val="00E24EC8"/>
    <w:rsid w:val="00E33687"/>
    <w:rsid w:val="00E4202D"/>
    <w:rsid w:val="00E4687C"/>
    <w:rsid w:val="00E474AF"/>
    <w:rsid w:val="00E47E05"/>
    <w:rsid w:val="00E52D71"/>
    <w:rsid w:val="00E5336F"/>
    <w:rsid w:val="00E5492A"/>
    <w:rsid w:val="00E56D83"/>
    <w:rsid w:val="00E610E9"/>
    <w:rsid w:val="00E62C9B"/>
    <w:rsid w:val="00E63A10"/>
    <w:rsid w:val="00E6675D"/>
    <w:rsid w:val="00E66EBB"/>
    <w:rsid w:val="00E70B10"/>
    <w:rsid w:val="00E71426"/>
    <w:rsid w:val="00E715DD"/>
    <w:rsid w:val="00E8324F"/>
    <w:rsid w:val="00E83AD9"/>
    <w:rsid w:val="00E90603"/>
    <w:rsid w:val="00E96070"/>
    <w:rsid w:val="00E9665F"/>
    <w:rsid w:val="00E9715B"/>
    <w:rsid w:val="00E97D6C"/>
    <w:rsid w:val="00EA3CB7"/>
    <w:rsid w:val="00EA7A05"/>
    <w:rsid w:val="00EB0EA3"/>
    <w:rsid w:val="00EB3D3B"/>
    <w:rsid w:val="00EB3DD0"/>
    <w:rsid w:val="00EB4E47"/>
    <w:rsid w:val="00EB57B6"/>
    <w:rsid w:val="00EC1744"/>
    <w:rsid w:val="00EC321F"/>
    <w:rsid w:val="00EC3C59"/>
    <w:rsid w:val="00EC471E"/>
    <w:rsid w:val="00ED0E83"/>
    <w:rsid w:val="00ED762B"/>
    <w:rsid w:val="00EE4B1D"/>
    <w:rsid w:val="00EE568C"/>
    <w:rsid w:val="00EE5AB2"/>
    <w:rsid w:val="00EE5E5D"/>
    <w:rsid w:val="00EE7DEC"/>
    <w:rsid w:val="00EF1221"/>
    <w:rsid w:val="00EF143B"/>
    <w:rsid w:val="00EF2871"/>
    <w:rsid w:val="00EF4495"/>
    <w:rsid w:val="00EF46BF"/>
    <w:rsid w:val="00F013F4"/>
    <w:rsid w:val="00F0243E"/>
    <w:rsid w:val="00F04BB0"/>
    <w:rsid w:val="00F0506E"/>
    <w:rsid w:val="00F06A7A"/>
    <w:rsid w:val="00F070B9"/>
    <w:rsid w:val="00F133D0"/>
    <w:rsid w:val="00F22A0F"/>
    <w:rsid w:val="00F23AB0"/>
    <w:rsid w:val="00F23C56"/>
    <w:rsid w:val="00F26E7E"/>
    <w:rsid w:val="00F31ED2"/>
    <w:rsid w:val="00F37585"/>
    <w:rsid w:val="00F4284B"/>
    <w:rsid w:val="00F43C4E"/>
    <w:rsid w:val="00F51A58"/>
    <w:rsid w:val="00F5344C"/>
    <w:rsid w:val="00F5411A"/>
    <w:rsid w:val="00F54A5D"/>
    <w:rsid w:val="00F57102"/>
    <w:rsid w:val="00F60EA6"/>
    <w:rsid w:val="00F61400"/>
    <w:rsid w:val="00F61BE0"/>
    <w:rsid w:val="00F67376"/>
    <w:rsid w:val="00F712DE"/>
    <w:rsid w:val="00F717B2"/>
    <w:rsid w:val="00F730AF"/>
    <w:rsid w:val="00F73285"/>
    <w:rsid w:val="00F77730"/>
    <w:rsid w:val="00F82A67"/>
    <w:rsid w:val="00F84C88"/>
    <w:rsid w:val="00F86E47"/>
    <w:rsid w:val="00F87D02"/>
    <w:rsid w:val="00F91E49"/>
    <w:rsid w:val="00F91FEA"/>
    <w:rsid w:val="00F96487"/>
    <w:rsid w:val="00F96648"/>
    <w:rsid w:val="00F9728E"/>
    <w:rsid w:val="00FA162E"/>
    <w:rsid w:val="00FA2D75"/>
    <w:rsid w:val="00FB5255"/>
    <w:rsid w:val="00FB560A"/>
    <w:rsid w:val="00FB6C85"/>
    <w:rsid w:val="00FB7443"/>
    <w:rsid w:val="00FB78D6"/>
    <w:rsid w:val="00FC0C96"/>
    <w:rsid w:val="00FC1382"/>
    <w:rsid w:val="00FC4031"/>
    <w:rsid w:val="00FC7D39"/>
    <w:rsid w:val="00FD1BE9"/>
    <w:rsid w:val="00FD2843"/>
    <w:rsid w:val="00FD5533"/>
    <w:rsid w:val="00FD55B7"/>
    <w:rsid w:val="00FE066C"/>
    <w:rsid w:val="00FE131C"/>
    <w:rsid w:val="00FE17B1"/>
    <w:rsid w:val="00FE546A"/>
    <w:rsid w:val="00FE791A"/>
    <w:rsid w:val="00FF0934"/>
    <w:rsid w:val="00FF40F3"/>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62040568"/>
  <w15:chartTrackingRefBased/>
  <w15:docId w15:val="{7274AC4A-BB42-487A-8F4D-02D7CF51D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GT" w:eastAsia="es-G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caption" w:semiHidden="1" w:uiPriority="35" w:unhideWhenUsed="1" w:qFormat="1"/>
    <w:lsdException w:name="Title" w:qFormat="1"/>
    <w:lsdException w:name="Subtitle" w:qFormat="1"/>
    <w:lsdException w:name="Hyperlink" w:uiPriority="99"/>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pPr>
    <w:rPr>
      <w:rFonts w:eastAsia="Lucida Sans Unicode" w:cs="Mangal"/>
      <w:kern w:val="1"/>
      <w:sz w:val="24"/>
      <w:szCs w:val="24"/>
      <w:lang w:eastAsia="hi-IN" w:bidi="hi-IN"/>
    </w:rPr>
  </w:style>
  <w:style w:type="paragraph" w:styleId="Ttulo1">
    <w:name w:val="heading 1"/>
    <w:basedOn w:val="Normal"/>
    <w:next w:val="Textoindependiente"/>
    <w:qFormat/>
    <w:pPr>
      <w:keepNext/>
      <w:tabs>
        <w:tab w:val="left" w:pos="420"/>
      </w:tabs>
      <w:spacing w:before="240" w:after="60"/>
      <w:outlineLvl w:val="0"/>
    </w:pPr>
    <w:rPr>
      <w:rFonts w:ascii="Arial" w:hAnsi="Arial" w:cs="Arial"/>
      <w:b/>
      <w:bCs/>
      <w:sz w:val="32"/>
      <w:szCs w:val="32"/>
    </w:rPr>
  </w:style>
  <w:style w:type="paragraph" w:styleId="Ttulo2">
    <w:name w:val="heading 2"/>
    <w:basedOn w:val="Normal"/>
    <w:next w:val="Textoindependiente"/>
    <w:link w:val="Ttulo2Car"/>
    <w:qFormat/>
    <w:pPr>
      <w:keepNext/>
      <w:tabs>
        <w:tab w:val="num" w:pos="0"/>
        <w:tab w:val="left" w:pos="720"/>
      </w:tabs>
      <w:spacing w:before="240" w:after="60"/>
      <w:ind w:left="576" w:hanging="576"/>
      <w:outlineLvl w:val="1"/>
    </w:pPr>
    <w:rPr>
      <w:rFonts w:ascii="Arial" w:hAnsi="Arial" w:cs="Arial"/>
      <w:b/>
      <w:bCs/>
      <w:i/>
      <w:iCs/>
      <w:sz w:val="28"/>
      <w:szCs w:val="28"/>
    </w:rPr>
  </w:style>
  <w:style w:type="paragraph" w:styleId="Ttulo3">
    <w:name w:val="heading 3"/>
    <w:basedOn w:val="Normal"/>
    <w:next w:val="Textoindependiente"/>
    <w:qFormat/>
    <w:pPr>
      <w:keepNext/>
      <w:tabs>
        <w:tab w:val="num" w:pos="0"/>
      </w:tabs>
      <w:spacing w:before="240" w:after="60"/>
      <w:ind w:left="720" w:hanging="720"/>
      <w:outlineLvl w:val="2"/>
    </w:pPr>
    <w:rPr>
      <w:rFonts w:ascii="Arial" w:hAnsi="Arial" w:cs="Arial"/>
      <w:b/>
      <w:bCs/>
      <w:sz w:val="26"/>
      <w:szCs w:val="26"/>
    </w:rPr>
  </w:style>
  <w:style w:type="paragraph" w:styleId="Ttulo4">
    <w:name w:val="heading 4"/>
    <w:basedOn w:val="Normal"/>
    <w:next w:val="Normal"/>
    <w:link w:val="Ttulo4Car"/>
    <w:semiHidden/>
    <w:unhideWhenUsed/>
    <w:qFormat/>
    <w:rsid w:val="0093171B"/>
    <w:pPr>
      <w:keepNext/>
      <w:spacing w:before="240" w:after="60"/>
      <w:outlineLvl w:val="3"/>
    </w:pPr>
    <w:rPr>
      <w:rFonts w:ascii="Aptos" w:eastAsia="Times New Roman" w:hAnsi="Aptos"/>
      <w:b/>
      <w:bCs/>
      <w:sz w:val="28"/>
      <w:szCs w:val="2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2z2">
    <w:name w:val="WW8Num2z2"/>
    <w:rPr>
      <w:rFonts w:cs="Calibri"/>
      <w:sz w:val="20"/>
    </w:rPr>
  </w:style>
  <w:style w:type="character" w:customStyle="1" w:styleId="WW8Num5z0">
    <w:name w:val="WW8Num5z0"/>
    <w:rPr>
      <w:rFonts w:ascii="Wingdings 2" w:hAnsi="Wingdings 2" w:cs="Times New Roman"/>
    </w:rPr>
  </w:style>
  <w:style w:type="character" w:customStyle="1" w:styleId="WW8Num5z1">
    <w:name w:val="WW8Num5z1"/>
    <w:rPr>
      <w:rFonts w:ascii="OpenSymbol" w:hAnsi="OpenSymbol" w:cs="OpenSymbol"/>
    </w:rPr>
  </w:style>
  <w:style w:type="character" w:customStyle="1" w:styleId="WW8Num6z0">
    <w:name w:val="WW8Num6z0"/>
    <w:rPr>
      <w:rFonts w:ascii="Times New Roman" w:eastAsia="Times New Roman" w:hAnsi="Times New Roman" w:cs="Times New Roman"/>
    </w:rPr>
  </w:style>
  <w:style w:type="character" w:customStyle="1" w:styleId="WW8Num6z1">
    <w:name w:val="WW8Num6z1"/>
    <w:rPr>
      <w:rFonts w:ascii="OpenSymbol" w:hAnsi="OpenSymbol" w:cs="OpenSymbol"/>
    </w:rPr>
  </w:style>
  <w:style w:type="character" w:customStyle="1" w:styleId="WW8Num7z0">
    <w:name w:val="WW8Num7z0"/>
    <w:rPr>
      <w:rFonts w:ascii="Wingdings 2" w:hAnsi="Wingdings 2" w:cs="OpenSymbol"/>
    </w:rPr>
  </w:style>
  <w:style w:type="character" w:customStyle="1" w:styleId="WW8Num7z1">
    <w:name w:val="WW8Num7z1"/>
    <w:rPr>
      <w:rFonts w:ascii="OpenSymbol" w:hAnsi="OpenSymbol" w:cs="OpenSymbol"/>
    </w:rPr>
  </w:style>
  <w:style w:type="character" w:customStyle="1" w:styleId="Fuentedeprrafopredeter3">
    <w:name w:val="Fuente de párrafo predeter.3"/>
  </w:style>
  <w:style w:type="character" w:customStyle="1" w:styleId="WW8Num3z0">
    <w:name w:val="WW8Num3z0"/>
    <w:rPr>
      <w:rFonts w:ascii="Wingdings" w:hAnsi="Wingdings"/>
    </w:rPr>
  </w:style>
  <w:style w:type="character" w:customStyle="1" w:styleId="WW8Num3z1">
    <w:name w:val="WW8Num3z1"/>
    <w:rPr>
      <w:rFonts w:ascii="Courier New" w:hAnsi="Courier New" w:cs="Courier New"/>
    </w:rPr>
  </w:style>
  <w:style w:type="character" w:customStyle="1" w:styleId="WW8Num3z3">
    <w:name w:val="WW8Num3z3"/>
    <w:rPr>
      <w:rFonts w:ascii="Symbol" w:hAnsi="Symbol"/>
    </w:rPr>
  </w:style>
  <w:style w:type="character" w:customStyle="1" w:styleId="WW8Num8z0">
    <w:name w:val="WW8Num8z0"/>
    <w:rPr>
      <w:rFonts w:ascii="Times New Roman" w:eastAsia="Times New Roman" w:hAnsi="Times New Roman" w:cs="Times New Roman"/>
    </w:rPr>
  </w:style>
  <w:style w:type="character" w:customStyle="1" w:styleId="WW8Num8z1">
    <w:name w:val="WW8Num8z1"/>
    <w:rPr>
      <w:rFonts w:ascii="Symbol" w:eastAsia="Times New Roman" w:hAnsi="Symbol" w:cs="Times New Roman"/>
    </w:rPr>
  </w:style>
  <w:style w:type="character" w:customStyle="1" w:styleId="Absatz-Standardschriftart">
    <w:name w:val="Absatz-Standardschriftart"/>
  </w:style>
  <w:style w:type="character" w:customStyle="1" w:styleId="Fuentedeprrafopredeter1">
    <w:name w:val="Fuente de párrafo predeter.1"/>
  </w:style>
  <w:style w:type="character" w:customStyle="1" w:styleId="WW8Num2z0">
    <w:name w:val="WW8Num2z0"/>
    <w:rPr>
      <w:rFonts w:ascii="Times New Roman" w:eastAsia="Times New Roman" w:hAnsi="Times New Roman" w:cs="Times New Roman"/>
    </w:rPr>
  </w:style>
  <w:style w:type="character" w:customStyle="1" w:styleId="WW8Num4z0">
    <w:name w:val="WW8Num4z0"/>
    <w:rPr>
      <w:rFonts w:ascii="Times New Roman" w:eastAsia="Times New Roman" w:hAnsi="Times New Roman" w:cs="Times New Roman"/>
    </w:rPr>
  </w:style>
  <w:style w:type="character" w:customStyle="1" w:styleId="WW8Num10z0">
    <w:name w:val="WW8Num10z0"/>
    <w:rPr>
      <w:rFonts w:ascii="Times New Roman" w:eastAsia="Times New Roman" w:hAnsi="Times New Roman" w:cs="Times New Roman"/>
    </w:rPr>
  </w:style>
  <w:style w:type="character" w:customStyle="1" w:styleId="WW8Num12z0">
    <w:name w:val="WW8Num12z0"/>
    <w:rPr>
      <w:rFonts w:ascii="Times New Roman" w:eastAsia="Times New Roman" w:hAnsi="Times New Roman" w:cs="Times New Roman"/>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rPr>
  </w:style>
  <w:style w:type="character" w:customStyle="1" w:styleId="WW8Num12z3">
    <w:name w:val="WW8Num12z3"/>
    <w:rPr>
      <w:rFonts w:ascii="Symbol" w:hAnsi="Symbol"/>
    </w:rPr>
  </w:style>
  <w:style w:type="character" w:customStyle="1" w:styleId="WW8Num13z0">
    <w:name w:val="WW8Num13z0"/>
    <w:rPr>
      <w:rFonts w:ascii="Symbol" w:hAnsi="Symbol"/>
    </w:rPr>
  </w:style>
  <w:style w:type="character" w:customStyle="1" w:styleId="WW8Num13z1">
    <w:name w:val="WW8Num13z1"/>
    <w:rPr>
      <w:rFonts w:ascii="Courier New" w:hAnsi="Courier New" w:cs="Courier New"/>
    </w:rPr>
  </w:style>
  <w:style w:type="character" w:customStyle="1" w:styleId="WW8Num13z2">
    <w:name w:val="WW8Num13z2"/>
    <w:rPr>
      <w:rFonts w:ascii="Wingdings" w:hAnsi="Wingdings"/>
    </w:rPr>
  </w:style>
  <w:style w:type="character" w:customStyle="1" w:styleId="WW8Num14z0">
    <w:name w:val="WW8Num14z0"/>
    <w:rPr>
      <w:rFonts w:ascii="Times New Roman" w:eastAsia="Times New Roman" w:hAnsi="Times New Roman" w:cs="Times New Roman"/>
    </w:rPr>
  </w:style>
  <w:style w:type="character" w:customStyle="1" w:styleId="WW8Num19z1">
    <w:name w:val="WW8Num19z1"/>
    <w:rPr>
      <w:rFonts w:ascii="Symbol" w:hAnsi="Symbol"/>
    </w:rPr>
  </w:style>
  <w:style w:type="character" w:customStyle="1" w:styleId="WW8Num23z0">
    <w:name w:val="WW8Num23z0"/>
    <w:rPr>
      <w:rFonts w:ascii="Symbol" w:hAnsi="Symbol"/>
    </w:rPr>
  </w:style>
  <w:style w:type="character" w:customStyle="1" w:styleId="WW8Num23z1">
    <w:name w:val="WW8Num23z1"/>
    <w:rPr>
      <w:rFonts w:ascii="Times New Roman" w:eastAsia="Times New Roman" w:hAnsi="Times New Roman" w:cs="Times New Roman"/>
    </w:rPr>
  </w:style>
  <w:style w:type="character" w:customStyle="1" w:styleId="WW8Num23z2">
    <w:name w:val="WW8Num23z2"/>
    <w:rPr>
      <w:rFonts w:ascii="Wingdings" w:hAnsi="Wingdings"/>
    </w:rPr>
  </w:style>
  <w:style w:type="character" w:customStyle="1" w:styleId="WW8Num23z4">
    <w:name w:val="WW8Num23z4"/>
    <w:rPr>
      <w:rFonts w:ascii="Courier New" w:hAnsi="Courier New" w:cs="Courier New"/>
    </w:rPr>
  </w:style>
  <w:style w:type="character" w:customStyle="1" w:styleId="WW8Num24z0">
    <w:name w:val="WW8Num24z0"/>
    <w:rPr>
      <w:rFonts w:ascii="Times New Roman" w:eastAsia="Times New Roman" w:hAnsi="Times New Roman" w:cs="Times New Roman"/>
    </w:rPr>
  </w:style>
  <w:style w:type="character" w:customStyle="1" w:styleId="WW8Num24z1">
    <w:name w:val="WW8Num24z1"/>
    <w:rPr>
      <w:rFonts w:ascii="Courier New" w:hAnsi="Courier New" w:cs="Courier New"/>
    </w:rPr>
  </w:style>
  <w:style w:type="character" w:customStyle="1" w:styleId="WW8Num24z2">
    <w:name w:val="WW8Num24z2"/>
    <w:rPr>
      <w:rFonts w:ascii="Wingdings" w:hAnsi="Wingdings"/>
    </w:rPr>
  </w:style>
  <w:style w:type="character" w:customStyle="1" w:styleId="WW8Num24z3">
    <w:name w:val="WW8Num24z3"/>
    <w:rPr>
      <w:rFonts w:ascii="Symbol" w:hAnsi="Symbol"/>
    </w:rPr>
  </w:style>
  <w:style w:type="character" w:customStyle="1" w:styleId="WW8Num25z0">
    <w:name w:val="WW8Num25z0"/>
    <w:rPr>
      <w:rFonts w:ascii="Times New Roman" w:eastAsia="Times New Roman" w:hAnsi="Times New Roman" w:cs="Times New Roman"/>
    </w:rPr>
  </w:style>
  <w:style w:type="character" w:customStyle="1" w:styleId="WW8Num31z0">
    <w:name w:val="WW8Num31z0"/>
    <w:rPr>
      <w:rFonts w:ascii="Times New Roman" w:eastAsia="Times New Roman" w:hAnsi="Times New Roman" w:cs="Times New Roman"/>
    </w:rPr>
  </w:style>
  <w:style w:type="character" w:customStyle="1" w:styleId="WW8Num32z0">
    <w:name w:val="WW8Num32z0"/>
    <w:rPr>
      <w:rFonts w:ascii="Times New Roman" w:eastAsia="Times New Roman" w:hAnsi="Times New Roman" w:cs="Times New Roman"/>
    </w:rPr>
  </w:style>
  <w:style w:type="character" w:customStyle="1" w:styleId="WW8Num33z0">
    <w:name w:val="WW8Num33z0"/>
    <w:rPr>
      <w:rFonts w:ascii="Times New Roman" w:eastAsia="Times New Roman" w:hAnsi="Times New Roman" w:cs="Times New Roman"/>
    </w:rPr>
  </w:style>
  <w:style w:type="character" w:customStyle="1" w:styleId="WW8Num33z1">
    <w:name w:val="WW8Num33z1"/>
    <w:rPr>
      <w:rFonts w:ascii="Courier New" w:hAnsi="Courier New" w:cs="Courier New"/>
    </w:rPr>
  </w:style>
  <w:style w:type="character" w:customStyle="1" w:styleId="WW8Num33z2">
    <w:name w:val="WW8Num33z2"/>
    <w:rPr>
      <w:rFonts w:ascii="Wingdings" w:hAnsi="Wingdings"/>
    </w:rPr>
  </w:style>
  <w:style w:type="character" w:customStyle="1" w:styleId="WW8Num33z3">
    <w:name w:val="WW8Num33z3"/>
    <w:rPr>
      <w:rFonts w:ascii="Symbol" w:hAnsi="Symbol"/>
    </w:rPr>
  </w:style>
  <w:style w:type="character" w:customStyle="1" w:styleId="WW8Num35z1">
    <w:name w:val="WW8Num35z1"/>
    <w:rPr>
      <w:rFonts w:ascii="Symbol" w:hAnsi="Symbol"/>
    </w:rPr>
  </w:style>
  <w:style w:type="character" w:customStyle="1" w:styleId="WW8Num36z0">
    <w:name w:val="WW8Num36z0"/>
    <w:rPr>
      <w:rFonts w:ascii="Times New Roman" w:eastAsia="Times New Roman" w:hAnsi="Times New Roman" w:cs="Times New Roman"/>
    </w:rPr>
  </w:style>
  <w:style w:type="character" w:customStyle="1" w:styleId="WW8Num36z1">
    <w:name w:val="WW8Num36z1"/>
    <w:rPr>
      <w:rFonts w:ascii="Courier New" w:hAnsi="Courier New" w:cs="Courier New"/>
    </w:rPr>
  </w:style>
  <w:style w:type="character" w:customStyle="1" w:styleId="WW8Num36z2">
    <w:name w:val="WW8Num36z2"/>
    <w:rPr>
      <w:rFonts w:ascii="Wingdings" w:hAnsi="Wingdings"/>
    </w:rPr>
  </w:style>
  <w:style w:type="character" w:customStyle="1" w:styleId="WW8Num36z3">
    <w:name w:val="WW8Num36z3"/>
    <w:rPr>
      <w:rFonts w:ascii="Symbol" w:hAnsi="Symbol"/>
    </w:rPr>
  </w:style>
  <w:style w:type="character" w:customStyle="1" w:styleId="WW8Num38z0">
    <w:name w:val="WW8Num38z0"/>
    <w:rPr>
      <w:rFonts w:ascii="Times New Roman" w:eastAsia="Times New Roman" w:hAnsi="Times New Roman" w:cs="Times New Roman"/>
    </w:rPr>
  </w:style>
  <w:style w:type="character" w:customStyle="1" w:styleId="WW8Num40z0">
    <w:name w:val="WW8Num40z0"/>
    <w:rPr>
      <w:rFonts w:ascii="Times New Roman" w:eastAsia="Times New Roman" w:hAnsi="Times New Roman" w:cs="Times New Roman"/>
    </w:rPr>
  </w:style>
  <w:style w:type="character" w:customStyle="1" w:styleId="WW8Num40z1">
    <w:name w:val="WW8Num40z1"/>
    <w:rPr>
      <w:rFonts w:ascii="Courier New" w:hAnsi="Courier New" w:cs="Courier New"/>
    </w:rPr>
  </w:style>
  <w:style w:type="character" w:customStyle="1" w:styleId="WW8Num40z2">
    <w:name w:val="WW8Num40z2"/>
    <w:rPr>
      <w:rFonts w:ascii="Wingdings" w:hAnsi="Wingdings"/>
    </w:rPr>
  </w:style>
  <w:style w:type="character" w:customStyle="1" w:styleId="WW8Num40z3">
    <w:name w:val="WW8Num40z3"/>
    <w:rPr>
      <w:rFonts w:ascii="Symbol" w:hAnsi="Symbol"/>
    </w:rPr>
  </w:style>
  <w:style w:type="character" w:customStyle="1" w:styleId="WW8Num42z0">
    <w:name w:val="WW8Num42z0"/>
    <w:rPr>
      <w:rFonts w:ascii="Times New Roman" w:eastAsia="Times New Roman" w:hAnsi="Times New Roman" w:cs="Times New Roman"/>
    </w:rPr>
  </w:style>
  <w:style w:type="character" w:customStyle="1" w:styleId="WW8Num42z1">
    <w:name w:val="WW8Num42z1"/>
    <w:rPr>
      <w:rFonts w:ascii="Courier New" w:hAnsi="Courier New" w:cs="Courier New"/>
    </w:rPr>
  </w:style>
  <w:style w:type="character" w:customStyle="1" w:styleId="WW8Num42z2">
    <w:name w:val="WW8Num42z2"/>
    <w:rPr>
      <w:rFonts w:ascii="Wingdings" w:hAnsi="Wingdings"/>
    </w:rPr>
  </w:style>
  <w:style w:type="character" w:customStyle="1" w:styleId="WW8Num42z3">
    <w:name w:val="WW8Num42z3"/>
    <w:rPr>
      <w:rFonts w:ascii="Symbol" w:hAnsi="Symbol"/>
    </w:rPr>
  </w:style>
  <w:style w:type="character" w:customStyle="1" w:styleId="Fuentedeprrafopredeter2">
    <w:name w:val="Fuente de párrafo predeter.2"/>
  </w:style>
  <w:style w:type="character" w:customStyle="1" w:styleId="WW8Num10z2">
    <w:name w:val="WW8Num10z2"/>
    <w:rPr>
      <w:rFonts w:ascii="Times New Roman" w:eastAsia="Times New Roman" w:hAnsi="Times New Roman" w:cs="Times New Roman"/>
    </w:rPr>
  </w:style>
  <w:style w:type="character" w:customStyle="1" w:styleId="WW-Absatz-Standardschriftart">
    <w:name w:val="WW-Absatz-Standardschriftart"/>
  </w:style>
  <w:style w:type="character" w:customStyle="1" w:styleId="WW8Num1z0">
    <w:name w:val="WW8Num1z0"/>
    <w:rPr>
      <w:rFonts w:ascii="Symbol" w:eastAsia="Times New Roman" w:hAnsi="Symbol" w:cs="Arial"/>
    </w:rPr>
  </w:style>
  <w:style w:type="character" w:customStyle="1" w:styleId="WW8Num1z1">
    <w:name w:val="WW8Num1z1"/>
    <w:rPr>
      <w:rFonts w:ascii="Courier New" w:hAnsi="Courier New" w:cs="Courier New"/>
    </w:rPr>
  </w:style>
  <w:style w:type="character" w:customStyle="1" w:styleId="WW8Num1z2">
    <w:name w:val="WW8Num1z2"/>
    <w:rPr>
      <w:rFonts w:ascii="Wingdings" w:hAnsi="Wingdings"/>
    </w:rPr>
  </w:style>
  <w:style w:type="character" w:customStyle="1" w:styleId="WW8Num1z3">
    <w:name w:val="WW8Num1z3"/>
    <w:rPr>
      <w:rFonts w:ascii="Symbol" w:hAnsi="Symbol"/>
    </w:rPr>
  </w:style>
  <w:style w:type="character" w:customStyle="1" w:styleId="WW8Num4z1">
    <w:name w:val="WW8Num4z1"/>
    <w:rPr>
      <w:rFonts w:ascii="Courier New" w:hAnsi="Courier New" w:cs="Courier New"/>
    </w:rPr>
  </w:style>
  <w:style w:type="character" w:customStyle="1" w:styleId="WW8Num4z2">
    <w:name w:val="WW8Num4z2"/>
    <w:rPr>
      <w:rFonts w:ascii="Wingdings" w:hAnsi="Wingdings"/>
    </w:rPr>
  </w:style>
  <w:style w:type="character" w:customStyle="1" w:styleId="WW8Num4z3">
    <w:name w:val="WW8Num4z3"/>
    <w:rPr>
      <w:rFonts w:ascii="Symbol" w:hAnsi="Symbol"/>
    </w:rPr>
  </w:style>
  <w:style w:type="character" w:customStyle="1" w:styleId="WW8Num8z2">
    <w:name w:val="WW8Num8z2"/>
    <w:rPr>
      <w:rFonts w:ascii="Wingdings" w:hAnsi="Wingdings"/>
    </w:rPr>
  </w:style>
  <w:style w:type="character" w:customStyle="1" w:styleId="WW8Num8z3">
    <w:name w:val="WW8Num8z3"/>
    <w:rPr>
      <w:rFonts w:ascii="Symbol" w:hAnsi="Symbol"/>
    </w:rPr>
  </w:style>
  <w:style w:type="character" w:customStyle="1" w:styleId="WW8Num8z4">
    <w:name w:val="WW8Num8z4"/>
    <w:rPr>
      <w:rFonts w:ascii="Courier New" w:hAnsi="Courier New" w:cs="Courier New"/>
    </w:rPr>
  </w:style>
  <w:style w:type="character" w:customStyle="1" w:styleId="WW8Num11z2">
    <w:name w:val="WW8Num11z2"/>
    <w:rPr>
      <w:rFonts w:ascii="Times New Roman" w:eastAsia="Times New Roman" w:hAnsi="Times New Roman" w:cs="Times New Roman"/>
    </w:rPr>
  </w:style>
  <w:style w:type="character" w:customStyle="1" w:styleId="Fuentedeprrafopredeter10">
    <w:name w:val="Fuente de párrafo predeter.1"/>
  </w:style>
  <w:style w:type="character" w:customStyle="1" w:styleId="CarCar">
    <w:name w:val="Car Car"/>
    <w:rPr>
      <w:rFonts w:ascii="Cambria" w:hAnsi="Cambria"/>
      <w:color w:val="17365D"/>
      <w:spacing w:val="5"/>
      <w:kern w:val="1"/>
      <w:sz w:val="52"/>
      <w:szCs w:val="52"/>
      <w:lang w:val="en-US" w:eastAsia="ar-SA" w:bidi="ar-SA"/>
    </w:rPr>
  </w:style>
  <w:style w:type="character" w:styleId="Hipervnculo">
    <w:name w:val="Hyperlink"/>
    <w:uiPriority w:val="99"/>
    <w:rPr>
      <w:color w:val="0000FF"/>
      <w:u w:val="single"/>
    </w:rPr>
  </w:style>
  <w:style w:type="character" w:customStyle="1" w:styleId="Nmerodepgina1">
    <w:name w:val="Número de página1"/>
    <w:basedOn w:val="Fuentedeprrafopredeter1"/>
  </w:style>
  <w:style w:type="character" w:styleId="Textoennegrita">
    <w:name w:val="Strong"/>
    <w:qFormat/>
    <w:rPr>
      <w:b/>
      <w:bCs/>
    </w:rPr>
  </w:style>
  <w:style w:type="character" w:customStyle="1" w:styleId="TextodegloboCar">
    <w:name w:val="Texto de globo Car"/>
    <w:rPr>
      <w:rFonts w:ascii="Tahoma" w:hAnsi="Tahoma" w:cs="Tahoma"/>
      <w:sz w:val="16"/>
      <w:szCs w:val="16"/>
      <w:lang w:val="es-ES"/>
    </w:rPr>
  </w:style>
  <w:style w:type="character" w:customStyle="1" w:styleId="Refdecomentario1">
    <w:name w:val="Ref. de comentario1"/>
    <w:rPr>
      <w:sz w:val="16"/>
      <w:szCs w:val="16"/>
    </w:rPr>
  </w:style>
  <w:style w:type="character" w:customStyle="1" w:styleId="TextocomentarioCar">
    <w:name w:val="Texto comentario Car"/>
    <w:basedOn w:val="Fuentedeprrafopredeter1"/>
  </w:style>
  <w:style w:type="character" w:customStyle="1" w:styleId="AsuntodelcomentarioCar">
    <w:name w:val="Asunto del comentario Car"/>
    <w:rPr>
      <w:b/>
      <w:bCs/>
    </w:rPr>
  </w:style>
  <w:style w:type="character" w:customStyle="1" w:styleId="ListLabel1">
    <w:name w:val="ListLabel 1"/>
    <w:rPr>
      <w:rFonts w:cs="Calibri"/>
      <w:sz w:val="20"/>
    </w:rPr>
  </w:style>
  <w:style w:type="character" w:customStyle="1" w:styleId="ListLabel2">
    <w:name w:val="ListLabel 2"/>
    <w:rPr>
      <w:rFonts w:eastAsia="Times New Roman" w:cs="Times New Roman"/>
    </w:rPr>
  </w:style>
  <w:style w:type="character" w:customStyle="1" w:styleId="ListLabel3">
    <w:name w:val="ListLabel 3"/>
    <w:rPr>
      <w:rFonts w:cs="Courier New"/>
    </w:rPr>
  </w:style>
  <w:style w:type="character" w:customStyle="1" w:styleId="ListLabel4">
    <w:name w:val="ListLabel 4"/>
    <w:rPr>
      <w:rFonts w:cs="CenturyGothic-Bold"/>
      <w:b/>
    </w:rPr>
  </w:style>
  <w:style w:type="character" w:customStyle="1" w:styleId="ListLabel5">
    <w:name w:val="ListLabel 5"/>
    <w:rPr>
      <w:rFonts w:eastAsia="Times New Roman" w:cs="Times New Roman"/>
      <w:b/>
    </w:rPr>
  </w:style>
  <w:style w:type="character" w:customStyle="1" w:styleId="ListLabel6">
    <w:name w:val="ListLabel 6"/>
    <w:rPr>
      <w:color w:val="00000A"/>
    </w:rPr>
  </w:style>
  <w:style w:type="character" w:customStyle="1" w:styleId="Vietas">
    <w:name w:val="Viñetas"/>
    <w:rPr>
      <w:rFonts w:ascii="OpenSymbol" w:eastAsia="OpenSymbol" w:hAnsi="OpenSymbol" w:cs="OpenSymbol"/>
    </w:rPr>
  </w:style>
  <w:style w:type="character" w:customStyle="1" w:styleId="TextodegloboCar1">
    <w:name w:val="Texto de globo Car1"/>
    <w:rPr>
      <w:rFonts w:ascii="Tahoma" w:eastAsia="Lucida Sans Unicode" w:hAnsi="Tahoma" w:cs="Mangal"/>
      <w:kern w:val="1"/>
      <w:sz w:val="16"/>
      <w:szCs w:val="14"/>
      <w:lang w:val="es-GT" w:eastAsia="hi-IN" w:bidi="hi-IN"/>
    </w:rPr>
  </w:style>
  <w:style w:type="paragraph" w:customStyle="1" w:styleId="Encabezado4">
    <w:name w:val="Encabezado4"/>
    <w:basedOn w:val="Normal"/>
    <w:next w:val="Textoindependiente"/>
    <w:pPr>
      <w:keepNext/>
      <w:spacing w:before="240" w:after="120"/>
    </w:pPr>
    <w:rPr>
      <w:rFonts w:ascii="Arial" w:hAnsi="Arial"/>
      <w:sz w:val="28"/>
      <w:szCs w:val="28"/>
    </w:rPr>
  </w:style>
  <w:style w:type="paragraph" w:styleId="Textoindependiente">
    <w:name w:val="Body Text"/>
    <w:basedOn w:val="Normal"/>
    <w:link w:val="TextoindependienteCar"/>
    <w:pPr>
      <w:spacing w:after="120"/>
    </w:pPr>
  </w:style>
  <w:style w:type="paragraph" w:styleId="Lista">
    <w:name w:val="List"/>
    <w:basedOn w:val="Textoindependiente"/>
    <w:rPr>
      <w:rFonts w:cs="Tahoma"/>
    </w:rPr>
  </w:style>
  <w:style w:type="paragraph" w:customStyle="1" w:styleId="Etiqueta">
    <w:name w:val="Etiqueta"/>
    <w:basedOn w:val="Normal"/>
    <w:pPr>
      <w:suppressLineNumbers/>
      <w:spacing w:before="120" w:after="120"/>
    </w:pPr>
    <w:rPr>
      <w:rFonts w:cs="Tahoma"/>
      <w:i/>
      <w:iCs/>
    </w:rPr>
  </w:style>
  <w:style w:type="paragraph" w:customStyle="1" w:styleId="ndice">
    <w:name w:val="Índice"/>
    <w:basedOn w:val="Normal"/>
    <w:pPr>
      <w:suppressLineNumbers/>
    </w:pPr>
    <w:rPr>
      <w:rFonts w:cs="Tahoma"/>
    </w:rPr>
  </w:style>
  <w:style w:type="paragraph" w:customStyle="1" w:styleId="Encabezado3">
    <w:name w:val="Encabezado3"/>
    <w:basedOn w:val="Normal"/>
    <w:next w:val="Textoindependiente"/>
    <w:pPr>
      <w:keepNext/>
      <w:spacing w:before="240" w:after="120"/>
    </w:pPr>
    <w:rPr>
      <w:rFonts w:ascii="Arial" w:hAnsi="Arial"/>
      <w:sz w:val="28"/>
      <w:szCs w:val="28"/>
    </w:rPr>
  </w:style>
  <w:style w:type="paragraph" w:customStyle="1" w:styleId="Encabezado2">
    <w:name w:val="Encabezado2"/>
    <w:basedOn w:val="Normal"/>
    <w:pPr>
      <w:keepNext/>
      <w:spacing w:before="240" w:after="120"/>
    </w:pPr>
    <w:rPr>
      <w:rFonts w:ascii="Arial" w:eastAsia="MS Mincho" w:hAnsi="Arial" w:cs="Tahoma"/>
      <w:sz w:val="28"/>
      <w:szCs w:val="28"/>
    </w:rPr>
  </w:style>
  <w:style w:type="paragraph" w:customStyle="1" w:styleId="Encabezado1">
    <w:name w:val="Encabezado1"/>
    <w:basedOn w:val="Normal"/>
    <w:pPr>
      <w:keepNext/>
      <w:spacing w:before="240" w:after="120"/>
    </w:pPr>
    <w:rPr>
      <w:rFonts w:ascii="Arial" w:eastAsia="MS Mincho" w:hAnsi="Arial" w:cs="Tahoma"/>
      <w:sz w:val="28"/>
      <w:szCs w:val="28"/>
    </w:rPr>
  </w:style>
  <w:style w:type="paragraph" w:styleId="Ttulo">
    <w:name w:val="Title"/>
    <w:basedOn w:val="Normal"/>
    <w:next w:val="Subttulo"/>
    <w:qFormat/>
    <w:pPr>
      <w:pBdr>
        <w:bottom w:val="single" w:sz="8" w:space="4" w:color="808080"/>
      </w:pBdr>
      <w:spacing w:after="300"/>
      <w:jc w:val="center"/>
    </w:pPr>
    <w:rPr>
      <w:rFonts w:ascii="Cambria" w:hAnsi="Cambria"/>
      <w:b/>
      <w:bCs/>
      <w:color w:val="17365D"/>
      <w:spacing w:val="5"/>
      <w:sz w:val="52"/>
      <w:szCs w:val="52"/>
      <w:lang w:val="en-US"/>
    </w:rPr>
  </w:style>
  <w:style w:type="paragraph" w:styleId="Subttulo">
    <w:name w:val="Subtitle"/>
    <w:basedOn w:val="Encabezado1"/>
    <w:next w:val="Textoindependiente"/>
    <w:qFormat/>
    <w:pPr>
      <w:jc w:val="center"/>
    </w:pPr>
    <w:rPr>
      <w:i/>
      <w:iCs/>
    </w:rPr>
  </w:style>
  <w:style w:type="paragraph" w:styleId="Encabezado">
    <w:name w:val="header"/>
    <w:basedOn w:val="Normal"/>
    <w:link w:val="EncabezadoCar"/>
    <w:uiPriority w:val="99"/>
    <w:pPr>
      <w:suppressLineNumbers/>
      <w:tabs>
        <w:tab w:val="center" w:pos="4252"/>
        <w:tab w:val="right" w:pos="8504"/>
      </w:tabs>
    </w:pPr>
  </w:style>
  <w:style w:type="paragraph" w:styleId="Piedepgina">
    <w:name w:val="footer"/>
    <w:basedOn w:val="Normal"/>
    <w:pPr>
      <w:suppressLineNumbers/>
      <w:tabs>
        <w:tab w:val="center" w:pos="4252"/>
        <w:tab w:val="right" w:pos="8504"/>
      </w:tabs>
    </w:pPr>
  </w:style>
  <w:style w:type="paragraph" w:styleId="NormalWeb">
    <w:name w:val="Normal (Web)"/>
    <w:basedOn w:val="Normal"/>
    <w:uiPriority w:val="99"/>
    <w:pPr>
      <w:suppressAutoHyphens w:val="0"/>
      <w:spacing w:before="28" w:after="28"/>
    </w:pPr>
  </w:style>
  <w:style w:type="paragraph" w:styleId="TDC1">
    <w:name w:val="toc 1"/>
    <w:basedOn w:val="Normal"/>
    <w:uiPriority w:val="39"/>
    <w:pPr>
      <w:tabs>
        <w:tab w:val="right" w:leader="dot" w:pos="9972"/>
      </w:tabs>
      <w:spacing w:before="360" w:after="360"/>
    </w:pPr>
    <w:rPr>
      <w:b/>
      <w:bCs/>
      <w:caps/>
      <w:sz w:val="22"/>
      <w:szCs w:val="22"/>
      <w:u w:val="single"/>
    </w:rPr>
  </w:style>
  <w:style w:type="paragraph" w:styleId="TDC2">
    <w:name w:val="toc 2"/>
    <w:basedOn w:val="Normal"/>
    <w:uiPriority w:val="39"/>
    <w:pPr>
      <w:tabs>
        <w:tab w:val="right" w:leader="dot" w:pos="9689"/>
      </w:tabs>
      <w:ind w:left="283"/>
    </w:pPr>
    <w:rPr>
      <w:b/>
      <w:bCs/>
      <w:smallCaps/>
      <w:sz w:val="22"/>
      <w:szCs w:val="22"/>
    </w:rPr>
  </w:style>
  <w:style w:type="paragraph" w:styleId="TDC3">
    <w:name w:val="toc 3"/>
    <w:basedOn w:val="Normal"/>
    <w:uiPriority w:val="39"/>
    <w:pPr>
      <w:tabs>
        <w:tab w:val="right" w:leader="dot" w:pos="9406"/>
      </w:tabs>
      <w:ind w:left="566"/>
    </w:pPr>
    <w:rPr>
      <w:smallCaps/>
      <w:sz w:val="22"/>
      <w:szCs w:val="22"/>
    </w:rPr>
  </w:style>
  <w:style w:type="paragraph" w:styleId="TDC4">
    <w:name w:val="toc 4"/>
    <w:basedOn w:val="Normal"/>
    <w:pPr>
      <w:tabs>
        <w:tab w:val="right" w:leader="dot" w:pos="9123"/>
      </w:tabs>
      <w:ind w:left="849"/>
    </w:pPr>
    <w:rPr>
      <w:sz w:val="22"/>
      <w:szCs w:val="22"/>
    </w:rPr>
  </w:style>
  <w:style w:type="paragraph" w:styleId="TDC5">
    <w:name w:val="toc 5"/>
    <w:basedOn w:val="Normal"/>
    <w:pPr>
      <w:tabs>
        <w:tab w:val="right" w:leader="dot" w:pos="8840"/>
      </w:tabs>
      <w:ind w:left="1132"/>
    </w:pPr>
    <w:rPr>
      <w:sz w:val="22"/>
      <w:szCs w:val="22"/>
    </w:rPr>
  </w:style>
  <w:style w:type="paragraph" w:styleId="TDC6">
    <w:name w:val="toc 6"/>
    <w:basedOn w:val="Normal"/>
    <w:pPr>
      <w:tabs>
        <w:tab w:val="right" w:leader="dot" w:pos="8557"/>
      </w:tabs>
      <w:ind w:left="1415"/>
    </w:pPr>
    <w:rPr>
      <w:sz w:val="22"/>
      <w:szCs w:val="22"/>
    </w:rPr>
  </w:style>
  <w:style w:type="paragraph" w:styleId="TDC7">
    <w:name w:val="toc 7"/>
    <w:basedOn w:val="Normal"/>
    <w:pPr>
      <w:tabs>
        <w:tab w:val="right" w:leader="dot" w:pos="8274"/>
      </w:tabs>
      <w:ind w:left="1698"/>
    </w:pPr>
    <w:rPr>
      <w:sz w:val="22"/>
      <w:szCs w:val="22"/>
    </w:rPr>
  </w:style>
  <w:style w:type="paragraph" w:styleId="TDC8">
    <w:name w:val="toc 8"/>
    <w:basedOn w:val="Normal"/>
    <w:pPr>
      <w:tabs>
        <w:tab w:val="right" w:leader="dot" w:pos="7991"/>
      </w:tabs>
      <w:ind w:left="1981"/>
    </w:pPr>
    <w:rPr>
      <w:sz w:val="22"/>
      <w:szCs w:val="22"/>
    </w:rPr>
  </w:style>
  <w:style w:type="paragraph" w:styleId="TDC9">
    <w:name w:val="toc 9"/>
    <w:basedOn w:val="Normal"/>
    <w:pPr>
      <w:tabs>
        <w:tab w:val="right" w:leader="dot" w:pos="7708"/>
      </w:tabs>
      <w:ind w:left="2264"/>
    </w:pPr>
    <w:rPr>
      <w:sz w:val="22"/>
      <w:szCs w:val="22"/>
    </w:rPr>
  </w:style>
  <w:style w:type="paragraph" w:customStyle="1" w:styleId="Normalindentado1">
    <w:name w:val="Normal indentado 1"/>
    <w:basedOn w:val="Normal"/>
    <w:qFormat/>
    <w:pPr>
      <w:suppressAutoHyphens w:val="0"/>
      <w:ind w:left="300"/>
    </w:pPr>
    <w:rPr>
      <w:rFonts w:ascii="Arial" w:hAnsi="Arial"/>
      <w:sz w:val="20"/>
    </w:rPr>
  </w:style>
  <w:style w:type="paragraph" w:customStyle="1" w:styleId="Normalindentado2">
    <w:name w:val="Normal indentado 2"/>
    <w:basedOn w:val="Normal"/>
    <w:pPr>
      <w:suppressAutoHyphens w:val="0"/>
      <w:ind w:left="600"/>
    </w:pPr>
    <w:rPr>
      <w:rFonts w:ascii="Arial" w:hAnsi="Arial"/>
      <w:sz w:val="20"/>
    </w:rPr>
  </w:style>
  <w:style w:type="paragraph" w:customStyle="1" w:styleId="Normalindentado3">
    <w:name w:val="Normal indentado 3"/>
    <w:basedOn w:val="Normal"/>
    <w:pPr>
      <w:suppressAutoHyphens w:val="0"/>
      <w:ind w:left="1200"/>
    </w:pPr>
    <w:rPr>
      <w:rFonts w:ascii="Arial" w:hAnsi="Arial"/>
      <w:sz w:val="20"/>
    </w:rPr>
  </w:style>
  <w:style w:type="paragraph" w:customStyle="1" w:styleId="Titulo1sinnumeracion">
    <w:name w:val="Titulo 1 sin numeracion"/>
    <w:basedOn w:val="Ttulo1"/>
    <w:pPr>
      <w:tabs>
        <w:tab w:val="clear" w:pos="420"/>
        <w:tab w:val="left" w:pos="360"/>
      </w:tabs>
      <w:suppressAutoHyphens w:val="0"/>
      <w:ind w:left="360" w:hanging="360"/>
    </w:pPr>
  </w:style>
  <w:style w:type="paragraph" w:customStyle="1" w:styleId="guiazul">
    <w:name w:val="guiazul"/>
    <w:basedOn w:val="NormalWeb"/>
    <w:rPr>
      <w:rFonts w:ascii="Arial" w:hAnsi="Arial"/>
      <w:i/>
      <w:color w:val="0000FF"/>
      <w:sz w:val="20"/>
    </w:rPr>
  </w:style>
  <w:style w:type="paragraph" w:customStyle="1" w:styleId="Titulo2">
    <w:name w:val="Titulo 2"/>
    <w:basedOn w:val="Titulo1sinnumeracion"/>
    <w:pPr>
      <w:jc w:val="center"/>
    </w:pPr>
  </w:style>
  <w:style w:type="paragraph" w:customStyle="1" w:styleId="Textodeglobo1">
    <w:name w:val="Texto de globo1"/>
    <w:basedOn w:val="Normal"/>
    <w:rPr>
      <w:rFonts w:ascii="Tahoma" w:hAnsi="Tahoma" w:cs="Tahoma"/>
      <w:sz w:val="16"/>
      <w:szCs w:val="16"/>
    </w:rPr>
  </w:style>
  <w:style w:type="paragraph" w:customStyle="1" w:styleId="Prrafodelista1">
    <w:name w:val="Párrafo de lista1"/>
    <w:basedOn w:val="Normal"/>
    <w:pPr>
      <w:ind w:left="720"/>
    </w:pPr>
  </w:style>
  <w:style w:type="paragraph" w:customStyle="1" w:styleId="Sinespaciado1">
    <w:name w:val="Sin espaciado1"/>
    <w:pPr>
      <w:suppressAutoHyphens/>
    </w:pPr>
    <w:rPr>
      <w:rFonts w:eastAsia="Lucida Sans Unicode" w:cs="Mangal"/>
      <w:kern w:val="1"/>
      <w:sz w:val="24"/>
      <w:szCs w:val="24"/>
      <w:lang w:eastAsia="hi-IN" w:bidi="hi-IN"/>
    </w:rPr>
  </w:style>
  <w:style w:type="paragraph" w:customStyle="1" w:styleId="Textocomentario1">
    <w:name w:val="Texto comentario1"/>
    <w:basedOn w:val="Normal"/>
    <w:rPr>
      <w:sz w:val="20"/>
      <w:szCs w:val="20"/>
    </w:rPr>
  </w:style>
  <w:style w:type="paragraph" w:customStyle="1" w:styleId="Asuntodelcomentario1">
    <w:name w:val="Asunto del comentario1"/>
    <w:basedOn w:val="Textocomentario1"/>
    <w:rPr>
      <w:b/>
      <w:bCs/>
    </w:rPr>
  </w:style>
  <w:style w:type="paragraph" w:customStyle="1" w:styleId="ndicel10">
    <w:name w:val="Índicel 10"/>
    <w:basedOn w:val="ndice"/>
    <w:pPr>
      <w:tabs>
        <w:tab w:val="right" w:leader="dot" w:pos="7425"/>
      </w:tabs>
      <w:ind w:left="2547"/>
    </w:p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styleId="Textodeglobo">
    <w:name w:val="Balloon Text"/>
    <w:basedOn w:val="Normal"/>
    <w:rPr>
      <w:rFonts w:ascii="Tahoma" w:hAnsi="Tahoma"/>
      <w:sz w:val="16"/>
      <w:szCs w:val="14"/>
    </w:rPr>
  </w:style>
  <w:style w:type="table" w:styleId="Tablaconcuadrcula">
    <w:name w:val="Table Grid"/>
    <w:basedOn w:val="Tablanormal"/>
    <w:uiPriority w:val="39"/>
    <w:rsid w:val="009D12E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
    <w:name w:val="Encabezado Car"/>
    <w:link w:val="Encabezado"/>
    <w:uiPriority w:val="99"/>
    <w:rsid w:val="009D12ED"/>
    <w:rPr>
      <w:rFonts w:eastAsia="Lucida Sans Unicode" w:cs="Mangal"/>
      <w:kern w:val="1"/>
      <w:sz w:val="24"/>
      <w:szCs w:val="24"/>
      <w:lang w:eastAsia="hi-IN" w:bidi="hi-IN"/>
    </w:rPr>
  </w:style>
  <w:style w:type="paragraph" w:styleId="Sinespaciado">
    <w:name w:val="No Spacing"/>
    <w:uiPriority w:val="1"/>
    <w:qFormat/>
    <w:rsid w:val="00E70B10"/>
    <w:pPr>
      <w:numPr>
        <w:numId w:val="2"/>
      </w:numPr>
      <w:jc w:val="both"/>
    </w:pPr>
    <w:rPr>
      <w:rFonts w:eastAsia="Calibri"/>
      <w:sz w:val="24"/>
      <w:szCs w:val="22"/>
      <w:lang w:eastAsia="en-US"/>
    </w:rPr>
  </w:style>
  <w:style w:type="paragraph" w:styleId="Prrafodelista">
    <w:name w:val="List Paragraph"/>
    <w:basedOn w:val="Normal"/>
    <w:uiPriority w:val="34"/>
    <w:qFormat/>
    <w:rsid w:val="005C1BAC"/>
    <w:pPr>
      <w:suppressAutoHyphens w:val="0"/>
      <w:spacing w:after="160" w:line="259" w:lineRule="auto"/>
      <w:ind w:left="720"/>
      <w:contextualSpacing/>
    </w:pPr>
    <w:rPr>
      <w:rFonts w:ascii="Calibri" w:eastAsia="Calibri" w:hAnsi="Calibri" w:cs="Times New Roman"/>
      <w:kern w:val="0"/>
      <w:sz w:val="22"/>
      <w:szCs w:val="22"/>
      <w:lang w:eastAsia="en-US" w:bidi="ar-SA"/>
    </w:rPr>
  </w:style>
  <w:style w:type="character" w:customStyle="1" w:styleId="Ttulo2Car">
    <w:name w:val="Título 2 Car"/>
    <w:link w:val="Ttulo2"/>
    <w:rsid w:val="00F31ED2"/>
    <w:rPr>
      <w:rFonts w:ascii="Arial" w:eastAsia="Lucida Sans Unicode" w:hAnsi="Arial" w:cs="Arial"/>
      <w:b/>
      <w:bCs/>
      <w:i/>
      <w:iCs/>
      <w:kern w:val="1"/>
      <w:sz w:val="28"/>
      <w:szCs w:val="28"/>
      <w:lang w:eastAsia="hi-IN" w:bidi="hi-IN"/>
    </w:rPr>
  </w:style>
  <w:style w:type="paragraph" w:customStyle="1" w:styleId="Prrafodelista10">
    <w:name w:val="Párrafo de lista1"/>
    <w:basedOn w:val="Normal"/>
    <w:qFormat/>
    <w:rsid w:val="00C7455E"/>
    <w:pPr>
      <w:ind w:left="720"/>
    </w:pPr>
    <w:rPr>
      <w:lang w:eastAsia="zh-CN"/>
    </w:rPr>
  </w:style>
  <w:style w:type="character" w:styleId="Refdecomentario">
    <w:name w:val="annotation reference"/>
    <w:rsid w:val="00DB3840"/>
    <w:rPr>
      <w:sz w:val="16"/>
      <w:szCs w:val="16"/>
    </w:rPr>
  </w:style>
  <w:style w:type="paragraph" w:styleId="Textocomentario">
    <w:name w:val="annotation text"/>
    <w:basedOn w:val="Normal"/>
    <w:link w:val="TextocomentarioCar1"/>
    <w:rsid w:val="00DB3840"/>
    <w:rPr>
      <w:sz w:val="20"/>
      <w:szCs w:val="18"/>
    </w:rPr>
  </w:style>
  <w:style w:type="character" w:customStyle="1" w:styleId="TextocomentarioCar1">
    <w:name w:val="Texto comentario Car1"/>
    <w:link w:val="Textocomentario"/>
    <w:rsid w:val="00DB3840"/>
    <w:rPr>
      <w:rFonts w:eastAsia="Lucida Sans Unicode" w:cs="Mangal"/>
      <w:kern w:val="1"/>
      <w:szCs w:val="18"/>
      <w:lang w:eastAsia="hi-IN" w:bidi="hi-IN"/>
    </w:rPr>
  </w:style>
  <w:style w:type="paragraph" w:styleId="Asuntodelcomentario">
    <w:name w:val="annotation subject"/>
    <w:basedOn w:val="Textocomentario"/>
    <w:next w:val="Textocomentario"/>
    <w:link w:val="AsuntodelcomentarioCar1"/>
    <w:rsid w:val="00DB3840"/>
    <w:rPr>
      <w:b/>
      <w:bCs/>
    </w:rPr>
  </w:style>
  <w:style w:type="character" w:customStyle="1" w:styleId="AsuntodelcomentarioCar1">
    <w:name w:val="Asunto del comentario Car1"/>
    <w:link w:val="Asuntodelcomentario"/>
    <w:rsid w:val="00DB3840"/>
    <w:rPr>
      <w:rFonts w:eastAsia="Lucida Sans Unicode" w:cs="Mangal"/>
      <w:b/>
      <w:bCs/>
      <w:kern w:val="1"/>
      <w:szCs w:val="18"/>
      <w:lang w:eastAsia="hi-IN" w:bidi="hi-IN"/>
    </w:rPr>
  </w:style>
  <w:style w:type="character" w:customStyle="1" w:styleId="TextoindependienteCar">
    <w:name w:val="Texto independiente Car"/>
    <w:link w:val="Textoindependiente"/>
    <w:rsid w:val="00A32ED2"/>
    <w:rPr>
      <w:rFonts w:eastAsia="Lucida Sans Unicode" w:cs="Mangal"/>
      <w:kern w:val="1"/>
      <w:sz w:val="24"/>
      <w:szCs w:val="24"/>
      <w:lang w:eastAsia="hi-IN" w:bidi="hi-IN"/>
    </w:rPr>
  </w:style>
  <w:style w:type="paragraph" w:styleId="Descripcin">
    <w:name w:val="caption"/>
    <w:basedOn w:val="Normal"/>
    <w:uiPriority w:val="35"/>
    <w:qFormat/>
    <w:rsid w:val="00EB4E47"/>
    <w:pPr>
      <w:suppressLineNumbers/>
      <w:spacing w:before="120" w:after="120"/>
    </w:pPr>
    <w:rPr>
      <w:rFonts w:eastAsia="Times New Roman" w:cs="Mangal;Courier New"/>
      <w:i/>
      <w:iCs/>
      <w:color w:val="00000A"/>
      <w:kern w:val="0"/>
      <w:lang w:eastAsia="zh-CN"/>
    </w:rPr>
  </w:style>
  <w:style w:type="character" w:styleId="nfasis">
    <w:name w:val="Emphasis"/>
    <w:uiPriority w:val="20"/>
    <w:qFormat/>
    <w:rsid w:val="00EB4E47"/>
    <w:rPr>
      <w:i/>
    </w:rPr>
  </w:style>
  <w:style w:type="table" w:customStyle="1" w:styleId="TableGrid">
    <w:name w:val="TableGrid"/>
    <w:rsid w:val="00A83DF3"/>
    <w:rPr>
      <w:rFonts w:ascii="Calibri" w:hAnsi="Calibri"/>
      <w:sz w:val="22"/>
      <w:szCs w:val="22"/>
    </w:rPr>
    <w:tblPr>
      <w:tblCellMar>
        <w:top w:w="0" w:type="dxa"/>
        <w:left w:w="0" w:type="dxa"/>
        <w:bottom w:w="0" w:type="dxa"/>
        <w:right w:w="0" w:type="dxa"/>
      </w:tblCellMar>
    </w:tblPr>
  </w:style>
  <w:style w:type="character" w:customStyle="1" w:styleId="Ttulo4Car">
    <w:name w:val="Título 4 Car"/>
    <w:link w:val="Ttulo4"/>
    <w:semiHidden/>
    <w:rsid w:val="0093171B"/>
    <w:rPr>
      <w:rFonts w:ascii="Aptos" w:eastAsia="Times New Roman" w:hAnsi="Aptos" w:cs="Mangal"/>
      <w:b/>
      <w:bCs/>
      <w:kern w:val="1"/>
      <w:sz w:val="28"/>
      <w:szCs w:val="25"/>
      <w:lang w:eastAsia="hi-IN" w:bidi="hi-IN"/>
    </w:rPr>
  </w:style>
  <w:style w:type="paragraph" w:styleId="TtuloTDC">
    <w:name w:val="TOC Heading"/>
    <w:basedOn w:val="Ttulo1"/>
    <w:next w:val="Normal"/>
    <w:uiPriority w:val="39"/>
    <w:unhideWhenUsed/>
    <w:qFormat/>
    <w:rsid w:val="00250039"/>
    <w:pPr>
      <w:keepLines/>
      <w:tabs>
        <w:tab w:val="clear" w:pos="420"/>
      </w:tabs>
      <w:suppressAutoHyphens w:val="0"/>
      <w:spacing w:after="0" w:line="259" w:lineRule="auto"/>
      <w:outlineLvl w:val="9"/>
    </w:pPr>
    <w:rPr>
      <w:rFonts w:asciiTheme="majorHAnsi" w:eastAsiaTheme="majorEastAsia" w:hAnsiTheme="majorHAnsi" w:cstheme="majorBidi"/>
      <w:b w:val="0"/>
      <w:bCs w:val="0"/>
      <w:color w:val="0F4761" w:themeColor="accent1" w:themeShade="BF"/>
      <w:kern w:val="0"/>
      <w:lang w:eastAsia="es-GT"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315483">
      <w:bodyDiv w:val="1"/>
      <w:marLeft w:val="0"/>
      <w:marRight w:val="0"/>
      <w:marTop w:val="0"/>
      <w:marBottom w:val="0"/>
      <w:divBdr>
        <w:top w:val="none" w:sz="0" w:space="0" w:color="auto"/>
        <w:left w:val="none" w:sz="0" w:space="0" w:color="auto"/>
        <w:bottom w:val="none" w:sz="0" w:space="0" w:color="auto"/>
        <w:right w:val="none" w:sz="0" w:space="0" w:color="auto"/>
      </w:divBdr>
    </w:div>
    <w:div w:id="501436467">
      <w:bodyDiv w:val="1"/>
      <w:marLeft w:val="0"/>
      <w:marRight w:val="0"/>
      <w:marTop w:val="0"/>
      <w:marBottom w:val="0"/>
      <w:divBdr>
        <w:top w:val="none" w:sz="0" w:space="0" w:color="auto"/>
        <w:left w:val="none" w:sz="0" w:space="0" w:color="auto"/>
        <w:bottom w:val="none" w:sz="0" w:space="0" w:color="auto"/>
        <w:right w:val="none" w:sz="0" w:space="0" w:color="auto"/>
      </w:divBdr>
    </w:div>
    <w:div w:id="579221193">
      <w:bodyDiv w:val="1"/>
      <w:marLeft w:val="0"/>
      <w:marRight w:val="0"/>
      <w:marTop w:val="0"/>
      <w:marBottom w:val="0"/>
      <w:divBdr>
        <w:top w:val="none" w:sz="0" w:space="0" w:color="auto"/>
        <w:left w:val="none" w:sz="0" w:space="0" w:color="auto"/>
        <w:bottom w:val="none" w:sz="0" w:space="0" w:color="auto"/>
        <w:right w:val="none" w:sz="0" w:space="0" w:color="auto"/>
      </w:divBdr>
    </w:div>
    <w:div w:id="592398809">
      <w:bodyDiv w:val="1"/>
      <w:marLeft w:val="0"/>
      <w:marRight w:val="0"/>
      <w:marTop w:val="0"/>
      <w:marBottom w:val="0"/>
      <w:divBdr>
        <w:top w:val="none" w:sz="0" w:space="0" w:color="auto"/>
        <w:left w:val="none" w:sz="0" w:space="0" w:color="auto"/>
        <w:bottom w:val="none" w:sz="0" w:space="0" w:color="auto"/>
        <w:right w:val="none" w:sz="0" w:space="0" w:color="auto"/>
      </w:divBdr>
    </w:div>
    <w:div w:id="611013104">
      <w:bodyDiv w:val="1"/>
      <w:marLeft w:val="0"/>
      <w:marRight w:val="0"/>
      <w:marTop w:val="0"/>
      <w:marBottom w:val="0"/>
      <w:divBdr>
        <w:top w:val="none" w:sz="0" w:space="0" w:color="auto"/>
        <w:left w:val="none" w:sz="0" w:space="0" w:color="auto"/>
        <w:bottom w:val="none" w:sz="0" w:space="0" w:color="auto"/>
        <w:right w:val="none" w:sz="0" w:space="0" w:color="auto"/>
      </w:divBdr>
    </w:div>
    <w:div w:id="659502129">
      <w:bodyDiv w:val="1"/>
      <w:marLeft w:val="0"/>
      <w:marRight w:val="0"/>
      <w:marTop w:val="0"/>
      <w:marBottom w:val="0"/>
      <w:divBdr>
        <w:top w:val="none" w:sz="0" w:space="0" w:color="auto"/>
        <w:left w:val="none" w:sz="0" w:space="0" w:color="auto"/>
        <w:bottom w:val="none" w:sz="0" w:space="0" w:color="auto"/>
        <w:right w:val="none" w:sz="0" w:space="0" w:color="auto"/>
      </w:divBdr>
    </w:div>
    <w:div w:id="661203818">
      <w:bodyDiv w:val="1"/>
      <w:marLeft w:val="0"/>
      <w:marRight w:val="0"/>
      <w:marTop w:val="0"/>
      <w:marBottom w:val="0"/>
      <w:divBdr>
        <w:top w:val="none" w:sz="0" w:space="0" w:color="auto"/>
        <w:left w:val="none" w:sz="0" w:space="0" w:color="auto"/>
        <w:bottom w:val="none" w:sz="0" w:space="0" w:color="auto"/>
        <w:right w:val="none" w:sz="0" w:space="0" w:color="auto"/>
      </w:divBdr>
    </w:div>
    <w:div w:id="740568104">
      <w:bodyDiv w:val="1"/>
      <w:marLeft w:val="0"/>
      <w:marRight w:val="0"/>
      <w:marTop w:val="0"/>
      <w:marBottom w:val="0"/>
      <w:divBdr>
        <w:top w:val="none" w:sz="0" w:space="0" w:color="auto"/>
        <w:left w:val="none" w:sz="0" w:space="0" w:color="auto"/>
        <w:bottom w:val="none" w:sz="0" w:space="0" w:color="auto"/>
        <w:right w:val="none" w:sz="0" w:space="0" w:color="auto"/>
      </w:divBdr>
    </w:div>
    <w:div w:id="781462977">
      <w:bodyDiv w:val="1"/>
      <w:marLeft w:val="0"/>
      <w:marRight w:val="0"/>
      <w:marTop w:val="0"/>
      <w:marBottom w:val="0"/>
      <w:divBdr>
        <w:top w:val="none" w:sz="0" w:space="0" w:color="auto"/>
        <w:left w:val="none" w:sz="0" w:space="0" w:color="auto"/>
        <w:bottom w:val="none" w:sz="0" w:space="0" w:color="auto"/>
        <w:right w:val="none" w:sz="0" w:space="0" w:color="auto"/>
      </w:divBdr>
    </w:div>
    <w:div w:id="835606937">
      <w:bodyDiv w:val="1"/>
      <w:marLeft w:val="0"/>
      <w:marRight w:val="0"/>
      <w:marTop w:val="0"/>
      <w:marBottom w:val="0"/>
      <w:divBdr>
        <w:top w:val="none" w:sz="0" w:space="0" w:color="auto"/>
        <w:left w:val="none" w:sz="0" w:space="0" w:color="auto"/>
        <w:bottom w:val="none" w:sz="0" w:space="0" w:color="auto"/>
        <w:right w:val="none" w:sz="0" w:space="0" w:color="auto"/>
      </w:divBdr>
    </w:div>
    <w:div w:id="1108937797">
      <w:bodyDiv w:val="1"/>
      <w:marLeft w:val="0"/>
      <w:marRight w:val="0"/>
      <w:marTop w:val="0"/>
      <w:marBottom w:val="0"/>
      <w:divBdr>
        <w:top w:val="none" w:sz="0" w:space="0" w:color="auto"/>
        <w:left w:val="none" w:sz="0" w:space="0" w:color="auto"/>
        <w:bottom w:val="none" w:sz="0" w:space="0" w:color="auto"/>
        <w:right w:val="none" w:sz="0" w:space="0" w:color="auto"/>
      </w:divBdr>
    </w:div>
    <w:div w:id="1126195137">
      <w:bodyDiv w:val="1"/>
      <w:marLeft w:val="0"/>
      <w:marRight w:val="0"/>
      <w:marTop w:val="0"/>
      <w:marBottom w:val="0"/>
      <w:divBdr>
        <w:top w:val="none" w:sz="0" w:space="0" w:color="auto"/>
        <w:left w:val="none" w:sz="0" w:space="0" w:color="auto"/>
        <w:bottom w:val="none" w:sz="0" w:space="0" w:color="auto"/>
        <w:right w:val="none" w:sz="0" w:space="0" w:color="auto"/>
      </w:divBdr>
    </w:div>
    <w:div w:id="1207792094">
      <w:bodyDiv w:val="1"/>
      <w:marLeft w:val="0"/>
      <w:marRight w:val="0"/>
      <w:marTop w:val="0"/>
      <w:marBottom w:val="0"/>
      <w:divBdr>
        <w:top w:val="none" w:sz="0" w:space="0" w:color="auto"/>
        <w:left w:val="none" w:sz="0" w:space="0" w:color="auto"/>
        <w:bottom w:val="none" w:sz="0" w:space="0" w:color="auto"/>
        <w:right w:val="none" w:sz="0" w:space="0" w:color="auto"/>
      </w:divBdr>
    </w:div>
    <w:div w:id="1270550553">
      <w:bodyDiv w:val="1"/>
      <w:marLeft w:val="0"/>
      <w:marRight w:val="0"/>
      <w:marTop w:val="0"/>
      <w:marBottom w:val="0"/>
      <w:divBdr>
        <w:top w:val="none" w:sz="0" w:space="0" w:color="auto"/>
        <w:left w:val="none" w:sz="0" w:space="0" w:color="auto"/>
        <w:bottom w:val="none" w:sz="0" w:space="0" w:color="auto"/>
        <w:right w:val="none" w:sz="0" w:space="0" w:color="auto"/>
      </w:divBdr>
    </w:div>
    <w:div w:id="1294599049">
      <w:bodyDiv w:val="1"/>
      <w:marLeft w:val="0"/>
      <w:marRight w:val="0"/>
      <w:marTop w:val="0"/>
      <w:marBottom w:val="0"/>
      <w:divBdr>
        <w:top w:val="none" w:sz="0" w:space="0" w:color="auto"/>
        <w:left w:val="none" w:sz="0" w:space="0" w:color="auto"/>
        <w:bottom w:val="none" w:sz="0" w:space="0" w:color="auto"/>
        <w:right w:val="none" w:sz="0" w:space="0" w:color="auto"/>
      </w:divBdr>
    </w:div>
    <w:div w:id="1454133983">
      <w:bodyDiv w:val="1"/>
      <w:marLeft w:val="0"/>
      <w:marRight w:val="0"/>
      <w:marTop w:val="0"/>
      <w:marBottom w:val="0"/>
      <w:divBdr>
        <w:top w:val="none" w:sz="0" w:space="0" w:color="auto"/>
        <w:left w:val="none" w:sz="0" w:space="0" w:color="auto"/>
        <w:bottom w:val="none" w:sz="0" w:space="0" w:color="auto"/>
        <w:right w:val="none" w:sz="0" w:space="0" w:color="auto"/>
      </w:divBdr>
    </w:div>
    <w:div w:id="1486050907">
      <w:bodyDiv w:val="1"/>
      <w:marLeft w:val="0"/>
      <w:marRight w:val="0"/>
      <w:marTop w:val="0"/>
      <w:marBottom w:val="0"/>
      <w:divBdr>
        <w:top w:val="none" w:sz="0" w:space="0" w:color="auto"/>
        <w:left w:val="none" w:sz="0" w:space="0" w:color="auto"/>
        <w:bottom w:val="none" w:sz="0" w:space="0" w:color="auto"/>
        <w:right w:val="none" w:sz="0" w:space="0" w:color="auto"/>
      </w:divBdr>
    </w:div>
    <w:div w:id="1525249991">
      <w:bodyDiv w:val="1"/>
      <w:marLeft w:val="0"/>
      <w:marRight w:val="0"/>
      <w:marTop w:val="0"/>
      <w:marBottom w:val="0"/>
      <w:divBdr>
        <w:top w:val="none" w:sz="0" w:space="0" w:color="auto"/>
        <w:left w:val="none" w:sz="0" w:space="0" w:color="auto"/>
        <w:bottom w:val="none" w:sz="0" w:space="0" w:color="auto"/>
        <w:right w:val="none" w:sz="0" w:space="0" w:color="auto"/>
      </w:divBdr>
    </w:div>
    <w:div w:id="1655451068">
      <w:bodyDiv w:val="1"/>
      <w:marLeft w:val="0"/>
      <w:marRight w:val="0"/>
      <w:marTop w:val="0"/>
      <w:marBottom w:val="0"/>
      <w:divBdr>
        <w:top w:val="none" w:sz="0" w:space="0" w:color="auto"/>
        <w:left w:val="none" w:sz="0" w:space="0" w:color="auto"/>
        <w:bottom w:val="none" w:sz="0" w:space="0" w:color="auto"/>
        <w:right w:val="none" w:sz="0" w:space="0" w:color="auto"/>
      </w:divBdr>
    </w:div>
    <w:div w:id="1819104119">
      <w:bodyDiv w:val="1"/>
      <w:marLeft w:val="0"/>
      <w:marRight w:val="0"/>
      <w:marTop w:val="0"/>
      <w:marBottom w:val="0"/>
      <w:divBdr>
        <w:top w:val="none" w:sz="0" w:space="0" w:color="auto"/>
        <w:left w:val="none" w:sz="0" w:space="0" w:color="auto"/>
        <w:bottom w:val="none" w:sz="0" w:space="0" w:color="auto"/>
        <w:right w:val="none" w:sz="0" w:space="0" w:color="auto"/>
      </w:divBdr>
    </w:div>
    <w:div w:id="1910530328">
      <w:bodyDiv w:val="1"/>
      <w:marLeft w:val="0"/>
      <w:marRight w:val="0"/>
      <w:marTop w:val="0"/>
      <w:marBottom w:val="0"/>
      <w:divBdr>
        <w:top w:val="none" w:sz="0" w:space="0" w:color="auto"/>
        <w:left w:val="none" w:sz="0" w:space="0" w:color="auto"/>
        <w:bottom w:val="none" w:sz="0" w:space="0" w:color="auto"/>
        <w:right w:val="none" w:sz="0" w:space="0" w:color="auto"/>
      </w:divBdr>
    </w:div>
    <w:div w:id="1911383620">
      <w:bodyDiv w:val="1"/>
      <w:marLeft w:val="0"/>
      <w:marRight w:val="0"/>
      <w:marTop w:val="0"/>
      <w:marBottom w:val="0"/>
      <w:divBdr>
        <w:top w:val="none" w:sz="0" w:space="0" w:color="auto"/>
        <w:left w:val="none" w:sz="0" w:space="0" w:color="auto"/>
        <w:bottom w:val="none" w:sz="0" w:space="0" w:color="auto"/>
        <w:right w:val="none" w:sz="0" w:space="0" w:color="auto"/>
      </w:divBdr>
    </w:div>
    <w:div w:id="1922180530">
      <w:bodyDiv w:val="1"/>
      <w:marLeft w:val="0"/>
      <w:marRight w:val="0"/>
      <w:marTop w:val="0"/>
      <w:marBottom w:val="0"/>
      <w:divBdr>
        <w:top w:val="none" w:sz="0" w:space="0" w:color="auto"/>
        <w:left w:val="none" w:sz="0" w:space="0" w:color="auto"/>
        <w:bottom w:val="none" w:sz="0" w:space="0" w:color="auto"/>
        <w:right w:val="none" w:sz="0" w:space="0" w:color="auto"/>
      </w:divBdr>
    </w:div>
    <w:div w:id="1979651746">
      <w:bodyDiv w:val="1"/>
      <w:marLeft w:val="0"/>
      <w:marRight w:val="0"/>
      <w:marTop w:val="0"/>
      <w:marBottom w:val="0"/>
      <w:divBdr>
        <w:top w:val="none" w:sz="0" w:space="0" w:color="auto"/>
        <w:left w:val="none" w:sz="0" w:space="0" w:color="auto"/>
        <w:bottom w:val="none" w:sz="0" w:space="0" w:color="auto"/>
        <w:right w:val="none" w:sz="0" w:space="0" w:color="auto"/>
      </w:divBdr>
    </w:div>
    <w:div w:id="1982687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https://img.plantuml.biz/plantuml/png/bL9BJiD03DtFAQniMFKAg15Ijo0GPMrcJ6ffCeCype9MbRW39q7isEOcd0I7X8gFgCXgR3y_-_bfbaLHj6kZKzP8S8ObGo2ujkVjyGbgxyb2Z735HQb5TmAhB5iKoCAK53ttBmasbcspfT55kbFG3CBDHY6ma5VEoQ7NB51TO10QLgomvSXOVG9rQ3dP4i6GvL0zlwUfu8P1c1fJMKrYu8PkAzWvWAwGns98tQcfOZ_fyZaPrg5mXeSXi_65-cTR-uMqniXXOfWoBnGeUSP8vLlV9NsSCpOMQlhN199ZvVRE_JuC5elJEO9-E32RVh1gBjFzltSSVTIle-Z8_zF79QLWd_4T" TargetMode="External"/><Relationship Id="rId26" Type="http://schemas.openxmlformats.org/officeDocument/2006/relationships/image" Target="https://img.plantuml.biz/plantuml/png/ZP8nKWCn34LxdqBZdWkaO188OUXss89QAuj4CxlsZkpD31rtu2WSWPjm4kGmWGqfIAF2Vl_hM_8o5zGo3RqhKdg6bcdYI8Bm-Ve6ZxoLN3H1O6Xmc-05RjCmQkem5dOEgIG5ts1Ghim61-a5lHlDL4X6my2tKYJ14tT_pbVDWtS12tQO6VnDhMQonfAoT-xS5gwkvswmW1KH6u2GcKW-tcF5HqkQtHoikjhD57TnBwWGQfCZxBulAtKQmlZx2JMOG6UZE6WkojTE7GFzZWoi4ggaV-AXqaxs5mMZ-K9ENAliFEF2LXYVHGVy6TZnRMx9CTXV-080" TargetMode="External"/><Relationship Id="rId39" Type="http://schemas.openxmlformats.org/officeDocument/2006/relationships/fontTable" Target="fontTable.xml"/><Relationship Id="rId21" Type="http://schemas.openxmlformats.org/officeDocument/2006/relationships/image" Target="media/image9.png"/><Relationship Id="rId34" Type="http://schemas.openxmlformats.org/officeDocument/2006/relationships/image" Target="https://img.plantuml.biz/plantuml/png/RL6zJWCn3Dxp55Rsgdi7rC89n5Qr4io-n5IMSl4fyIrCl0EFmYFm9Zm93YUawy6ImVd-_7bV5OjEGtBAcWZE52RAWH6-tjxXWJ8L3FpvaI4Id6YKebITmw1Im1_Ym9ch5enIl1jDYWEFc1NycPK5dgbVpG_7H-yYAlPO2VnjUqsxGvNgdLjfmkPcAGKxIvWe19QCe3nAuvOvbri26wzPDOOaSrU4s3pSF6x_rzw6l9DSfsJ84IzIjsLIDFmAjbb8dyXwi2ISNwGCSrE_1d-Ipst-d_P7ythp7NHK0vOBmh6xXoqySPqmyQijZdr2jwSSxNBV"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image" Target="media/image1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https://img.plantuml.biz/plantuml/png/ZP91JWCn34NtEOKr6rQz0YgYT5s1ggxTn3ErbCQLutOn28axS1IEm4qu2PuY8KPYnAoY9E_7_tzbMGtLpiSSZ2qJt6CLI0HRNpvVts15BHUE_F5UXkEDKajA9JBMS0DhqHuLH9cAuJTry5qlliqXKsjW0ihTmI2nKZIM4Z2QA3JRUaPbWKVgk9fYaYQ4WS7IkPNcoK_fYB2ZVGFF0U1SAM8TRYXJZFwK3-V4uf2RusAaBVRDR_JEHruSAsBSSiH1HHLERY2AAic8ViZkHU72RYrpZp_1bLnXL4VqYcf4xVprlMGo12gmMQr7p9gpHrCuU1Xl1lDrD7djwLhq2Jkty1B2NtN0Od7xVzffvOpmq-8PNKoB9wkPbinhQaab-NVz0W00" TargetMode="External"/><Relationship Id="rId20" Type="http://schemas.openxmlformats.org/officeDocument/2006/relationships/image" Target="media/image8.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https://img.plantuml.biz/plantuml/png/TP91IWD144Nt0tE7OZQkiZ29Mqc8P2U88GUezBIJakwkeRice29u1q_W0Lpb27CJJs9rCWWcPDMB_rvLzwTdIJ1AvrrP28cpiC34K5jOw_7pyGdpq7yvIfJW1Uu8cz3lav3XiYYBArXoVCK87Ca6GKFzFi3EHWKmJ-GMX6738koXfcYD48UieX6EK3rW7MrUjqHFZh3wI-Qrfq198jOSgwna6qEZTwnM6bYFC3VIeODx37fKy5OM05so1fD2ZxR9_k4rBJQSm0yS9bWlhl_1AmfWE2ZkClzapLOfrtzx4ZiOuvFnBKUn2Mo0BJyhePxHiapdU30cPplGQJkQgGkU8oUgiHxewHczGwVviTOydNqRUOD1rmxEJLcyvtBEcuJHwFRup9CkXs1yAPXS2gQN0ht4p8Rwy8j-0G00" TargetMode="External"/><Relationship Id="rId24" Type="http://schemas.openxmlformats.org/officeDocument/2006/relationships/image" Target="https://img.plantuml.biz/plantuml/png/RP4nJiD044NxFSN8LI8HtBj0SPGc4eM51TIJzH1MsknQCxCI9NVW98WZv2QSX7MCaO4qMwpcl__dpreKMTFH6tNg2LgoYO9r29-lRz1mj2GHEeBRU7316BGQ6Uub8Rje-gnrrlKO58hMgOlmIFlYzt_Tx0hJeU8UXQ3O36y6Rb6Zm6AxMHR6V0DXTJFdG0MrjPI74PvLUwdAKXc3z96Lv421nCcrZSVId-FDjGDgiCwG1_IkGwwJKiYva1TfzBi26qCc2ftUSMd6-K5u8MJcjCqFQshWukHgvisaYGCe9u8Idj0BJJx_bhqZILwnEnUEKrhhJXz_LilAgR5gl0pGYyi1OlOWviZ6h2bq-QvV" TargetMode="External"/><Relationship Id="rId32" Type="http://schemas.openxmlformats.org/officeDocument/2006/relationships/image" Target="https://img.plantuml.biz/plantuml/png/RP4nRiCm34LtdeBmdWjqAEAbHOUYHescCqrn821BXanbxXrob6vTSvEUf4m358BJaVmFZwIqNusArJc2gKN1KRXAOYNy_ZZXGGg-JSh4UlvC62HYNorFvwyLWDXomMwWKCGZVA1Per87YnkLTQ5as8rgcl5Tfas_7vwsf9IZ5naVXx43k1NZxhxruHtspE80HPnf8MZ32tkPuTIOetkDiFwT0jViLzYETVfbCab-D-TSWYGAjC86sZNoL_5NIF-vRxPzhh9QQL6KTDryBodu9_m0"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https://img.plantuml.biz/plantuml/png/XP91IWGn44NtEKMH_U3UXKmxWhWO41jqNPtKeY2TD4bb5gwyWoVm31vXRk99h0pATBSCRa98tl-_AfLj4SnIns249H3qv2f5nmXVR-_mZ84zEZv-Hl04kpHEEGqOXOn19oc3xVp8aOjaz2bRCwaREvwK0TkpS88N6bRdtUE3DHu51om4zhQjQd-7aeerPkK9cvkv5Ln3vnmfZ-3E1HKpPvgafIZSfw31WX3K4LlEKdN26hyiGvMx54iDievPSPjPrXFfcqGDQLU_rd_AtrTglIrj_-zwZzcTH0aEnmyTJBhY-BExr7pdfEeCNn4q4XjtkTtxYjbZXiDvw6PBqUld-0O0" TargetMode="External"/><Relationship Id="rId36" Type="http://schemas.openxmlformats.org/officeDocument/2006/relationships/image" Target="https://img.plantuml.biz/plantuml/png/RP2nRGCn34LxJK5SxmLS1BxOAL8427n0UkP41m8ayK3oN6S7J-1PiaacCULhRCED0E7_pqV-ZHgApIK7IvO91XfdgcD2-FyzGPz931Kc5lXWOKqHOmYJHzAO9gm6tP3Kg23qit7vExl0tRsZ_tplGaJ3RrI2xhMzaM27nlfW7KYE_k6cRrc4V5PuYe3Lop8Prl15aWvfH849VrWzdA6GXaLlndkcHxPSTSv-Ev0t4A_0QpWyUbSte3qPIqN8lX0sJscby2tfoGKUVAl7v2nS-WmRgj4xlm00" TargetMode="External"/><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https://img.plantuml.biz/plantuml/png/TLIxZXCn5Er7cd-uIWL5H4-1TfAGWCIIm0IssUQEnmaM7Zlu4R6B-20AgkreysESwqJHhY2DDVOzvpwEZ-Sg9Wuf3xQkubVZTXnu8EM7dNVQfJRTMKr1gyHkQ_LZJAytd6rQw--fiMRh1i19OT6XhkegcGHc4xvbaq3FWS6mr9gOzC2q3kpYpeUa8oqElvoE9WgDLVA1HYlkWmQ1vZmOQtX476arFyURVZ0EgGBtFfHWCxi-HvSxNGAIeCd9TuS_iO2MAwcXhCyzZTvAgqwd4VseAoBdWHwr9XbFDxgxTVFWWN1zOUAahduAk-V47KTW9xA2DEFa8xKVtXNaR59Nfrmwx8sqKT8zQ-upPdf1pKsBTU4z1AMfzFAy40KksZqYA_I2pK9xwnLRSy_A71uSaYrMxP65Z_zHfZu4xG5yxvFP60KYBZGUETTih8oocjDu_4hQevVKAALxcITYLTfco-7MaIzco4dqvBg2p9Su7cMC0sQvkWGP3W_xOsa92kWuD72jjw2d322zMQzbgbDCOBC985Fl8Xo70UvWoQrSluzFO103k4zTcHT2aNQKZ8QPGM3x12iY0FpQxG-_YsHiTK1owSxv1DURxPU4gOhlnkVgjEEjb1rJcpjTr0c-OrWbdc0R4-1mZc9rfmmKWOj8SlwRkzXsZ1jsi2oQF3u9EMeY7XMESkbfJ1_rtiHpzSiPnUDWuyaLmr0-go7ddtKeThZOtXKs-1ly1G00" TargetMode="External"/><Relationship Id="rId14" Type="http://schemas.openxmlformats.org/officeDocument/2006/relationships/image" Target="https://img.plantuml.biz/plantuml/png/XP8zJaCn3CVtdC9w2zEx0KAjG4MTG69WTXFpQfINL8wp525n1uxIZRKtuIGaBQqAVGz6sp_RVtzCag9exhrHLazmmzW9zWYEO1wK1AtbxIR0vzixp7n-Zd1BeRYzkO1Pb3KAH64AYdjkMQnrBAOtdfuKD89mjrHmB6ILOp06hKQ1vXwTK6qqmvuzOtC8J5tFWPCAkYX7xzsATewQCSqQ5zkFr1XJgsBeYlRceUHGqVv8YmPU341EP36Lo3omvLWp4wMgipcDJgrczBp-7g5GUS5sR_q2BJcIKiGUqHLsCVsWhcD8sUjkXzRNtT0ui2oQjnjXMuky6dE-5MZRgy49nj0_L8wbZ2eo0utXictFZZGyzV_eQRSX6eg4mSiVPlthT1CAhlps5m00" TargetMode="External"/><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image" Target="https://img.plantuml.biz/plantuml/png/TP0xRWCn34Hxde9Gdmku2Bpv0UcCk70zfXY3mAxMaBYfVGSVnKV8JNAII3QGR6oaOQ6PUHnnMHpPfw4dD--LrogJ9Z7mr-78ZsDwjpn0xFEKE2ftnOgVTIA8Zvd32Z5hqrumM6y8jAz44ziZEOUrkOsyqUtLUxTw3HJXsA8eXuSsA-G9FfP0T8lbk_ivZHVSYMWrW8lAJqFyDfoxMxYjhB7dz678BFE_qKLihhzDglzDTnMPQ-G_TelTzbrSdMyt8KT4q59Jh1V_1W00" TargetMode="External"/><Relationship Id="rId35" Type="http://schemas.openxmlformats.org/officeDocument/2006/relationships/image" Target="media/image1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64D2BD-7201-47F0-B494-28A1100D90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1418</TotalTime>
  <Pages>28</Pages>
  <Words>3946</Words>
  <Characters>22617</Characters>
  <Application>Microsoft Office Word</Application>
  <DocSecurity>0</DocSecurity>
  <Lines>1130</Lines>
  <Paragraphs>590</Paragraphs>
  <ScaleCrop>false</ScaleCrop>
  <HeadingPairs>
    <vt:vector size="2" baseType="variant">
      <vt:variant>
        <vt:lpstr>Título</vt:lpstr>
      </vt:variant>
      <vt:variant>
        <vt:i4>1</vt:i4>
      </vt:variant>
    </vt:vector>
  </HeadingPairs>
  <TitlesOfParts>
    <vt:vector size="1" baseType="lpstr">
      <vt:lpstr>Ideas para Bi en Línea</vt:lpstr>
    </vt:vector>
  </TitlesOfParts>
  <Company>Corporacion</Company>
  <LinksUpToDate>false</LinksUpToDate>
  <CharactersWithSpaces>25973</CharactersWithSpaces>
  <SharedDoc>false</SharedDoc>
  <HLinks>
    <vt:vector size="72" baseType="variant">
      <vt:variant>
        <vt:i4>1704052</vt:i4>
      </vt:variant>
      <vt:variant>
        <vt:i4>-1</vt:i4>
      </vt:variant>
      <vt:variant>
        <vt:i4>1027</vt:i4>
      </vt:variant>
      <vt:variant>
        <vt:i4>1</vt:i4>
      </vt:variant>
      <vt:variant>
        <vt:lpwstr>https://img.plantuml.biz/plantuml/png/TP91IWD144Nt0tE7OZQkiZ29Mqc8P2U88GUezBIJakwkeRice29u1q_W0Lpb27CJJs9rCWWcPDMB_rvLzwTdIJ1AvrrP28cpiC34K5jOw_7pyGdpq7yvIfJW1Uu8cz3lav3XiYYBArXoVCK87Ca6GKFzFi3EHWKmJ-GMX6738koXfcYD48UieX6EK3rW7MrUjqHFZh3wI-Qrfq198jOSgwna6qEZTwnM6bYFC3VIeODx37fKy5OM05so1fD2ZxR9_k4rBJQSm0yS9bWlhl_1AmfWE2ZkClzapLOfrtzx4ZiOuvFnBKUn2Mo0BJyhePxHiapdU30cPplGQJkQgGkU8oUgiHxewHczGwVviTOydNqRUOD1rmxEJLcyvtBEcuJHwFRup9CkXs1yAPXS2gQN0ht4p8Rwy8j-0G00</vt:lpwstr>
      </vt:variant>
      <vt:variant>
        <vt:lpwstr/>
      </vt:variant>
      <vt:variant>
        <vt:i4>3932250</vt:i4>
      </vt:variant>
      <vt:variant>
        <vt:i4>-1</vt:i4>
      </vt:variant>
      <vt:variant>
        <vt:i4>1029</vt:i4>
      </vt:variant>
      <vt:variant>
        <vt:i4>1</vt:i4>
      </vt:variant>
      <vt:variant>
        <vt:lpwstr>https://img.plantuml.biz/plantuml/png/XP8zJaCn3CVtdC9w2zEx0KAjG4MTG69WTXFpQfINL8wp525n1uxIZRKtuIGaBQqAVGz6sp_RVtzCag9exhrHLazmmzW9zWYEO1wK1AtbxIR0vzixp7n-Zd1BeRYzkO1Pb3KAH64AYdjkMQnrBAOtdfuKD89mjrHmB6ILOp06hKQ1vXwTK6qqmvuzOtC8J5tFWPCAkYX7xzsATewQCSqQ5zkFr1XJgsBeYlRceUHGqVv8YmPU341EP36Lo3omvLWp4wMgipcDJgrczBp-7g5GUS5sR_q2BJcIKiGUqHLsCVsWhcD8sUjkXzRNtT0ui2oQjnjXMuky6dE-5MZRgy49nj0_L8wbZ2eo0utXictFZZGyzV_eQRSX6eg4mSiVPlthT1CAhlps5m00</vt:lpwstr>
      </vt:variant>
      <vt:variant>
        <vt:lpwstr/>
      </vt:variant>
      <vt:variant>
        <vt:i4>2162810</vt:i4>
      </vt:variant>
      <vt:variant>
        <vt:i4>-1</vt:i4>
      </vt:variant>
      <vt:variant>
        <vt:i4>1030</vt:i4>
      </vt:variant>
      <vt:variant>
        <vt:i4>1</vt:i4>
      </vt:variant>
      <vt:variant>
        <vt:lpwstr>https://img.plantuml.biz/plantuml/png/bL9BJiD03DtFAQniMFKAg15Ijo0GPMrcJ6ffCeCype9MbRW39q7isEOcd0I7X8gFgCXgR3y_-_bfbaLHj6kZKzP8S8ObGo2ujkVjyGbgxyb2Z735HQb5TmAhB5iKoCAK53ttBmasbcspfT55kbFG3CBDHY6ma5VEoQ7NB51TO10QLgomvSXOVG9rQ3dP4i6GvL0zlwUfu8P1c1fJMKrYu8PkAzWvWAwGns98tQcfOZ_fyZaPrg5mXeSXi_65-cTR-uMqniXXOfWoBnGeUSP8vLlV9NsSCpOMQlhN199ZvVRE_JuC5elJEO9-E32RVh1gBjFzltSSVTIle-Z8_zF79QLWd_4T</vt:lpwstr>
      </vt:variant>
      <vt:variant>
        <vt:lpwstr/>
      </vt:variant>
      <vt:variant>
        <vt:i4>8060963</vt:i4>
      </vt:variant>
      <vt:variant>
        <vt:i4>-1</vt:i4>
      </vt:variant>
      <vt:variant>
        <vt:i4>1031</vt:i4>
      </vt:variant>
      <vt:variant>
        <vt:i4>1</vt:i4>
      </vt:variant>
      <vt:variant>
        <vt:lpwstr>https://img.plantuml.biz/plantuml/png/ZP91JWCn34NtEOKr6rQz0YgYT5s1ggxTn3ErbCQLutOn28axS1IEm4qu2PuY8KPYnAoY9E_7_tzbMGtLpiSSZ2qJt6CLI0HRNpvVts15BHUE_F5UXkEDKajA9JBMS0DhqHuLH9cAuJTry5qlliqXKsjW0ihTmI2nKZIM4Z2QA3JRUaPbWKVgk9fYaYQ4WS7IkPNcoK_fYB2ZVGFF0U1SAM8TRYXJZFwK3-V4uf2RusAaBVRDR_JEHruSAsBSSiH1HHLERY2AAic8ViZkHU72RYrpZp_1bLnXL4VqYcf4xVprlMGo12gmMQr7p9gpHrCuU1Xl1lDrD7djwLhq2Jkty1B2NtN0Od7xVzffvOpmq-8PNKoB9wkPbinhQaab-NVz0W00</vt:lpwstr>
      </vt:variant>
      <vt:variant>
        <vt:lpwstr/>
      </vt:variant>
      <vt:variant>
        <vt:i4>655477</vt:i4>
      </vt:variant>
      <vt:variant>
        <vt:i4>-1</vt:i4>
      </vt:variant>
      <vt:variant>
        <vt:i4>1032</vt:i4>
      </vt:variant>
      <vt:variant>
        <vt:i4>1</vt:i4>
      </vt:variant>
      <vt:variant>
        <vt:lpwstr>https://img.plantuml.biz/plantuml/png/TLIxZXCn5Er7cd-uIWL5H4-1TfAGWCIIm0IssUQEnmaM7Zlu4R6B-20AgkreysESwqJHhY2DDVOzvpwEZ-Sg9Wuf3xQkubVZTXnu8EM7dNVQfJRTMKr1gyHkQ_LZJAytd6rQw--fiMRh1i19OT6XhkegcGHc4xvbaq3FWS6mr9gOzC2q3kpYpeUa8oqElvoE9WgDLVA1HYlkWmQ1vZmOQtX476arFyURVZ0EgGBtFfHWCxi-HvSxNGAIeCd9TuS_iO2MAwcXhCyzZTvAgqwd4VseAoBdWHwr9XbFDxgxTVFWWN1zOUAahduAk-V47KTW9xA2DEFa8xKVtXNaR59Nfrmwx8sqKT8zQ-upPdf1pKsBTU4z1AMfzFAy40KksZqYA_I2pK9xwnLRSy_A71uSaYrMxP65Z_zHfZu4xG5yxvFP60KYBZGUETTih8oocjDu_4hQevVKAALxcITYLTfco-7MaIzco4dqvBg2p9Su7cMC0sQvkWGP3W_xOsa92kWuD72jjw2d322zMQzbgbDCOBC985Fl8Xo70UvWoQrSluzFO103k4zTcHT2aNQKZ8QPGM3x12iY0FpQxG-_YsHiTK1owSxv1DURxPU4gOhlnkVgjEEjb1rJcpjTr0c-OrWbdc0R4-1mZc9rfmmKWOj8SlwRkzXsZ1jsi2oQF3u9EMeY7XMESkbfJ1_rtiHpzSiPnUDWuyaLmr0-go7ddtKeThZOtXKs-1ly1G00</vt:lpwstr>
      </vt:variant>
      <vt:variant>
        <vt:lpwstr/>
      </vt:variant>
      <vt:variant>
        <vt:i4>5898295</vt:i4>
      </vt:variant>
      <vt:variant>
        <vt:i4>-1</vt:i4>
      </vt:variant>
      <vt:variant>
        <vt:i4>1033</vt:i4>
      </vt:variant>
      <vt:variant>
        <vt:i4>1</vt:i4>
      </vt:variant>
      <vt:variant>
        <vt:lpwstr>https://img.plantuml.biz/plantuml/png/RP4nJiD044NxFSN8LI8HtBj0SPGc4eM51TIJzH1MsknQCxCI9NVW98WZv2QSX7MCaO4qMwpcl__dpreKMTFH6tNg2LgoYO9r29-lRz1mj2GHEeBRU7316BGQ6Uub8Rje-gnrrlKO58hMgOlmIFlYzt_Tx0hJeU8UXQ3O36y6Rb6Zm6AxMHR6V0DXTJFdG0MrjPI74PvLUwdAKXc3z96Lv421nCcrZSVId-FDjGDgiCwG1_IkGwwJKiYva1TfzBi26qCc2ftUSMd6-K5u8MJcjCqFQshWukHgvisaYGCe9u8Idj0BJJx_bhqZILwnEnUEKrhhJXz_LilAgR5gl0pGYyi1OlOWviZ6h2bq-QvV</vt:lpwstr>
      </vt:variant>
      <vt:variant>
        <vt:lpwstr/>
      </vt:variant>
      <vt:variant>
        <vt:i4>2424919</vt:i4>
      </vt:variant>
      <vt:variant>
        <vt:i4>-1</vt:i4>
      </vt:variant>
      <vt:variant>
        <vt:i4>1035</vt:i4>
      </vt:variant>
      <vt:variant>
        <vt:i4>1</vt:i4>
      </vt:variant>
      <vt:variant>
        <vt:lpwstr>https://img.plantuml.biz/plantuml/png/ZP8nKWCn34LxdqBZdWkaO188OUXss89QAuj4CxlsZkpD31rtu2WSWPjm4kGmWGqfIAF2Vl_hM_8o5zGo3RqhKdg6bcdYI8Bm-Ve6ZxoLN3H1O6Xmc-05RjCmQkem5dOEgIG5ts1Ghim61-a5lHlDL4X6my2tKYJ14tT_pbVDWtS12tQO6VnDhMQonfAoT-xS5gwkvswmW1KH6u2GcKW-tcF5HqkQtHoikjhD57TnBwWGQfCZxBulAtKQmlZx2JMOG6UZE6WkojTE7GFzZWoi4ggaV-AXqaxs5mMZ-K9ENAliFEF2LXYVHGVy6TZnRMx9CTXV-080</vt:lpwstr>
      </vt:variant>
      <vt:variant>
        <vt:lpwstr/>
      </vt:variant>
      <vt:variant>
        <vt:i4>4915296</vt:i4>
      </vt:variant>
      <vt:variant>
        <vt:i4>-1</vt:i4>
      </vt:variant>
      <vt:variant>
        <vt:i4>1036</vt:i4>
      </vt:variant>
      <vt:variant>
        <vt:i4>1</vt:i4>
      </vt:variant>
      <vt:variant>
        <vt:lpwstr>https://img.plantuml.biz/plantuml/png/XP91IWGn44NtEKMH_U3UXKmxWhWO41jqNPtKeY2TD4bb5gwyWoVm31vXRk99h0pATBSCRa98tl-_AfLj4SnIns249H3qv2f5nmXVR-_mZ84zEZv-Hl04kpHEEGqOXOn19oc3xVp8aOjaz2bRCwaREvwK0TkpS88N6bRdtUE3DHu51om4zhQjQd-7aeerPkK9cvkv5Ln3vnmfZ-3E1HKpPvgafIZSfw31WX3K4LlEKdN26hyiGvMx54iDievPSPjPrXFfcqGDQLU_rd_AtrTglIrj_-zwZzcTH0aEnmyTJBhY-BExr7pdfEeCNn4q4XjtkTtxYjbZXiDvw6PBqUld-0O0</vt:lpwstr>
      </vt:variant>
      <vt:variant>
        <vt:lpwstr/>
      </vt:variant>
      <vt:variant>
        <vt:i4>4522041</vt:i4>
      </vt:variant>
      <vt:variant>
        <vt:i4>-1</vt:i4>
      </vt:variant>
      <vt:variant>
        <vt:i4>1037</vt:i4>
      </vt:variant>
      <vt:variant>
        <vt:i4>1</vt:i4>
      </vt:variant>
      <vt:variant>
        <vt:lpwstr>https://img.plantuml.biz/plantuml/png/TP0xRWCn34Hxde9Gdmku2Bpv0UcCk70zfXY3mAxMaBYfVGSVnKV8JNAII3QGR6oaOQ6PUHnnMHpPfw4dD--LrogJ9Z7mr-78ZsDwjpn0xFEKE2ftnOgVTIA8Zvd32Z5hqrumM6y8jAz44ziZEOUrkOsyqUtLUxTw3HJXsA8eXuSsA-G9FfP0T8lbk_ivZHVSYMWrW8lAJqFyDfoxMxYjhB7dz678BFE_qKLihhzDglzDTnMPQ-G_TelTzbrSdMyt8KT4q59Jh1V_1W00</vt:lpwstr>
      </vt:variant>
      <vt:variant>
        <vt:lpwstr/>
      </vt:variant>
      <vt:variant>
        <vt:i4>1638407</vt:i4>
      </vt:variant>
      <vt:variant>
        <vt:i4>-1</vt:i4>
      </vt:variant>
      <vt:variant>
        <vt:i4>1038</vt:i4>
      </vt:variant>
      <vt:variant>
        <vt:i4>1</vt:i4>
      </vt:variant>
      <vt:variant>
        <vt:lpwstr>https://img.plantuml.biz/plantuml/png/RP4nRiCm34LtdeBmdWjqAEAbHOUYHescCqrn821BXanbxXrob6vTSvEUf4m358BJaVmFZwIqNusArJc2gKN1KRXAOYNy_ZZXGGg-JSh4UlvC62HYNorFvwyLWDXomMwWKCGZVA1Per87YnkLTQ5as8rgcl5Tfas_7vwsf9IZ5naVXx43k1NZxhxruHtspE80HPnf8MZ32tkPuTIOetkDiFwT0jViLzYETVfbCab-D-TSWYGAjC86sZNoL_5NIF-vRxPzhh9QQL6KTDryBodu9_m0</vt:lpwstr>
      </vt:variant>
      <vt:variant>
        <vt:lpwstr/>
      </vt:variant>
      <vt:variant>
        <vt:i4>6291464</vt:i4>
      </vt:variant>
      <vt:variant>
        <vt:i4>-1</vt:i4>
      </vt:variant>
      <vt:variant>
        <vt:i4>1039</vt:i4>
      </vt:variant>
      <vt:variant>
        <vt:i4>1</vt:i4>
      </vt:variant>
      <vt:variant>
        <vt:lpwstr>https://img.plantuml.biz/plantuml/png/RL6zJWCn3Dxp55Rsgdi7rC89n5Qr4io-n5IMSl4fyIrCl0EFmYFm9Zm93YUawy6ImVd-_7bV5OjEGtBAcWZE52RAWH6-tjxXWJ8L3FpvaI4Id6YKebITmw1Im1_Ym9ch5enIl1jDYWEFc1NycPK5dgbVpG_7H-yYAlPO2VnjUqsxGvNgdLjfmkPcAGKxIvWe19QCe3nAuvOvbri26wzPDOOaSrU4s3pSF6x_rzw6l9DSfsJ84IzIjsLIDFmAjbb8dyXwi2ISNwGCSrE_1d-Ipst-d_P7ythp7NHK0vOBmh6xXoqySPqmyQijZdr2jwSSxNBV</vt:lpwstr>
      </vt:variant>
      <vt:variant>
        <vt:lpwstr/>
      </vt:variant>
      <vt:variant>
        <vt:i4>4456497</vt:i4>
      </vt:variant>
      <vt:variant>
        <vt:i4>-1</vt:i4>
      </vt:variant>
      <vt:variant>
        <vt:i4>1040</vt:i4>
      </vt:variant>
      <vt:variant>
        <vt:i4>1</vt:i4>
      </vt:variant>
      <vt:variant>
        <vt:lpwstr>https://img.plantuml.biz/plantuml/png/RP2nRGCn34LxJK5SxmLS1BxOAL8427n0UkP41m8ayK3oN6S7J-1PiaacCULhRCED0E7_pqV-ZHgApIK7IvO91XfdgcD2-FyzGPz931Kc5lXWOKqHOmYJHzAO9gm6tP3Kg23qit7vExl0tRsZ_tplGaJ3RrI2xhMzaM27nlfW7KYE_k6cRrc4V5PuYe3Lop8Prl15aWvfH849VrWzdA6GXaLlndkcHxPSTSv-Ev0t4A_0QpWyUbSte3qPIqN8lX0sJscby2tfoGKUVAl7v2nS-WmRgj4xlm00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Ideas para Bi en Línea</dc:title>
  <dc:subject/>
  <dc:creator>BI</dc:creator>
  <cp:keywords/>
  <dc:description/>
  <cp:lastModifiedBy>Jos? David Flori?n Secaida</cp:lastModifiedBy>
  <cp:revision>12</cp:revision>
  <cp:lastPrinted>2025-10-19T16:36:00Z</cp:lastPrinted>
  <dcterms:created xsi:type="dcterms:W3CDTF">2025-10-19T15:35:00Z</dcterms:created>
  <dcterms:modified xsi:type="dcterms:W3CDTF">2025-10-23T01:51:00Z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